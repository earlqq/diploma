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33C" w:rsidRDefault="0062733C" w:rsidP="0062733C">
      <w:pPr>
        <w:jc w:val="center"/>
        <w:rPr>
          <w:b/>
        </w:rPr>
      </w:pPr>
      <w:r w:rsidRPr="00EB1C53">
        <w:rPr>
          <w:b/>
        </w:rPr>
        <w:t>Зміст</w:t>
      </w:r>
    </w:p>
    <w:p w:rsidR="0062733C" w:rsidRPr="00EB1C53" w:rsidRDefault="0062733C" w:rsidP="0062733C">
      <w:pPr>
        <w:jc w:val="center"/>
        <w:rPr>
          <w:b/>
        </w:rPr>
      </w:pPr>
    </w:p>
    <w:p w:rsidR="00BA2446" w:rsidRDefault="0062733C">
      <w:pPr>
        <w:pStyle w:val="12"/>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af"/>
            <w:noProof/>
            <w:lang w:val="en-US"/>
          </w:rPr>
          <w:t>Перелік</w:t>
        </w:r>
        <w:r w:rsidR="00BA2446" w:rsidRPr="004F7260">
          <w:rPr>
            <w:rStyle w:val="af"/>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af"/>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af"/>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af"/>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af"/>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af"/>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af"/>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af"/>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af"/>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af"/>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af"/>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af"/>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af"/>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af"/>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af"/>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af"/>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af"/>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af"/>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af"/>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rsidR="00BA2446" w:rsidRDefault="000C60B4">
      <w:pPr>
        <w:pStyle w:val="32"/>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af"/>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af"/>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af"/>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rsidR="00BA2446" w:rsidRDefault="000C60B4">
      <w:pPr>
        <w:pStyle w:val="23"/>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af"/>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af"/>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rsidR="00BA2446" w:rsidRDefault="000C60B4">
      <w:pPr>
        <w:pStyle w:val="12"/>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af"/>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rsidR="0062733C" w:rsidRPr="00FD20E1" w:rsidRDefault="0062733C">
      <w:pPr>
        <w:rPr>
          <w:lang w:val="ru-RU"/>
        </w:rPr>
      </w:pPr>
      <w:r>
        <w:rPr>
          <w:b/>
          <w:bCs/>
        </w:rPr>
        <w:fldChar w:fldCharType="end"/>
      </w:r>
      <w:r w:rsidR="00FD20E1" w:rsidRPr="00FD20E1">
        <w:rPr>
          <w:bCs/>
          <w:lang w:val="ru-RU"/>
        </w:rPr>
        <w:t>Додатки</w:t>
      </w:r>
    </w:p>
    <w:p w:rsidR="0062733C" w:rsidRDefault="0062733C" w:rsidP="00806591">
      <w:pPr>
        <w:ind w:firstLine="709"/>
      </w:pPr>
    </w:p>
    <w:p w:rsidR="00EB1C53" w:rsidRDefault="00E05B23" w:rsidP="00EB1C53">
      <w:pPr>
        <w:pStyle w:val="13"/>
      </w:pPr>
      <w:bookmarkStart w:id="0" w:name="_Toc450815805"/>
      <w:r>
        <w:rPr>
          <w:lang w:val="en-US"/>
        </w:rPr>
        <w:lastRenderedPageBreak/>
        <w:t>Перелік</w:t>
      </w:r>
      <w:r w:rsidR="00EB1C53">
        <w:t xml:space="preserve"> скорочень</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rsidTr="00C64A0C">
        <w:tc>
          <w:tcPr>
            <w:tcW w:w="2794" w:type="dxa"/>
            <w:shd w:val="clear" w:color="auto" w:fill="auto"/>
            <w:vAlign w:val="center"/>
          </w:tcPr>
          <w:p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rsidTr="00C64A0C">
        <w:tc>
          <w:tcPr>
            <w:tcW w:w="2794" w:type="dxa"/>
            <w:shd w:val="clear" w:color="auto" w:fill="auto"/>
            <w:vAlign w:val="center"/>
          </w:tcPr>
          <w:p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rsidTr="00C64A0C">
        <w:tc>
          <w:tcPr>
            <w:tcW w:w="2794" w:type="dxa"/>
            <w:shd w:val="clear" w:color="auto" w:fill="auto"/>
            <w:vAlign w:val="center"/>
          </w:tcPr>
          <w:p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rsidTr="00C64A0C">
        <w:tc>
          <w:tcPr>
            <w:tcW w:w="2794" w:type="dxa"/>
            <w:shd w:val="clear" w:color="auto" w:fill="auto"/>
            <w:vAlign w:val="center"/>
          </w:tcPr>
          <w:p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rsidTr="00C64A0C">
        <w:trPr>
          <w:trHeight w:val="491"/>
        </w:trPr>
        <w:tc>
          <w:tcPr>
            <w:tcW w:w="2794" w:type="dxa"/>
            <w:shd w:val="clear" w:color="auto" w:fill="auto"/>
            <w:vAlign w:val="center"/>
          </w:tcPr>
          <w:p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rsidTr="00C64A0C">
        <w:trPr>
          <w:trHeight w:val="491"/>
        </w:trPr>
        <w:tc>
          <w:tcPr>
            <w:tcW w:w="2794" w:type="dxa"/>
            <w:shd w:val="clear" w:color="auto" w:fill="auto"/>
            <w:vAlign w:val="center"/>
          </w:tcPr>
          <w:p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rsidTr="00C64A0C">
        <w:trPr>
          <w:trHeight w:val="491"/>
        </w:trPr>
        <w:tc>
          <w:tcPr>
            <w:tcW w:w="2794" w:type="dxa"/>
            <w:shd w:val="clear" w:color="auto" w:fill="auto"/>
            <w:vAlign w:val="center"/>
          </w:tcPr>
          <w:p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rsidTr="00C64A0C">
        <w:trPr>
          <w:trHeight w:val="491"/>
        </w:trPr>
        <w:tc>
          <w:tcPr>
            <w:tcW w:w="2794" w:type="dxa"/>
            <w:shd w:val="clear" w:color="auto" w:fill="auto"/>
            <w:vAlign w:val="center"/>
          </w:tcPr>
          <w:p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rsidR="00A62C67" w:rsidRDefault="004746EC" w:rsidP="0062733C">
            <w:pPr>
              <w:suppressAutoHyphens/>
              <w:jc w:val="left"/>
              <w:rPr>
                <w:rFonts w:eastAsia="Calibri"/>
                <w:szCs w:val="28"/>
              </w:rPr>
            </w:pPr>
            <w:r>
              <w:rPr>
                <w:rFonts w:eastAsia="Calibri"/>
                <w:szCs w:val="28"/>
              </w:rPr>
              <w:t>Інформаційні технології</w:t>
            </w:r>
          </w:p>
        </w:tc>
      </w:tr>
    </w:tbl>
    <w:p w:rsidR="00B704C6" w:rsidRDefault="00B704C6" w:rsidP="00EB1C53">
      <w:pPr>
        <w:ind w:firstLine="426"/>
      </w:pPr>
    </w:p>
    <w:p w:rsidR="00EB1C53" w:rsidRDefault="00B704C6" w:rsidP="0066409A">
      <w:pPr>
        <w:pStyle w:val="13"/>
      </w:pPr>
      <w:r>
        <w:br w:type="page"/>
      </w:r>
      <w:bookmarkStart w:id="1" w:name="_Toc450815806"/>
      <w:r w:rsidR="00EB1C53">
        <w:lastRenderedPageBreak/>
        <w:t>Вступ</w:t>
      </w:r>
      <w:bookmarkEnd w:id="1"/>
    </w:p>
    <w:p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rsidR="007148D7" w:rsidRDefault="00120AD4" w:rsidP="004029E7">
      <w:pPr>
        <w:ind w:firstLine="851"/>
      </w:pPr>
      <w:r>
        <w:t xml:space="preserve">Як було </w:t>
      </w:r>
      <w:r w:rsidRPr="000C60B4">
        <w:rPr>
          <w:color w:val="FF0000"/>
        </w:rPr>
        <w:t>замічено</w:t>
      </w:r>
      <w:r>
        <w:t xml:space="preserve"> вище, для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rsidR="00D10130" w:rsidRDefault="00E05B23" w:rsidP="00E05B23">
      <w:pPr>
        <w:spacing w:line="240" w:lineRule="auto"/>
        <w:jc w:val="left"/>
      </w:pPr>
      <w:r>
        <w:br w:type="page"/>
      </w:r>
    </w:p>
    <w:p w:rsidR="00EB1C53" w:rsidRPr="00B704C6" w:rsidRDefault="00EB1C53" w:rsidP="00E05B23">
      <w:pPr>
        <w:pStyle w:val="14"/>
        <w:spacing w:line="480" w:lineRule="auto"/>
      </w:pPr>
      <w:bookmarkStart w:id="2"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2"/>
    </w:p>
    <w:p w:rsidR="00EB1C53" w:rsidRDefault="00EB1C53" w:rsidP="00E05B23">
      <w:pPr>
        <w:pStyle w:val="24"/>
        <w:spacing w:line="480" w:lineRule="auto"/>
      </w:pPr>
      <w:bookmarkStart w:id="3" w:name="_Toc450815808"/>
      <w:r>
        <w:t>1.1</w:t>
      </w:r>
      <w:r w:rsidR="00EA38F4" w:rsidRPr="00584D46">
        <w:t>.</w:t>
      </w:r>
      <w:r>
        <w:t xml:space="preserve"> Аналіз предметної області</w:t>
      </w:r>
      <w:bookmarkEnd w:id="3"/>
    </w:p>
    <w:p w:rsidR="00B704C6" w:rsidRDefault="00B704C6" w:rsidP="004029E7">
      <w:pPr>
        <w:ind w:firstLine="851"/>
      </w:pPr>
    </w:p>
    <w:p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rsidR="00690B6A" w:rsidRDefault="00690B6A" w:rsidP="00690B6A">
      <w:pPr>
        <w:ind w:firstLine="851"/>
      </w:pPr>
      <w:r>
        <w:t>Для роботи кухарем потрібна санітарна книжка.</w:t>
      </w:r>
    </w:p>
    <w:p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rsidR="00690B6A" w:rsidRDefault="00690B6A" w:rsidP="00690B6A">
      <w:pPr>
        <w:ind w:firstLine="851"/>
      </w:pPr>
      <w:r>
        <w:t>Кухарів поділяють на наступні види:</w:t>
      </w:r>
    </w:p>
    <w:p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af"/>
          </w:rPr>
          <w:t>кондитерських виробах</w:t>
        </w:r>
      </w:hyperlink>
      <w:r>
        <w:t>.</w:t>
      </w:r>
    </w:p>
    <w:p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af"/>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af"/>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af"/>
          </w:rPr>
          <w:t>народів</w:t>
        </w:r>
      </w:hyperlink>
      <w:r>
        <w:t xml:space="preserve"> особливе. Страви одного народу називають </w:t>
      </w:r>
      <w:hyperlink r:id="rId12" w:tooltip="Кухня" w:history="1">
        <w:r>
          <w:rPr>
            <w:rStyle w:val="af"/>
          </w:rPr>
          <w:t>кухнею</w:t>
        </w:r>
      </w:hyperlink>
      <w:r>
        <w:t xml:space="preserve"> цього народу.</w:t>
      </w:r>
    </w:p>
    <w:p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rsidR="00DD627F" w:rsidRPr="00DD627F" w:rsidRDefault="00DD627F" w:rsidP="00DD627F">
      <w:pPr>
        <w:ind w:firstLine="851"/>
        <w:rPr>
          <w:szCs w:val="28"/>
        </w:rPr>
      </w:pPr>
      <w:r w:rsidRPr="00DD627F">
        <w:rPr>
          <w:szCs w:val="28"/>
        </w:rPr>
        <w:t>4) зовнішні</w:t>
      </w:r>
      <w:r>
        <w:rPr>
          <w:szCs w:val="28"/>
        </w:rPr>
        <w:t>й вигляд;</w:t>
      </w:r>
    </w:p>
    <w:p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rsidR="00DD627F" w:rsidRDefault="00DD627F" w:rsidP="00DD627F">
      <w:pPr>
        <w:ind w:firstLine="851"/>
        <w:rPr>
          <w:szCs w:val="28"/>
        </w:rPr>
      </w:pPr>
      <w:r w:rsidRPr="00DD627F">
        <w:rPr>
          <w:szCs w:val="28"/>
        </w:rPr>
        <w:t>6) типове споживання (холодним, гарячим, із чимось).</w:t>
      </w:r>
    </w:p>
    <w:p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rsidR="00F96DC7" w:rsidRDefault="00AC7AE5" w:rsidP="004029E7">
      <w:pPr>
        <w:ind w:firstLine="851"/>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rsidR="000C60B4" w:rsidRDefault="000C60B4" w:rsidP="004029E7">
      <w:pPr>
        <w:ind w:firstLine="851"/>
        <w:rPr>
          <w:color w:val="FF0000"/>
        </w:rPr>
      </w:pPr>
      <w:r w:rsidRPr="000C60B4">
        <w:rPr>
          <w:color w:val="FF0000"/>
        </w:rPr>
        <w:t>Елементи предметної  області</w:t>
      </w:r>
    </w:p>
    <w:p w:rsidR="000C60B4" w:rsidRPr="000C60B4" w:rsidRDefault="000C60B4" w:rsidP="004029E7">
      <w:pPr>
        <w:ind w:firstLine="851"/>
        <w:rPr>
          <w:color w:val="FF0000"/>
        </w:rPr>
      </w:pPr>
      <w:r>
        <w:rPr>
          <w:color w:val="FF0000"/>
        </w:rPr>
        <w:t>Отже предметну область харктеризують наступні параметри наведені в табл 1</w:t>
      </w:r>
    </w:p>
    <w:p w:rsidR="00AC7AE5" w:rsidRDefault="00AC7AE5" w:rsidP="004029E7">
      <w:pPr>
        <w:ind w:firstLine="851"/>
      </w:pPr>
    </w:p>
    <w:p w:rsidR="00EB1C53" w:rsidRDefault="00EB1C53" w:rsidP="00B86F6F">
      <w:pPr>
        <w:pStyle w:val="24"/>
        <w:spacing w:line="480" w:lineRule="auto"/>
      </w:pPr>
      <w:bookmarkStart w:id="4" w:name="_Toc450815809"/>
      <w:r>
        <w:t>1.2</w:t>
      </w:r>
      <w:r w:rsidR="00EA38F4" w:rsidRPr="00AC7AE5">
        <w:t>.</w:t>
      </w:r>
      <w:r>
        <w:t xml:space="preserve"> Аналіз інформаційного забезпечення предметної області</w:t>
      </w:r>
      <w:bookmarkEnd w:id="4"/>
    </w:p>
    <w:p w:rsidR="005B094A" w:rsidRDefault="00B86F6F" w:rsidP="00BD0765">
      <w:pPr>
        <w:pStyle w:val="31"/>
      </w:pPr>
      <w:bookmarkStart w:id="5" w:name="_Toc450815810"/>
      <w:r>
        <w:t>1.2.1. Аналіз існуючого програмного забезпечення предметної області</w:t>
      </w:r>
      <w:bookmarkEnd w:id="5"/>
    </w:p>
    <w:p w:rsidR="00B86F6F" w:rsidRPr="00B86F6F" w:rsidRDefault="00B86F6F" w:rsidP="00B86F6F"/>
    <w:p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rsidR="00A62C67" w:rsidRDefault="00A62C67" w:rsidP="00A62C67">
      <w:pPr>
        <w:ind w:firstLine="851"/>
        <w:rPr>
          <w:lang w:val="ru-RU"/>
        </w:rPr>
      </w:pPr>
      <w:r>
        <w:rPr>
          <w:lang w:val="en-US"/>
        </w:rPr>
        <w:t>MS</w:t>
      </w:r>
      <w:r w:rsidRPr="00A62C67">
        <w:rPr>
          <w:lang w:val="ru-RU"/>
        </w:rPr>
        <w:t xml:space="preserve"> </w:t>
      </w:r>
      <w:r>
        <w:rPr>
          <w:lang w:val="en-US"/>
        </w:rPr>
        <w:t>Word</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rsidR="00762A52" w:rsidRDefault="00762A52" w:rsidP="00A62C67">
      <w:pPr>
        <w:ind w:firstLine="851"/>
      </w:pPr>
      <w:r>
        <w:rPr>
          <w:lang w:val="en-US"/>
        </w:rPr>
        <w:t>Excel</w:t>
      </w:r>
      <w:r w:rsidRPr="00762A52">
        <w:rPr>
          <w:lang w:val="ru-RU"/>
        </w:rPr>
        <w:t xml:space="preserve"> – </w:t>
      </w:r>
      <w:r>
        <w:t xml:space="preserve">програмний продукт для роботи з електронними таблицями. </w:t>
      </w:r>
      <w:r>
        <w:rPr>
          <w:lang w:val="ru-RU"/>
        </w:rPr>
        <w:t>При робот</w:t>
      </w:r>
      <w:r>
        <w:t xml:space="preserve">і кухаря з даним програмним продуктом, можуть виникнути проблеми з наповненням таблиць, адже як ми знаємо у </w:t>
      </w:r>
      <w:r>
        <w:rPr>
          <w:lang w:val="en-US"/>
        </w:rPr>
        <w:t>Excel</w:t>
      </w:r>
      <w:r w:rsidRPr="00762A52">
        <w:rPr>
          <w:lang w:val="ru-RU"/>
        </w:rPr>
        <w:t xml:space="preserve"> </w:t>
      </w:r>
      <w:r>
        <w:t xml:space="preserve">немає зв’язків між </w:t>
      </w:r>
      <w:r w:rsidR="00BD0765">
        <w:br/>
      </w:r>
      <w:r>
        <w:t>таблицями</w:t>
      </w:r>
      <w:r w:rsidR="002E4032" w:rsidRPr="002E4032">
        <w:rPr>
          <w:lang w:val="ru-RU"/>
        </w:rPr>
        <w:t xml:space="preserve"> [6]</w:t>
      </w:r>
      <w:r>
        <w:t xml:space="preserve">. </w:t>
      </w:r>
    </w:p>
    <w:p w:rsidR="000C60B4" w:rsidRPr="000C60B4" w:rsidRDefault="000C60B4" w:rsidP="00A62C67">
      <w:pPr>
        <w:ind w:firstLine="851"/>
        <w:rPr>
          <w:color w:val="FF0000"/>
          <w:lang w:val="en-US"/>
        </w:rPr>
      </w:pPr>
      <w:r w:rsidRPr="000C60B4">
        <w:rPr>
          <w:color w:val="FF0000"/>
          <w:lang w:val="en-US"/>
        </w:rPr>
        <w:t>ACcess</w:t>
      </w:r>
    </w:p>
    <w:p w:rsidR="00383432" w:rsidRDefault="00762A52" w:rsidP="004029E7">
      <w:pPr>
        <w:ind w:firstLine="851"/>
        <w:rPr>
          <w:lang w:val="ru-RU"/>
        </w:rPr>
      </w:pPr>
      <w:r>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rsidR="0066409A" w:rsidRDefault="00762A52" w:rsidP="004029E7">
      <w:pPr>
        <w:ind w:firstLine="851"/>
      </w:pPr>
      <w:r>
        <w:lastRenderedPageBreak/>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rsidR="00AA4A5B" w:rsidRDefault="00AA4A5B" w:rsidP="004029E7">
      <w:pPr>
        <w:ind w:firstLine="851"/>
      </w:pPr>
      <w:r>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w:t>
      </w:r>
      <w:r>
        <w:lastRenderedPageBreak/>
        <w:t xml:space="preserve">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rsidR="000C60B4" w:rsidRPr="000C60B4" w:rsidRDefault="000C60B4" w:rsidP="004029E7">
      <w:pPr>
        <w:ind w:firstLine="851"/>
        <w:rPr>
          <w:color w:val="FF0000"/>
          <w:lang w:val="en-US"/>
        </w:rPr>
      </w:pPr>
      <w:r w:rsidRPr="000C60B4">
        <w:rPr>
          <w:color w:val="FF0000"/>
          <w:lang w:val="en-US"/>
        </w:rPr>
        <w:t>screenshots</w:t>
      </w:r>
    </w:p>
    <w:p w:rsidR="00BD0765" w:rsidRDefault="00BD0765">
      <w:pPr>
        <w:spacing w:line="240" w:lineRule="auto"/>
        <w:jc w:val="left"/>
      </w:pPr>
      <w:r>
        <w:br w:type="page"/>
      </w:r>
    </w:p>
    <w:p w:rsidR="00383432" w:rsidRDefault="00383432" w:rsidP="004029E7">
      <w:pPr>
        <w:ind w:firstLine="851"/>
      </w:pPr>
    </w:p>
    <w:p w:rsidR="00B86F6F" w:rsidRDefault="00B86F6F" w:rsidP="00B86F6F">
      <w:pPr>
        <w:pStyle w:val="31"/>
        <w:spacing w:line="480" w:lineRule="auto"/>
      </w:pPr>
      <w:bookmarkStart w:id="6" w:name="_Toc450815811"/>
      <w:r>
        <w:t>1.2.2. Аналіз сучасних засобів створення програмного забезпечення</w:t>
      </w:r>
      <w:bookmarkEnd w:id="6"/>
    </w:p>
    <w:p w:rsidR="00B86F6F" w:rsidRDefault="00B86F6F" w:rsidP="00E05B23">
      <w:pPr>
        <w:ind w:firstLine="851"/>
      </w:pPr>
    </w:p>
    <w:p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13" w:tooltip="Microsoft" w:history="1">
        <w:r w:rsidRPr="00C32806">
          <w:rPr>
            <w:rStyle w:val="af"/>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14" w:tooltip="Веб-застосунок" w:history="1">
        <w:r w:rsidRPr="00C32806">
          <w:rPr>
            <w:rStyle w:val="af"/>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15" w:tooltip="Java" w:history="1">
        <w:r w:rsidRPr="00C32806">
          <w:rPr>
            <w:rStyle w:val="af"/>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16" w:tooltip="Мова програмування" w:history="1">
        <w:r w:rsidRPr="00C32806">
          <w:rPr>
            <w:rStyle w:val="af"/>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17" w:tooltip="Visual Studio .NET" w:history="1">
        <w:r w:rsidRPr="00C32806">
          <w:rPr>
            <w:rStyle w:val="af"/>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18" w:tooltip="SharpDevelop (ще не написана)" w:history="1">
        <w:r w:rsidRPr="00C32806">
          <w:rPr>
            <w:rStyle w:val="af"/>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19" w:tooltip="Borland" w:history="1">
        <w:r w:rsidRPr="00C32806">
          <w:rPr>
            <w:rStyle w:val="af"/>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0" w:tooltip="Eclipse" w:history="1">
        <w:r w:rsidRPr="00C32806">
          <w:rPr>
            <w:rStyle w:val="af"/>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rsidR="00DA0C74" w:rsidRPr="00DA0C74" w:rsidRDefault="00DA0C74" w:rsidP="00DA0C74">
      <w:pPr>
        <w:pStyle w:val="af0"/>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21" w:tooltip="Вільне програмне забезпечення" w:history="1">
        <w:r w:rsidRPr="00DA0C74">
          <w:rPr>
            <w:rStyle w:val="af"/>
            <w:color w:val="auto"/>
            <w:szCs w:val="28"/>
            <w:lang w:val="uk-UA"/>
          </w:rPr>
          <w:t>вільне</w:t>
        </w:r>
      </w:hyperlink>
      <w:r w:rsidRPr="00DA0C74">
        <w:rPr>
          <w:rStyle w:val="apple-converted-space"/>
          <w:sz w:val="28"/>
          <w:szCs w:val="28"/>
        </w:rPr>
        <w:t> </w:t>
      </w:r>
      <w:hyperlink r:id="rId22" w:tooltip="Відкрите програмне забезпечення" w:history="1">
        <w:r w:rsidRPr="00DA0C74">
          <w:rPr>
            <w:rStyle w:val="af"/>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23" w:tooltip=".NET" w:history="1">
        <w:r w:rsidRPr="00DA0C74">
          <w:rPr>
            <w:rStyle w:val="af"/>
            <w:color w:val="auto"/>
            <w:szCs w:val="28"/>
            <w:lang w:val="uk-UA"/>
          </w:rPr>
          <w:t>.</w:t>
        </w:r>
        <w:r w:rsidRPr="00DA0C74">
          <w:rPr>
            <w:rStyle w:val="af"/>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24" w:tooltip="ECMA" w:history="1">
        <w:r w:rsidRPr="00DA0C74">
          <w:rPr>
            <w:rStyle w:val="af"/>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25" w:tooltip="Компілятор" w:history="1">
        <w:r w:rsidRPr="00DA0C74">
          <w:rPr>
            <w:rStyle w:val="af"/>
            <w:color w:val="auto"/>
            <w:szCs w:val="28"/>
            <w:lang w:val="uk-UA"/>
          </w:rPr>
          <w:t>компілятор</w:t>
        </w:r>
      </w:hyperlink>
      <w:r w:rsidRPr="00DA0C74">
        <w:rPr>
          <w:rStyle w:val="apple-converted-space"/>
          <w:sz w:val="28"/>
          <w:szCs w:val="28"/>
        </w:rPr>
        <w:t> </w:t>
      </w:r>
      <w:hyperlink r:id="rId26" w:tooltip="C Sharp" w:history="1">
        <w:r w:rsidRPr="00DA0C74">
          <w:rPr>
            <w:rStyle w:val="af"/>
            <w:color w:val="auto"/>
            <w:szCs w:val="28"/>
          </w:rPr>
          <w:t>C</w:t>
        </w:r>
        <w:r w:rsidRPr="00DA0C74">
          <w:rPr>
            <w:rStyle w:val="af"/>
            <w:color w:val="auto"/>
            <w:szCs w:val="28"/>
            <w:lang w:val="uk-UA"/>
          </w:rPr>
          <w:t>#</w:t>
        </w:r>
      </w:hyperlink>
      <w:r w:rsidRPr="00DA0C74">
        <w:rPr>
          <w:sz w:val="28"/>
          <w:szCs w:val="28"/>
          <w:lang w:val="uk-UA"/>
        </w:rPr>
        <w:t>, і</w:t>
      </w:r>
      <w:r w:rsidRPr="00DA0C74">
        <w:rPr>
          <w:rStyle w:val="apple-converted-space"/>
          <w:sz w:val="28"/>
          <w:szCs w:val="28"/>
        </w:rPr>
        <w:t> </w:t>
      </w:r>
      <w:hyperlink r:id="rId27" w:tooltip="Common Language Runtime" w:history="1">
        <w:r w:rsidRPr="00DA0C74">
          <w:rPr>
            <w:rStyle w:val="af"/>
            <w:color w:val="auto"/>
            <w:szCs w:val="28"/>
          </w:rPr>
          <w:t>Common</w:t>
        </w:r>
        <w:r w:rsidRPr="00DA0C74">
          <w:rPr>
            <w:rStyle w:val="af"/>
            <w:color w:val="auto"/>
            <w:szCs w:val="28"/>
            <w:lang w:val="uk-UA"/>
          </w:rPr>
          <w:t xml:space="preserve"> </w:t>
        </w:r>
        <w:r w:rsidRPr="00DA0C74">
          <w:rPr>
            <w:rStyle w:val="af"/>
            <w:color w:val="auto"/>
            <w:szCs w:val="28"/>
          </w:rPr>
          <w:t>Language</w:t>
        </w:r>
        <w:r w:rsidRPr="00DA0C74">
          <w:rPr>
            <w:rStyle w:val="af"/>
            <w:color w:val="auto"/>
            <w:szCs w:val="28"/>
            <w:lang w:val="uk-UA"/>
          </w:rPr>
          <w:t xml:space="preserve"> </w:t>
        </w:r>
        <w:r w:rsidRPr="00DA0C74">
          <w:rPr>
            <w:rStyle w:val="af"/>
            <w:color w:val="auto"/>
            <w:szCs w:val="28"/>
          </w:rPr>
          <w:t>Runtime</w:t>
        </w:r>
      </w:hyperlink>
      <w:r w:rsidRPr="00DA0C74">
        <w:rPr>
          <w:sz w:val="28"/>
          <w:szCs w:val="28"/>
          <w:lang w:val="uk-UA"/>
        </w:rPr>
        <w:t>.</w:t>
      </w:r>
    </w:p>
    <w:p w:rsidR="00DA0C74" w:rsidRPr="00DA0C74" w:rsidRDefault="00DA0C74" w:rsidP="00DA0C74">
      <w:pPr>
        <w:pStyle w:val="af0"/>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28" w:tooltip="Компілятор" w:history="1">
        <w:r w:rsidRPr="00DA0C74">
          <w:rPr>
            <w:rStyle w:val="af"/>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29" w:tooltip="C Sharp" w:history="1">
        <w:r w:rsidRPr="00DA0C74">
          <w:rPr>
            <w:rStyle w:val="af"/>
            <w:color w:val="auto"/>
            <w:szCs w:val="28"/>
          </w:rPr>
          <w:t>C</w:t>
        </w:r>
        <w:r w:rsidRPr="00DA0C74">
          <w:rPr>
            <w:rStyle w:val="af"/>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0" w:tooltip=".NET" w:history="1">
        <w:r w:rsidRPr="00DA0C74">
          <w:rPr>
            <w:rStyle w:val="af"/>
            <w:color w:val="auto"/>
            <w:szCs w:val="28"/>
            <w:lang w:val="uk-UA"/>
          </w:rPr>
          <w:t>.</w:t>
        </w:r>
        <w:r w:rsidRPr="00DA0C74">
          <w:rPr>
            <w:rStyle w:val="af"/>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31" w:tooltip="JIT" w:history="1">
        <w:r w:rsidRPr="00DA0C74">
          <w:rPr>
            <w:rStyle w:val="af"/>
            <w:color w:val="auto"/>
            <w:szCs w:val="28"/>
          </w:rPr>
          <w:t>JIT</w:t>
        </w:r>
      </w:hyperlink>
      <w:r w:rsidRPr="00DA0C74">
        <w:rPr>
          <w:sz w:val="28"/>
          <w:szCs w:val="28"/>
        </w:rPr>
        <w:t>) і mint (без підтримки</w:t>
      </w:r>
      <w:r w:rsidRPr="00DA0C74">
        <w:rPr>
          <w:rStyle w:val="apple-converted-space"/>
          <w:sz w:val="28"/>
          <w:szCs w:val="28"/>
        </w:rPr>
        <w:t> </w:t>
      </w:r>
      <w:hyperlink r:id="rId32" w:tooltip="JIT" w:history="1">
        <w:r w:rsidRPr="00DA0C74">
          <w:rPr>
            <w:rStyle w:val="af"/>
            <w:color w:val="auto"/>
            <w:szCs w:val="28"/>
          </w:rPr>
          <w:t>JIT</w:t>
        </w:r>
      </w:hyperlink>
      <w:r w:rsidRPr="00DA0C74">
        <w:rPr>
          <w:sz w:val="28"/>
          <w:szCs w:val="28"/>
        </w:rPr>
        <w:t>),</w:t>
      </w:r>
      <w:r>
        <w:rPr>
          <w:sz w:val="28"/>
          <w:szCs w:val="28"/>
        </w:rPr>
        <w:t xml:space="preserve"> </w:t>
      </w:r>
      <w:hyperlink r:id="rId33" w:tooltip="Зневаджувач" w:history="1">
        <w:r w:rsidRPr="00DA0C74">
          <w:rPr>
            <w:rStyle w:val="af"/>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34" w:tooltip="Бібліотека (програмування)" w:history="1">
        <w:r w:rsidRPr="00DA0C74">
          <w:rPr>
            <w:rStyle w:val="af"/>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35" w:tooltip="ADO.NET" w:history="1">
        <w:r w:rsidRPr="00DA0C74">
          <w:rPr>
            <w:rStyle w:val="af"/>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36" w:tooltip="ASP.NET" w:history="1">
        <w:r w:rsidRPr="00DA0C74">
          <w:rPr>
            <w:rStyle w:val="af"/>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37" w:tooltip="GTK+" w:history="1">
        <w:r w:rsidRPr="00DA0C74">
          <w:rPr>
            <w:rStyle w:val="af"/>
            <w:color w:val="auto"/>
            <w:szCs w:val="28"/>
          </w:rPr>
          <w:t>GTK+</w:t>
        </w:r>
      </w:hyperlink>
      <w:r w:rsidRPr="00DA0C74">
        <w:rPr>
          <w:rStyle w:val="apple-converted-space"/>
          <w:sz w:val="28"/>
          <w:szCs w:val="28"/>
        </w:rPr>
        <w:t> </w:t>
      </w:r>
      <w:r w:rsidRPr="00DA0C74">
        <w:rPr>
          <w:sz w:val="28"/>
          <w:szCs w:val="28"/>
        </w:rPr>
        <w:t>на платформі .NET.</w:t>
      </w:r>
    </w:p>
    <w:p w:rsidR="00DA0C74" w:rsidRPr="00DA0C74" w:rsidRDefault="00DA0C74" w:rsidP="00DA0C74">
      <w:pPr>
        <w:pStyle w:val="af0"/>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38" w:tooltip="C Sharp" w:history="1">
        <w:r w:rsidRPr="00DA0C74">
          <w:rPr>
            <w:rStyle w:val="af"/>
            <w:color w:val="auto"/>
            <w:szCs w:val="28"/>
          </w:rPr>
          <w:t>C#</w:t>
        </w:r>
      </w:hyperlink>
      <w:r w:rsidRPr="00DA0C74">
        <w:rPr>
          <w:sz w:val="28"/>
          <w:szCs w:val="28"/>
        </w:rPr>
        <w:t>,</w:t>
      </w:r>
      <w:r w:rsidRPr="00DA0C74">
        <w:rPr>
          <w:rStyle w:val="apple-converted-space"/>
          <w:sz w:val="28"/>
          <w:szCs w:val="28"/>
        </w:rPr>
        <w:t> </w:t>
      </w:r>
      <w:hyperlink r:id="rId39" w:tooltip="F Sharp" w:history="1">
        <w:r w:rsidRPr="00DA0C74">
          <w:rPr>
            <w:rStyle w:val="af"/>
            <w:color w:val="auto"/>
            <w:szCs w:val="28"/>
          </w:rPr>
          <w:t>F#</w:t>
        </w:r>
      </w:hyperlink>
      <w:r w:rsidRPr="00DA0C74">
        <w:rPr>
          <w:sz w:val="28"/>
          <w:szCs w:val="28"/>
        </w:rPr>
        <w:t>,</w:t>
      </w:r>
      <w:r w:rsidRPr="00DA0C74">
        <w:rPr>
          <w:rStyle w:val="apple-converted-space"/>
          <w:sz w:val="28"/>
          <w:szCs w:val="28"/>
        </w:rPr>
        <w:t> </w:t>
      </w:r>
      <w:hyperlink r:id="rId40" w:tooltip="Visual Basic .NET" w:history="1">
        <w:r>
          <w:rPr>
            <w:rStyle w:val="af"/>
            <w:color w:val="auto"/>
            <w:szCs w:val="28"/>
          </w:rPr>
          <w:t>Visual</w:t>
        </w:r>
        <w:r w:rsidRPr="00DA0C74">
          <w:rPr>
            <w:rStyle w:val="af"/>
            <w:color w:val="auto"/>
            <w:szCs w:val="28"/>
          </w:rPr>
          <w:t>Bas</w:t>
        </w:r>
        <w:r>
          <w:rPr>
            <w:rStyle w:val="af"/>
            <w:color w:val="auto"/>
            <w:szCs w:val="28"/>
          </w:rPr>
          <w:t>ic,.</w:t>
        </w:r>
        <w:r w:rsidRPr="00DA0C74">
          <w:rPr>
            <w:rStyle w:val="af"/>
            <w:color w:val="auto"/>
            <w:szCs w:val="28"/>
          </w:rPr>
          <w:t>NET</w:t>
        </w:r>
      </w:hyperlink>
      <w:r w:rsidRPr="00DA0C74">
        <w:rPr>
          <w:sz w:val="28"/>
          <w:szCs w:val="28"/>
        </w:rPr>
        <w:t>,</w:t>
      </w:r>
      <w:r w:rsidRPr="00DA0C74">
        <w:rPr>
          <w:rStyle w:val="apple-converted-space"/>
          <w:sz w:val="28"/>
          <w:szCs w:val="28"/>
        </w:rPr>
        <w:t> </w:t>
      </w:r>
      <w:hyperlink r:id="rId41" w:tooltip="Java" w:history="1">
        <w:r w:rsidRPr="00DA0C74">
          <w:rPr>
            <w:rStyle w:val="af"/>
            <w:color w:val="auto"/>
            <w:szCs w:val="28"/>
          </w:rPr>
          <w:t>Java</w:t>
        </w:r>
      </w:hyperlink>
      <w:r w:rsidRPr="00DA0C74">
        <w:rPr>
          <w:sz w:val="28"/>
          <w:szCs w:val="28"/>
        </w:rPr>
        <w:t>,</w:t>
      </w:r>
      <w:r w:rsidRPr="00DA0C74">
        <w:rPr>
          <w:rStyle w:val="apple-converted-space"/>
          <w:sz w:val="28"/>
          <w:szCs w:val="28"/>
        </w:rPr>
        <w:t> </w:t>
      </w:r>
      <w:hyperlink r:id="rId42" w:tooltip="Boo" w:history="1">
        <w:r w:rsidRPr="00DA0C74">
          <w:rPr>
            <w:rStyle w:val="af"/>
            <w:color w:val="auto"/>
            <w:szCs w:val="28"/>
          </w:rPr>
          <w:t>Boo</w:t>
        </w:r>
      </w:hyperlink>
      <w:r w:rsidRPr="00DA0C74">
        <w:rPr>
          <w:sz w:val="28"/>
          <w:szCs w:val="28"/>
        </w:rPr>
        <w:t>,</w:t>
      </w:r>
      <w:r w:rsidRPr="00DA0C74">
        <w:rPr>
          <w:rStyle w:val="apple-converted-space"/>
          <w:sz w:val="28"/>
          <w:szCs w:val="28"/>
        </w:rPr>
        <w:t> </w:t>
      </w:r>
      <w:hyperlink r:id="rId43" w:tooltip="Nemerle" w:history="1">
        <w:r w:rsidRPr="00DA0C74">
          <w:rPr>
            <w:rStyle w:val="af"/>
            <w:color w:val="auto"/>
            <w:szCs w:val="28"/>
          </w:rPr>
          <w:t>Nemerle</w:t>
        </w:r>
      </w:hyperlink>
      <w:r w:rsidRPr="00DA0C74">
        <w:rPr>
          <w:sz w:val="28"/>
          <w:szCs w:val="28"/>
        </w:rPr>
        <w:t>,</w:t>
      </w:r>
      <w:r w:rsidRPr="00DA0C74">
        <w:rPr>
          <w:rStyle w:val="apple-converted-space"/>
          <w:sz w:val="28"/>
          <w:szCs w:val="28"/>
        </w:rPr>
        <w:t> </w:t>
      </w:r>
      <w:hyperlink r:id="rId44" w:tooltip="Python" w:history="1">
        <w:r w:rsidRPr="00DA0C74">
          <w:rPr>
            <w:rStyle w:val="af"/>
            <w:color w:val="auto"/>
            <w:szCs w:val="28"/>
          </w:rPr>
          <w:t>Python</w:t>
        </w:r>
      </w:hyperlink>
      <w:r w:rsidRPr="00DA0C74">
        <w:rPr>
          <w:sz w:val="28"/>
          <w:szCs w:val="28"/>
        </w:rPr>
        <w:t>,</w:t>
      </w:r>
      <w:hyperlink r:id="rId45" w:tooltip="Forth" w:history="1">
        <w:r w:rsidRPr="00DA0C74">
          <w:rPr>
            <w:rStyle w:val="af"/>
            <w:color w:val="auto"/>
            <w:szCs w:val="28"/>
          </w:rPr>
          <w:t>Forth</w:t>
        </w:r>
      </w:hyperlink>
      <w:r w:rsidRPr="00DA0C74">
        <w:rPr>
          <w:sz w:val="28"/>
          <w:szCs w:val="28"/>
        </w:rPr>
        <w:t>,</w:t>
      </w:r>
      <w:r w:rsidRPr="00DA0C74">
        <w:rPr>
          <w:rStyle w:val="apple-converted-space"/>
          <w:sz w:val="28"/>
          <w:szCs w:val="28"/>
        </w:rPr>
        <w:t> </w:t>
      </w:r>
      <w:hyperlink r:id="rId46" w:tooltip="JavaScript" w:history="1">
        <w:r w:rsidRPr="00DA0C74">
          <w:rPr>
            <w:rStyle w:val="af"/>
            <w:color w:val="auto"/>
            <w:szCs w:val="28"/>
          </w:rPr>
          <w:t>JavaScript</w:t>
        </w:r>
      </w:hyperlink>
      <w:r w:rsidRPr="00DA0C74">
        <w:rPr>
          <w:sz w:val="28"/>
          <w:szCs w:val="28"/>
        </w:rPr>
        <w:t>,</w:t>
      </w:r>
      <w:r w:rsidRPr="00DA0C74">
        <w:rPr>
          <w:rStyle w:val="apple-converted-space"/>
          <w:sz w:val="28"/>
          <w:szCs w:val="28"/>
        </w:rPr>
        <w:t> </w:t>
      </w:r>
      <w:hyperlink r:id="rId47" w:tooltip="PHP" w:history="1">
        <w:r w:rsidRPr="00DA0C74">
          <w:rPr>
            <w:rStyle w:val="af"/>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8" w:tooltip="Object Pascal" w:history="1">
        <w:r w:rsidRPr="00DA0C74">
          <w:rPr>
            <w:rStyle w:val="af"/>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49" w:tooltip="Сі (мова програмування)" w:history="1">
        <w:r w:rsidRPr="00DA0C74">
          <w:rPr>
            <w:rStyle w:val="af"/>
            <w:color w:val="auto"/>
            <w:szCs w:val="28"/>
          </w:rPr>
          <w:t>C</w:t>
        </w:r>
      </w:hyperlink>
      <w:r w:rsidRPr="00DA0C74">
        <w:rPr>
          <w:sz w:val="28"/>
          <w:szCs w:val="28"/>
        </w:rPr>
        <w:t>,</w:t>
      </w:r>
      <w:hyperlink r:id="rId50" w:tooltip="Ада" w:history="1">
        <w:r w:rsidRPr="00DA0C74">
          <w:rPr>
            <w:rStyle w:val="af"/>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1" w:tooltip="Ейфель (мова програмування)" w:history="1">
        <w:r w:rsidRPr="00DA0C74">
          <w:rPr>
            <w:rStyle w:val="af"/>
            <w:color w:val="auto"/>
            <w:szCs w:val="28"/>
          </w:rPr>
          <w:t>Eiffel</w:t>
        </w:r>
      </w:hyperlink>
      <w:r w:rsidRPr="00DA0C74">
        <w:rPr>
          <w:sz w:val="28"/>
          <w:szCs w:val="28"/>
        </w:rPr>
        <w:t>.</w:t>
      </w:r>
    </w:p>
    <w:p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rsidR="00E05B23" w:rsidRPr="00E05B23" w:rsidRDefault="00E05B23" w:rsidP="00DA0C74">
      <w:pPr>
        <w:ind w:firstLine="851"/>
        <w:rPr>
          <w:szCs w:val="28"/>
          <w:lang w:val="ru-RU"/>
        </w:rPr>
      </w:pPr>
    </w:p>
    <w:p w:rsidR="00EB1C53" w:rsidRDefault="00EB1C53" w:rsidP="00383432">
      <w:pPr>
        <w:pStyle w:val="24"/>
      </w:pPr>
      <w:bookmarkStart w:id="7" w:name="_Toc450815812"/>
      <w:r>
        <w:lastRenderedPageBreak/>
        <w:t>1.3</w:t>
      </w:r>
      <w:r w:rsidR="00B64400" w:rsidRPr="00AC7AE5">
        <w:rPr>
          <w:lang w:val="ru-RU"/>
        </w:rPr>
        <w:t>.</w:t>
      </w:r>
      <w:r>
        <w:t xml:space="preserve"> Постановка задачі</w:t>
      </w:r>
      <w:bookmarkEnd w:id="7"/>
    </w:p>
    <w:p w:rsidR="005B094A" w:rsidRDefault="005B094A" w:rsidP="004029E7">
      <w:pPr>
        <w:ind w:firstLine="851"/>
      </w:pPr>
    </w:p>
    <w:p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rsidR="00E26686" w:rsidRDefault="00E26686" w:rsidP="004029E7">
      <w:pPr>
        <w:ind w:firstLine="851"/>
      </w:pPr>
      <w:r>
        <w:t xml:space="preserve">Розроблювана система повина виконувати такі функції: </w:t>
      </w:r>
    </w:p>
    <w:p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rsidR="003626E9" w:rsidRDefault="003626E9" w:rsidP="003626E9">
      <w:pPr>
        <w:ind w:left="1440"/>
      </w:pPr>
    </w:p>
    <w:p w:rsidR="00383432" w:rsidRDefault="00BC7995" w:rsidP="003626E9">
      <w:pPr>
        <w:pStyle w:val="14"/>
        <w:spacing w:line="480" w:lineRule="auto"/>
      </w:pPr>
      <w:r>
        <w:br w:type="page"/>
      </w:r>
      <w:bookmarkStart w:id="8"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8"/>
    </w:p>
    <w:p w:rsidR="00EB1C53" w:rsidRDefault="00EB1C53" w:rsidP="00463035">
      <w:pPr>
        <w:pStyle w:val="24"/>
      </w:pPr>
      <w:bookmarkStart w:id="9" w:name="_Toc450815814"/>
      <w:r>
        <w:t>2.1</w:t>
      </w:r>
      <w:r w:rsidR="00B64400" w:rsidRPr="00B64400">
        <w:rPr>
          <w:lang w:val="ru-RU"/>
        </w:rPr>
        <w:t>.</w:t>
      </w:r>
      <w:r>
        <w:t xml:space="preserve"> </w:t>
      </w:r>
      <w:r w:rsidRPr="00EB1C53">
        <w:t>Аналіз та автоматизація обробки інформаційних потоків</w:t>
      </w:r>
      <w:bookmarkEnd w:id="9"/>
    </w:p>
    <w:p w:rsidR="00383432" w:rsidRDefault="00383432" w:rsidP="004029E7">
      <w:pPr>
        <w:ind w:firstLine="851"/>
      </w:pPr>
    </w:p>
    <w:p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rsidR="00B64400" w:rsidRDefault="00B64400" w:rsidP="00305AD0">
      <w:pPr>
        <w:ind w:firstLine="851"/>
      </w:pPr>
    </w:p>
    <w:p w:rsidR="00305AD0" w:rsidRDefault="008532D0" w:rsidP="00305AD0">
      <w:pPr>
        <w:ind w:firstLine="851"/>
      </w:pPr>
      <w:r>
        <w:rPr>
          <w:noProof/>
          <w:lang w:val="ru-RU"/>
        </w:rPr>
        <mc:AlternateContent>
          <mc:Choice Requires="wpc">
            <w:drawing>
              <wp:inline distT="0" distB="0" distL="0" distR="0">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Реєстрація інгрідієнтів</w:t>
                              </w:r>
                            </w:p>
                            <w:p w:rsidR="000C60B4" w:rsidRDefault="000C60B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Прийняття поставок</w:t>
                              </w:r>
                            </w:p>
                            <w:p w:rsidR="000C60B4" w:rsidRDefault="000C60B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Створення карток страв</w:t>
                              </w:r>
                            </w:p>
                            <w:p w:rsidR="000C60B4" w:rsidRDefault="000C60B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rsidR="000C60B4" w:rsidRDefault="000C60B4" w:rsidP="00305AD0">
                              <w:pPr>
                                <w:jc w:val="center"/>
                              </w:pPr>
                              <w:r>
                                <w:t>Контроль функцій</w:t>
                              </w:r>
                            </w:p>
                            <w:p w:rsidR="000C60B4" w:rsidRDefault="000C60B4" w:rsidP="00305AD0"/>
                          </w:txbxContent>
                        </wps:txbx>
                        <wps:bodyPr rot="0" vert="horz" wrap="square" lIns="91440" tIns="45720" rIns="91440" bIns="45720" anchor="t" anchorCtr="0" upright="1">
                          <a:noAutofit/>
                        </wps:bodyPr>
                      </wps:wsp>
                    </wpc:wpc>
                  </a:graphicData>
                </a:graphic>
              </wp:inline>
            </w:drawing>
          </mc:Choice>
          <mc:Fallback>
            <w:pict>
              <v:group id="Полотно 65" o:spid="_x0000_s1026" editas="canvas" style="width:463.8pt;height:342.8pt;mso-position-horizontal-relative:char;mso-position-vertical-relative:line" coordsize="58902,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height:43535;visibility:visible;mso-wrap-style:square">
                  <v:fill o:detectmouseclick="t"/>
                  <v:path o:connecttype="none"/>
                </v:shape>
                <v:roundrect id="AutoShape 67" o:spid="_x0000_s1028" style="position:absolute;left:15855;top:438;width:21527;height:68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C60B4" w:rsidRDefault="000C60B4" w:rsidP="00305AD0">
                        <w:pPr>
                          <w:jc w:val="center"/>
                        </w:pPr>
                        <w:r>
                          <w:t>Занесення додаткової інформації</w:t>
                        </w:r>
                      </w:p>
                    </w:txbxContent>
                  </v:textbox>
                </v:roundrect>
                <v:roundrect id="AutoShape 68" o:spid="_x0000_s1029" style="position:absolute;left:15855;top:10096;width:21527;height:41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C60B4" w:rsidRDefault="000C60B4" w:rsidP="00305AD0">
                        <w:pPr>
                          <w:jc w:val="center"/>
                        </w:pPr>
                        <w:r>
                          <w:t>Реєстрація інгрідієнтів</w:t>
                        </w:r>
                      </w:p>
                      <w:p w:rsidR="000C60B4" w:rsidRDefault="000C60B4" w:rsidP="00305AD0"/>
                    </w:txbxContent>
                  </v:textbox>
                </v:roundrect>
                <v:roundrect id="AutoShape 69" o:spid="_x0000_s1030" style="position:absolute;left:15855;top:17151;width:21527;height:36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C60B4" w:rsidRDefault="000C60B4" w:rsidP="00305AD0">
                        <w:pPr>
                          <w:jc w:val="center"/>
                        </w:pPr>
                        <w:r>
                          <w:t>Запис рецептів</w:t>
                        </w:r>
                      </w:p>
                    </w:txbxContent>
                  </v:textbox>
                </v:roundrect>
                <v:shapetype id="_x0000_t32" coordsize="21600,21600" o:spt="32" o:oned="t" path="m,l21600,21600e" filled="f">
                  <v:path arrowok="t" fillok="f" o:connecttype="none"/>
                  <o:lock v:ext="edit" shapetype="t"/>
                </v:shapetype>
                <v:shape id="AutoShape 72" o:spid="_x0000_s1031" type="#_x0000_t32" style="position:absolute;left:26619;top:28009;width: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74" o:spid="_x0000_s1032" type="#_x0000_t32" style="position:absolute;left:26619;top:20770;width:6;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76" o:spid="_x0000_s1033" type="#_x0000_t32" style="position:absolute;left:26619;top:7321;width:6;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77" o:spid="_x0000_s1034" type="#_x0000_t32" style="position:absolute;left:26619;top:14198;width: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348" o:spid="_x0000_s1035" type="#_x0000_t32" style="position:absolute;left:26619;top:34264;width:6;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oundrect id="AutoShape 68" o:spid="_x0000_s1036" style="position:absolute;left:15855;top:24123;width:21527;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ZPMIA&#10;AADcAAAADwAAAGRycy9kb3ducmV2LnhtbERPTWvCQBC9C/6HZQq9mV2FFk1dpQgtvRWjB4/T7JgE&#10;s7NxdxPT/nq3UOhtHu9z1tvRtmIgHxrHGuaZAkFcOtNwpeF4eJstQYSIbLB1TBq+KcB2M52sMTfu&#10;xnsailiJFMIhRw11jF0uZShrshgy1xEn7uy8xZigr6TxeEvhtpULpZ6lxYZTQ40d7WoqL0VvNZRG&#10;9cqfhs/V11Msfob+yvL9qvXjw/j6AiLSGP/Ff+4Pk+bPF/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5k8wgAAANwAAAAPAAAAAAAAAAAAAAAAAJgCAABkcnMvZG93&#10;bnJldi54bWxQSwUGAAAAAAQABAD1AAAAhwMAAAAA&#10;">
                  <v:textbox>
                    <w:txbxContent>
                      <w:p w:rsidR="000C60B4" w:rsidRDefault="000C60B4" w:rsidP="00305AD0">
                        <w:pPr>
                          <w:jc w:val="center"/>
                        </w:pPr>
                        <w:r>
                          <w:t>Прийняття поставок</w:t>
                        </w:r>
                      </w:p>
                      <w:p w:rsidR="000C60B4" w:rsidRDefault="000C60B4" w:rsidP="00305AD0"/>
                    </w:txbxContent>
                  </v:textbox>
                </v:roundrect>
                <v:roundrect id="AutoShape 68" o:spid="_x0000_s1037" style="position:absolute;left:15855;top:30772;width:21527;height:34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8p8IA&#10;AADcAAAADwAAAGRycy9kb3ducmV2LnhtbERPTWsCMRC9F/wPYYTeamKl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zynwgAAANwAAAAPAAAAAAAAAAAAAAAAAJgCAABkcnMvZG93&#10;bnJldi54bWxQSwUGAAAAAAQABAD1AAAAhwMAAAAA&#10;">
                  <v:textbox>
                    <w:txbxContent>
                      <w:p w:rsidR="000C60B4" w:rsidRDefault="000C60B4" w:rsidP="00305AD0">
                        <w:pPr>
                          <w:jc w:val="center"/>
                        </w:pPr>
                        <w:r>
                          <w:t>Створення карток страв</w:t>
                        </w:r>
                      </w:p>
                      <w:p w:rsidR="000C60B4" w:rsidRDefault="000C60B4" w:rsidP="00305AD0"/>
                    </w:txbxContent>
                  </v:textbox>
                </v:roundrect>
                <v:roundrect id="AutoShape 68" o:spid="_x0000_s1038" style="position:absolute;left:15855;top:37439;width:21527;height:40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k08IA&#10;AADcAAAADwAAAGRycy9kb3ducmV2LnhtbERPTWsCMRC9F/wPYYTeamKx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qTTwgAAANwAAAAPAAAAAAAAAAAAAAAAAJgCAABkcnMvZG93&#10;bnJldi54bWxQSwUGAAAAAAQABAD1AAAAhwMAAAAA&#10;">
                  <v:textbox>
                    <w:txbxContent>
                      <w:p w:rsidR="000C60B4" w:rsidRDefault="000C60B4" w:rsidP="00305AD0">
                        <w:pPr>
                          <w:jc w:val="center"/>
                        </w:pPr>
                        <w:r>
                          <w:t>Контроль функцій</w:t>
                        </w:r>
                      </w:p>
                      <w:p w:rsidR="000C60B4" w:rsidRDefault="000C60B4" w:rsidP="00305AD0"/>
                    </w:txbxContent>
                  </v:textbox>
                </v:roundrect>
                <w10:anchorlock/>
              </v:group>
            </w:pict>
          </mc:Fallback>
        </mc:AlternateContent>
      </w:r>
    </w:p>
    <w:p w:rsidR="00305AD0" w:rsidRDefault="00305AD0" w:rsidP="00305AD0">
      <w:pPr>
        <w:ind w:firstLine="851"/>
        <w:jc w:val="center"/>
      </w:pPr>
      <w:r>
        <w:t>Рисунок 2.1 – Схема етапів роботи</w:t>
      </w:r>
    </w:p>
    <w:p w:rsidR="00B64400" w:rsidRDefault="00B64400" w:rsidP="00305AD0">
      <w:pPr>
        <w:ind w:firstLine="851"/>
        <w:jc w:val="center"/>
      </w:pPr>
    </w:p>
    <w:p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rsidR="005919D0" w:rsidRDefault="008532D0" w:rsidP="007A3A75">
      <w:r>
        <w:rPr>
          <w:noProof/>
          <w:lang w:val="ru-RU"/>
        </w:rPr>
        <w:lastRenderedPageBreak/>
        <mc:AlternateContent>
          <mc:Choice Requires="wpc">
            <w:drawing>
              <wp:inline distT="0" distB="0" distL="0" distR="0">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rsidR="000C60B4" w:rsidRPr="00C16BB2" w:rsidRDefault="000C60B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rsidR="000C60B4" w:rsidRDefault="000C60B4" w:rsidP="005919D0">
                              <w:pPr>
                                <w:jc w:val="center"/>
                                <w:rPr>
                                  <w:lang w:val="en-US"/>
                                </w:rPr>
                              </w:pPr>
                              <w:r>
                                <w:t>Назва</w:t>
                              </w:r>
                            </w:p>
                            <w:p w:rsidR="000C60B4" w:rsidRPr="00122427" w:rsidRDefault="000C60B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rsidR="000C60B4" w:rsidRPr="00122427" w:rsidRDefault="000C60B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rsidR="000C60B4" w:rsidRPr="00122427" w:rsidRDefault="000C60B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rsidR="000C60B4" w:rsidRPr="002B6F7E" w:rsidRDefault="000C60B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rsidR="000C60B4" w:rsidRPr="002B6F7E" w:rsidRDefault="000C60B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rsidR="005919D0" w:rsidRDefault="005919D0" w:rsidP="005919D0">
      <w:pPr>
        <w:ind w:firstLine="851"/>
        <w:jc w:val="center"/>
      </w:pPr>
      <w:r>
        <w:t xml:space="preserve">Рисунок 2.2 – Властивості </w:t>
      </w:r>
      <w:r w:rsidR="00BB3A55">
        <w:t>бізнес-процесу</w:t>
      </w:r>
      <w:r>
        <w:t xml:space="preserve"> «Страви»</w:t>
      </w:r>
    </w:p>
    <w:p w:rsidR="007A3A75" w:rsidRDefault="007A3A75" w:rsidP="007A3A75">
      <w:pPr>
        <w:ind w:firstLine="851"/>
      </w:pPr>
    </w:p>
    <w:p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rsidR="00E05B23" w:rsidRDefault="00E05B23" w:rsidP="00305AD0">
      <w:pPr>
        <w:ind w:firstLine="851"/>
      </w:pPr>
    </w:p>
    <w:p w:rsidR="00E05B23" w:rsidRDefault="00E05B23" w:rsidP="00E05B23">
      <w:r>
        <w:rPr>
          <w:noProof/>
          <w:lang w:val="ru-RU"/>
        </w:rPr>
        <mc:AlternateContent>
          <mc:Choice Requires="wpc">
            <w:drawing>
              <wp:inline distT="0" distB="0" distL="0" distR="0" wp14:anchorId="09D59B42" wp14:editId="62B1DDFC">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rsidR="000C60B4" w:rsidRPr="00C16BB2" w:rsidRDefault="000C60B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rsidR="000C60B4" w:rsidRDefault="000C60B4" w:rsidP="00E05B23">
                              <w:pPr>
                                <w:jc w:val="center"/>
                                <w:rPr>
                                  <w:lang w:val="en-US"/>
                                </w:rPr>
                              </w:pPr>
                              <w:r>
                                <w:t>Назва</w:t>
                              </w:r>
                            </w:p>
                            <w:p w:rsidR="000C60B4" w:rsidRPr="00122427" w:rsidRDefault="000C60B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rsidR="000C60B4" w:rsidRPr="002B6F7E" w:rsidRDefault="000C60B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rsidR="000C60B4" w:rsidRDefault="000C60B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rsidR="000C60B4" w:rsidRDefault="000C60B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rsidR="00E05B23" w:rsidRDefault="00E05B23" w:rsidP="00E05B23">
      <w:pPr>
        <w:ind w:firstLine="851"/>
        <w:jc w:val="center"/>
      </w:pPr>
      <w:r>
        <w:t xml:space="preserve">Рисунок 2.3 – Властивості </w:t>
      </w:r>
      <w:r w:rsidR="00BB3A55">
        <w:t>бізнес-процесу</w:t>
      </w:r>
      <w:r>
        <w:t xml:space="preserve"> «Складові»</w:t>
      </w:r>
    </w:p>
    <w:p w:rsidR="00BB3A55" w:rsidRDefault="00BB3A55" w:rsidP="00BB3A55">
      <w:pPr>
        <w:ind w:firstLine="851"/>
      </w:pPr>
    </w:p>
    <w:p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rsidR="007A3A75" w:rsidRDefault="007A3A75" w:rsidP="007A3A75">
      <w:r>
        <w:rPr>
          <w:noProof/>
          <w:lang w:val="ru-RU"/>
        </w:rPr>
        <w:lastRenderedPageBreak/>
        <mc:AlternateContent>
          <mc:Choice Requires="wpc">
            <w:drawing>
              <wp:inline distT="0" distB="0" distL="0" distR="0" wp14:anchorId="33236E2F" wp14:editId="7146C58E">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rsidR="000C60B4" w:rsidRPr="00C16BB2" w:rsidRDefault="000C60B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rsidR="000C60B4" w:rsidRDefault="000C60B4" w:rsidP="007A3A75">
                              <w:pPr>
                                <w:jc w:val="center"/>
                                <w:rPr>
                                  <w:lang w:val="en-US"/>
                                </w:rPr>
                              </w:pPr>
                              <w:r>
                                <w:t>Назва</w:t>
                              </w:r>
                            </w:p>
                            <w:p w:rsidR="000C60B4" w:rsidRPr="00122427" w:rsidRDefault="000C60B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rsidR="000C60B4" w:rsidRDefault="000C60B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rsidR="000C60B4" w:rsidRDefault="000C60B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rsidR="007A3A75" w:rsidRDefault="007A3A75" w:rsidP="007A3A75">
      <w:pPr>
        <w:ind w:firstLine="851"/>
        <w:jc w:val="center"/>
      </w:pPr>
      <w:r>
        <w:t xml:space="preserve">Рисунок 2.4 – Властивості </w:t>
      </w:r>
      <w:r w:rsidR="00BB3A55">
        <w:t>бізнес-процесу</w:t>
      </w:r>
      <w:r>
        <w:t xml:space="preserve"> «Інгрідієнти»</w:t>
      </w:r>
    </w:p>
    <w:p w:rsidR="007A3A75" w:rsidRDefault="007A3A75" w:rsidP="007A3A75"/>
    <w:p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rsidR="00BB3A55" w:rsidRDefault="00BB3A55" w:rsidP="007A3A75">
      <w:pPr>
        <w:ind w:firstLine="851"/>
      </w:pPr>
    </w:p>
    <w:p w:rsidR="00BB3A55" w:rsidRDefault="00BB3A55" w:rsidP="00BB3A55">
      <w:r>
        <w:rPr>
          <w:noProof/>
          <w:lang w:val="ru-RU"/>
        </w:rPr>
        <mc:AlternateContent>
          <mc:Choice Requires="wpc">
            <w:drawing>
              <wp:inline distT="0" distB="0" distL="0" distR="0" wp14:anchorId="1652F3AD" wp14:editId="075AF1E4">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rsidR="000C60B4" w:rsidRPr="00C16BB2" w:rsidRDefault="000C60B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rsidR="000C60B4" w:rsidRDefault="000C60B4" w:rsidP="00BB3A55">
                              <w:pPr>
                                <w:jc w:val="center"/>
                                <w:rPr>
                                  <w:lang w:val="en-US"/>
                                </w:rPr>
                              </w:pPr>
                              <w:r>
                                <w:t>Д/ч початку</w:t>
                              </w:r>
                            </w:p>
                            <w:p w:rsidR="000C60B4" w:rsidRPr="00122427" w:rsidRDefault="000C60B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rsidR="000C60B4" w:rsidRDefault="000C60B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rsidR="00BB3A55" w:rsidRDefault="00BB3A55" w:rsidP="00BB3A55">
      <w:pPr>
        <w:jc w:val="center"/>
      </w:pPr>
      <w:r>
        <w:t>Рисунок 2.5 – Властивості бізнес-процесу «Ревізії»</w:t>
      </w:r>
    </w:p>
    <w:p w:rsidR="00BB3A55" w:rsidRDefault="00BB3A55" w:rsidP="00BB3A55">
      <w:pPr>
        <w:ind w:firstLine="851"/>
      </w:pPr>
    </w:p>
    <w:p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rsidR="00BB3A55" w:rsidRDefault="00BB3A55" w:rsidP="00BB3A55">
      <w:pPr>
        <w:ind w:firstLine="851"/>
      </w:pPr>
    </w:p>
    <w:p w:rsidR="00BB3A55" w:rsidRDefault="00BB3A55" w:rsidP="00BB3A55">
      <w:r>
        <w:rPr>
          <w:noProof/>
          <w:lang w:val="ru-RU"/>
        </w:rPr>
        <w:lastRenderedPageBreak/>
        <mc:AlternateContent>
          <mc:Choice Requires="wpc">
            <w:drawing>
              <wp:inline distT="0" distB="0" distL="0" distR="0" wp14:anchorId="084F0812" wp14:editId="5AF5403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rsidR="000C60B4" w:rsidRPr="00C16BB2" w:rsidRDefault="000C60B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rsidR="000C60B4" w:rsidRDefault="000C60B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rsidR="00C626AC" w:rsidRDefault="00C626AC" w:rsidP="00C626AC">
      <w:pPr>
        <w:ind w:firstLine="851"/>
        <w:jc w:val="center"/>
      </w:pPr>
      <w:r>
        <w:t>Рисунок 2.6 – Властивості бізнес-процесу «Поставки»</w:t>
      </w:r>
    </w:p>
    <w:p w:rsidR="00C626AC" w:rsidRDefault="00C626AC" w:rsidP="00C626AC">
      <w:pPr>
        <w:ind w:firstLine="851"/>
      </w:pPr>
    </w:p>
    <w:p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rsidR="00B40CB3" w:rsidRDefault="00B40CB3" w:rsidP="00C626AC">
      <w:pPr>
        <w:ind w:firstLine="851"/>
      </w:pPr>
    </w:p>
    <w:p w:rsidR="003626E9" w:rsidRDefault="008532D0" w:rsidP="00E05B23">
      <w:pPr>
        <w:jc w:val="center"/>
      </w:pPr>
      <w:r>
        <w:rPr>
          <w:noProof/>
          <w:lang w:val="ru-RU"/>
        </w:rPr>
        <mc:AlternateContent>
          <mc:Choice Requires="wpc">
            <w:drawing>
              <wp:inline distT="0" distB="0" distL="0" distR="0">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rsidR="000C60B4" w:rsidRPr="00142A9D" w:rsidRDefault="000C60B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rsidR="000C60B4" w:rsidRPr="00142A9D" w:rsidRDefault="000C60B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rsidR="000C60B4" w:rsidRPr="005F2E79" w:rsidRDefault="000C60B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rsidR="000C60B4" w:rsidRPr="000502CC" w:rsidRDefault="000C60B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rsidR="000C60B4" w:rsidRPr="005F2E79" w:rsidRDefault="000C60B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rsidR="000C60B4" w:rsidRDefault="000C60B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rsidR="00866365" w:rsidRDefault="005919D0" w:rsidP="00866365">
      <w:pPr>
        <w:ind w:firstLine="851"/>
        <w:jc w:val="center"/>
      </w:pPr>
      <w:r>
        <w:t>Рисунок 2.</w:t>
      </w:r>
      <w:r w:rsidR="00B40CB3">
        <w:t>7</w:t>
      </w:r>
      <w:r>
        <w:t xml:space="preserve"> – Властивості </w:t>
      </w:r>
      <w:r w:rsidR="00EE1855">
        <w:t>бізнес-процесу</w:t>
      </w:r>
      <w:r>
        <w:t xml:space="preserve"> «Працівники»</w:t>
      </w:r>
    </w:p>
    <w:p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rsidR="00866365" w:rsidRDefault="00866365" w:rsidP="00866365">
      <w:pPr>
        <w:ind w:firstLine="851"/>
      </w:pPr>
    </w:p>
    <w:p w:rsidR="00866365" w:rsidRDefault="00866365" w:rsidP="00866365">
      <w:r>
        <w:rPr>
          <w:noProof/>
          <w:lang w:val="ru-RU"/>
        </w:rPr>
        <mc:AlternateContent>
          <mc:Choice Requires="wpc">
            <w:drawing>
              <wp:inline distT="0" distB="0" distL="0" distR="0" wp14:anchorId="28452725" wp14:editId="7FFB7394">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rsidR="000C60B4" w:rsidRPr="00142A9D" w:rsidRDefault="000C60B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rsidR="000C60B4" w:rsidRPr="00866365" w:rsidRDefault="000C60B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rsidR="000C60B4" w:rsidRDefault="000C60B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rsidR="000C60B4" w:rsidRPr="00866365" w:rsidRDefault="000C60B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rsidR="000C60B4" w:rsidRDefault="000C60B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rsidR="00EE1855" w:rsidRDefault="00EE1855" w:rsidP="00EE1855">
      <w:pPr>
        <w:ind w:firstLine="851"/>
        <w:jc w:val="center"/>
      </w:pPr>
      <w:r>
        <w:t>Рисунок 2.7 – Властивості бізнес-процесу «Працівники»</w:t>
      </w:r>
    </w:p>
    <w:p w:rsidR="00EE1855" w:rsidRDefault="00EE1855" w:rsidP="00866365"/>
    <w:p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rsidR="00EB28FF" w:rsidRDefault="005919D0" w:rsidP="00856B0F">
      <w:pPr>
        <w:numPr>
          <w:ilvl w:val="2"/>
          <w:numId w:val="7"/>
        </w:numPr>
        <w:tabs>
          <w:tab w:val="clear" w:pos="1288"/>
          <w:tab w:val="num" w:pos="851"/>
        </w:tabs>
        <w:ind w:left="0" w:firstLine="851"/>
      </w:pPr>
      <w:r>
        <w:t>Кухня – робота з базою приготування страв.</w:t>
      </w:r>
    </w:p>
    <w:p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rsidR="00BB3A55" w:rsidRDefault="00BB3A55" w:rsidP="00BB3A55">
      <w:pPr>
        <w:tabs>
          <w:tab w:val="num" w:pos="851"/>
        </w:tabs>
        <w:ind w:left="851"/>
      </w:pPr>
    </w:p>
    <w:p w:rsidR="001105AF" w:rsidRDefault="001105AF" w:rsidP="001105AF">
      <w:pPr>
        <w:ind w:left="851"/>
      </w:pPr>
      <w:r>
        <w:t>Група функцій «Кухня» включає наступні функції:</w:t>
      </w:r>
    </w:p>
    <w:p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rsidR="001105AF" w:rsidRDefault="001105AF" w:rsidP="001105AF">
      <w:pPr>
        <w:numPr>
          <w:ilvl w:val="1"/>
          <w:numId w:val="7"/>
        </w:numPr>
        <w:tabs>
          <w:tab w:val="clear" w:pos="1440"/>
          <w:tab w:val="num" w:pos="1276"/>
        </w:tabs>
        <w:ind w:hanging="589"/>
      </w:pPr>
      <w:r>
        <w:t>Перегляд списку приготованих страв.</w:t>
      </w:r>
    </w:p>
    <w:p w:rsidR="001105AF" w:rsidRDefault="001105AF" w:rsidP="001105AF">
      <w:pPr>
        <w:numPr>
          <w:ilvl w:val="1"/>
          <w:numId w:val="7"/>
        </w:numPr>
        <w:tabs>
          <w:tab w:val="clear" w:pos="1440"/>
          <w:tab w:val="num" w:pos="1276"/>
        </w:tabs>
        <w:ind w:hanging="589"/>
      </w:pPr>
      <w:r>
        <w:t>Вивід на друг списку приготованих страв.</w:t>
      </w:r>
    </w:p>
    <w:p w:rsidR="00BB3A55" w:rsidRDefault="00BB3A55" w:rsidP="00BB3A55">
      <w:pPr>
        <w:ind w:left="1440"/>
      </w:pPr>
    </w:p>
    <w:p w:rsidR="001105AF" w:rsidRDefault="001105AF" w:rsidP="001105AF">
      <w:pPr>
        <w:ind w:left="851"/>
      </w:pPr>
      <w:r>
        <w:t>Група функцій «Рецептури» включає наступні функції:</w:t>
      </w:r>
    </w:p>
    <w:p w:rsidR="001105AF" w:rsidRDefault="001105AF" w:rsidP="001105AF">
      <w:pPr>
        <w:numPr>
          <w:ilvl w:val="2"/>
          <w:numId w:val="7"/>
        </w:numPr>
        <w:ind w:hanging="437"/>
      </w:pPr>
      <w:r>
        <w:t>Додавання нового інгрідієнту.</w:t>
      </w:r>
    </w:p>
    <w:p w:rsidR="001105AF" w:rsidRDefault="001105AF" w:rsidP="001105AF">
      <w:pPr>
        <w:numPr>
          <w:ilvl w:val="2"/>
          <w:numId w:val="7"/>
        </w:numPr>
        <w:ind w:hanging="437"/>
      </w:pPr>
      <w:r>
        <w:lastRenderedPageBreak/>
        <w:t>Перегляд списку інгрідієнтів.</w:t>
      </w:r>
    </w:p>
    <w:p w:rsidR="001105AF" w:rsidRDefault="001105AF" w:rsidP="001105AF">
      <w:pPr>
        <w:numPr>
          <w:ilvl w:val="2"/>
          <w:numId w:val="7"/>
        </w:numPr>
        <w:ind w:hanging="437"/>
      </w:pPr>
      <w:r>
        <w:t>Вивід на друк списку інгрідієнтів.</w:t>
      </w:r>
    </w:p>
    <w:p w:rsidR="001105AF" w:rsidRDefault="00F406C8" w:rsidP="001105AF">
      <w:pPr>
        <w:numPr>
          <w:ilvl w:val="2"/>
          <w:numId w:val="7"/>
        </w:numPr>
        <w:ind w:hanging="437"/>
      </w:pPr>
      <w:r>
        <w:t>Додавання нової страви.</w:t>
      </w:r>
    </w:p>
    <w:p w:rsidR="00F406C8" w:rsidRDefault="00F406C8" w:rsidP="001105AF">
      <w:pPr>
        <w:numPr>
          <w:ilvl w:val="2"/>
          <w:numId w:val="7"/>
        </w:numPr>
        <w:ind w:hanging="437"/>
      </w:pPr>
      <w:r>
        <w:t>Перегляд списку страв.</w:t>
      </w:r>
    </w:p>
    <w:p w:rsidR="00F406C8" w:rsidRDefault="00F406C8" w:rsidP="001105AF">
      <w:pPr>
        <w:numPr>
          <w:ilvl w:val="2"/>
          <w:numId w:val="7"/>
        </w:numPr>
        <w:ind w:hanging="437"/>
      </w:pPr>
      <w:r>
        <w:t>Вивід на друк списку страв.</w:t>
      </w:r>
    </w:p>
    <w:p w:rsidR="00F406C8" w:rsidRDefault="00F406C8" w:rsidP="001105AF">
      <w:pPr>
        <w:numPr>
          <w:ilvl w:val="2"/>
          <w:numId w:val="7"/>
        </w:numPr>
        <w:ind w:hanging="437"/>
      </w:pPr>
      <w:r>
        <w:t>Додавання нової складової.</w:t>
      </w:r>
    </w:p>
    <w:p w:rsidR="00F406C8" w:rsidRDefault="00F406C8" w:rsidP="001105AF">
      <w:pPr>
        <w:numPr>
          <w:ilvl w:val="2"/>
          <w:numId w:val="7"/>
        </w:numPr>
        <w:ind w:hanging="437"/>
      </w:pPr>
      <w:r>
        <w:t>Перегляд списку складових.</w:t>
      </w:r>
    </w:p>
    <w:p w:rsidR="00F406C8" w:rsidRDefault="00F406C8" w:rsidP="001105AF">
      <w:pPr>
        <w:numPr>
          <w:ilvl w:val="2"/>
          <w:numId w:val="7"/>
        </w:numPr>
        <w:ind w:hanging="437"/>
      </w:pPr>
      <w:r>
        <w:t>Вивід на друк списку складових.</w:t>
      </w:r>
    </w:p>
    <w:p w:rsidR="00BB3A55" w:rsidRDefault="00BB3A55" w:rsidP="00BB3A55">
      <w:pPr>
        <w:ind w:left="1288"/>
      </w:pPr>
    </w:p>
    <w:p w:rsidR="00F406C8" w:rsidRDefault="00F406C8" w:rsidP="00F406C8">
      <w:pPr>
        <w:ind w:left="851"/>
      </w:pPr>
      <w:r>
        <w:t>Група функцій «Контроль» включає наступні функції:</w:t>
      </w:r>
    </w:p>
    <w:p w:rsidR="00F406C8" w:rsidRDefault="00F406C8" w:rsidP="00856B0F">
      <w:pPr>
        <w:numPr>
          <w:ilvl w:val="3"/>
          <w:numId w:val="7"/>
        </w:numPr>
        <w:tabs>
          <w:tab w:val="clear" w:pos="2880"/>
        </w:tabs>
        <w:ind w:left="0" w:firstLine="851"/>
      </w:pPr>
      <w:r>
        <w:t>Проведення нової ревізії.</w:t>
      </w:r>
    </w:p>
    <w:p w:rsidR="00F406C8" w:rsidRDefault="00F406C8" w:rsidP="00856B0F">
      <w:pPr>
        <w:numPr>
          <w:ilvl w:val="3"/>
          <w:numId w:val="7"/>
        </w:numPr>
        <w:tabs>
          <w:tab w:val="clear" w:pos="2880"/>
        </w:tabs>
        <w:ind w:left="0" w:firstLine="851"/>
      </w:pPr>
      <w:r>
        <w:t>Перегляд списку проведених ревізій.</w:t>
      </w:r>
    </w:p>
    <w:p w:rsidR="00F406C8" w:rsidRDefault="00F406C8" w:rsidP="00856B0F">
      <w:pPr>
        <w:numPr>
          <w:ilvl w:val="3"/>
          <w:numId w:val="7"/>
        </w:numPr>
        <w:tabs>
          <w:tab w:val="clear" w:pos="2880"/>
        </w:tabs>
        <w:ind w:left="0" w:firstLine="851"/>
      </w:pPr>
      <w:r>
        <w:t>Вивід на друк списку проведених ревізій.</w:t>
      </w:r>
    </w:p>
    <w:p w:rsidR="00F406C8" w:rsidRDefault="00F406C8" w:rsidP="00856B0F">
      <w:pPr>
        <w:numPr>
          <w:ilvl w:val="3"/>
          <w:numId w:val="7"/>
        </w:numPr>
        <w:tabs>
          <w:tab w:val="clear" w:pos="2880"/>
        </w:tabs>
        <w:ind w:left="0" w:firstLine="851"/>
      </w:pPr>
      <w:r>
        <w:t>Прийняття нової поставки.</w:t>
      </w:r>
    </w:p>
    <w:p w:rsidR="00F406C8" w:rsidRDefault="00F406C8" w:rsidP="00856B0F">
      <w:pPr>
        <w:numPr>
          <w:ilvl w:val="3"/>
          <w:numId w:val="7"/>
        </w:numPr>
        <w:tabs>
          <w:tab w:val="clear" w:pos="2880"/>
        </w:tabs>
        <w:ind w:left="0" w:firstLine="851"/>
      </w:pPr>
      <w:r>
        <w:t>Перегляд списку поставок.</w:t>
      </w:r>
    </w:p>
    <w:p w:rsidR="00F406C8" w:rsidRDefault="00F406C8" w:rsidP="00856B0F">
      <w:pPr>
        <w:numPr>
          <w:ilvl w:val="3"/>
          <w:numId w:val="7"/>
        </w:numPr>
        <w:tabs>
          <w:tab w:val="clear" w:pos="2880"/>
        </w:tabs>
        <w:ind w:left="0" w:firstLine="851"/>
      </w:pPr>
      <w:r>
        <w:t>Вивід на друк списку поставок.</w:t>
      </w:r>
    </w:p>
    <w:p w:rsidR="00F406C8" w:rsidRDefault="00F406C8" w:rsidP="00856B0F">
      <w:pPr>
        <w:numPr>
          <w:ilvl w:val="3"/>
          <w:numId w:val="7"/>
        </w:numPr>
        <w:tabs>
          <w:tab w:val="clear" w:pos="2880"/>
        </w:tabs>
        <w:ind w:left="0" w:firstLine="851"/>
      </w:pPr>
      <w:r>
        <w:t>Додавання нового постачальника.</w:t>
      </w:r>
    </w:p>
    <w:p w:rsidR="00F406C8" w:rsidRDefault="00F406C8" w:rsidP="00856B0F">
      <w:pPr>
        <w:numPr>
          <w:ilvl w:val="3"/>
          <w:numId w:val="7"/>
        </w:numPr>
        <w:tabs>
          <w:tab w:val="clear" w:pos="2880"/>
        </w:tabs>
        <w:ind w:left="0" w:firstLine="851"/>
      </w:pPr>
      <w:r>
        <w:t>Перегляд списку постачальників.</w:t>
      </w:r>
    </w:p>
    <w:p w:rsidR="00F406C8" w:rsidRDefault="00F406C8" w:rsidP="00856B0F">
      <w:pPr>
        <w:numPr>
          <w:ilvl w:val="3"/>
          <w:numId w:val="7"/>
        </w:numPr>
        <w:tabs>
          <w:tab w:val="clear" w:pos="2880"/>
        </w:tabs>
        <w:ind w:left="0" w:firstLine="851"/>
      </w:pPr>
      <w:r>
        <w:t>Вивід на друк списку постачальників.</w:t>
      </w:r>
    </w:p>
    <w:p w:rsidR="00F406C8" w:rsidRDefault="00F406C8" w:rsidP="00856B0F">
      <w:pPr>
        <w:numPr>
          <w:ilvl w:val="3"/>
          <w:numId w:val="7"/>
        </w:numPr>
        <w:tabs>
          <w:tab w:val="clear" w:pos="2880"/>
        </w:tabs>
        <w:ind w:left="0" w:firstLine="851"/>
      </w:pPr>
      <w:r>
        <w:t>Прийняття нової партії.</w:t>
      </w:r>
    </w:p>
    <w:p w:rsidR="00F406C8" w:rsidRDefault="00F406C8" w:rsidP="00856B0F">
      <w:pPr>
        <w:numPr>
          <w:ilvl w:val="3"/>
          <w:numId w:val="7"/>
        </w:numPr>
        <w:tabs>
          <w:tab w:val="clear" w:pos="2880"/>
        </w:tabs>
        <w:ind w:left="0" w:firstLine="851"/>
      </w:pPr>
      <w:r>
        <w:t>Перегляд списку партій.</w:t>
      </w:r>
    </w:p>
    <w:p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rsidR="00F406C8" w:rsidRDefault="00F406C8" w:rsidP="00856B0F">
      <w:pPr>
        <w:numPr>
          <w:ilvl w:val="3"/>
          <w:numId w:val="7"/>
        </w:numPr>
        <w:tabs>
          <w:tab w:val="clear" w:pos="2880"/>
        </w:tabs>
        <w:ind w:left="0" w:firstLine="851"/>
      </w:pPr>
      <w:r>
        <w:t>Додавання нового руху інгрідієнту.</w:t>
      </w:r>
    </w:p>
    <w:p w:rsidR="00F406C8" w:rsidRDefault="00F406C8" w:rsidP="00856B0F">
      <w:pPr>
        <w:numPr>
          <w:ilvl w:val="3"/>
          <w:numId w:val="7"/>
        </w:numPr>
        <w:tabs>
          <w:tab w:val="clear" w:pos="2880"/>
        </w:tabs>
        <w:ind w:left="0" w:firstLine="851"/>
      </w:pPr>
      <w:r>
        <w:t>Перегляд списку рухів інгрідієнтів.</w:t>
      </w:r>
    </w:p>
    <w:p w:rsidR="00F406C8" w:rsidRDefault="00F406C8" w:rsidP="00A61949">
      <w:pPr>
        <w:numPr>
          <w:ilvl w:val="3"/>
          <w:numId w:val="7"/>
        </w:numPr>
        <w:tabs>
          <w:tab w:val="clear" w:pos="2880"/>
        </w:tabs>
        <w:ind w:left="0" w:firstLine="851"/>
      </w:pPr>
      <w:r>
        <w:t>Вивід на друк списку інгрідієнтів.</w:t>
      </w:r>
    </w:p>
    <w:p w:rsidR="00BB3A55" w:rsidRDefault="00BB3A55" w:rsidP="00BB3A55">
      <w:pPr>
        <w:ind w:left="851"/>
      </w:pPr>
    </w:p>
    <w:p w:rsidR="00FD7B7B" w:rsidRDefault="00FD7B7B" w:rsidP="00A61949">
      <w:pPr>
        <w:ind w:firstLine="851"/>
      </w:pPr>
      <w:r>
        <w:t>Група функцій «Кадри» включає наступні функції:</w:t>
      </w:r>
    </w:p>
    <w:p w:rsidR="00FD7B7B" w:rsidRDefault="00FD7B7B" w:rsidP="00856B0F">
      <w:pPr>
        <w:numPr>
          <w:ilvl w:val="4"/>
          <w:numId w:val="7"/>
        </w:numPr>
        <w:tabs>
          <w:tab w:val="clear" w:pos="3600"/>
        </w:tabs>
        <w:ind w:left="0" w:firstLine="851"/>
      </w:pPr>
      <w:r>
        <w:t>Додавання нового працівника.</w:t>
      </w:r>
    </w:p>
    <w:p w:rsidR="00FD7B7B" w:rsidRDefault="00FD7B7B" w:rsidP="00856B0F">
      <w:pPr>
        <w:numPr>
          <w:ilvl w:val="4"/>
          <w:numId w:val="7"/>
        </w:numPr>
        <w:tabs>
          <w:tab w:val="clear" w:pos="3600"/>
        </w:tabs>
        <w:ind w:left="0" w:firstLine="851"/>
      </w:pPr>
      <w:r>
        <w:lastRenderedPageBreak/>
        <w:t>Перегляд списку працівників.</w:t>
      </w:r>
    </w:p>
    <w:p w:rsidR="00FD7B7B" w:rsidRDefault="00FD7B7B" w:rsidP="00856B0F">
      <w:pPr>
        <w:numPr>
          <w:ilvl w:val="4"/>
          <w:numId w:val="7"/>
        </w:numPr>
        <w:tabs>
          <w:tab w:val="clear" w:pos="3600"/>
        </w:tabs>
        <w:ind w:left="0" w:firstLine="851"/>
      </w:pPr>
      <w:r>
        <w:t>Вивід на друк списку працівників.</w:t>
      </w:r>
    </w:p>
    <w:p w:rsidR="00FD7B7B" w:rsidRDefault="00FD7B7B" w:rsidP="00856B0F">
      <w:pPr>
        <w:numPr>
          <w:ilvl w:val="4"/>
          <w:numId w:val="7"/>
        </w:numPr>
        <w:tabs>
          <w:tab w:val="clear" w:pos="3600"/>
        </w:tabs>
        <w:ind w:left="0" w:firstLine="851"/>
      </w:pPr>
      <w:r>
        <w:t>Додавання нової посади.</w:t>
      </w:r>
    </w:p>
    <w:p w:rsidR="00FD7B7B" w:rsidRDefault="00FD7B7B" w:rsidP="00856B0F">
      <w:pPr>
        <w:numPr>
          <w:ilvl w:val="4"/>
          <w:numId w:val="7"/>
        </w:numPr>
        <w:tabs>
          <w:tab w:val="clear" w:pos="3600"/>
        </w:tabs>
        <w:ind w:left="0" w:firstLine="851"/>
      </w:pPr>
      <w:r>
        <w:t>Перегляд списку посад.</w:t>
      </w:r>
    </w:p>
    <w:p w:rsidR="005919D0" w:rsidRDefault="00FD7B7B" w:rsidP="005919D0">
      <w:pPr>
        <w:numPr>
          <w:ilvl w:val="4"/>
          <w:numId w:val="7"/>
        </w:numPr>
        <w:tabs>
          <w:tab w:val="clear" w:pos="3600"/>
        </w:tabs>
        <w:ind w:left="0" w:firstLine="851"/>
      </w:pPr>
      <w:r>
        <w:t>Сформування списку працівників за посадами.</w:t>
      </w:r>
    </w:p>
    <w:p w:rsidR="00BB3A55" w:rsidRDefault="00BB3A55" w:rsidP="00BB3A55">
      <w:pPr>
        <w:ind w:left="851"/>
      </w:pPr>
    </w:p>
    <w:p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rsidR="00383432" w:rsidRPr="00463035" w:rsidRDefault="00383432" w:rsidP="005919D0">
      <w:pPr>
        <w:ind w:left="851"/>
      </w:pPr>
    </w:p>
    <w:p w:rsidR="00EB1C53" w:rsidRDefault="00EB1C53" w:rsidP="00463035">
      <w:pPr>
        <w:pStyle w:val="24"/>
      </w:pPr>
      <w:bookmarkStart w:id="10" w:name="_Toc450815815"/>
      <w:r>
        <w:t>2.2</w:t>
      </w:r>
      <w:r w:rsidR="00B64400" w:rsidRPr="00584D46">
        <w:rPr>
          <w:lang w:val="ru-RU"/>
        </w:rPr>
        <w:t>.</w:t>
      </w:r>
      <w:r>
        <w:t xml:space="preserve"> Розробка структури інформаційної системи</w:t>
      </w:r>
      <w:bookmarkEnd w:id="10"/>
    </w:p>
    <w:p w:rsidR="00463035" w:rsidRDefault="00463035" w:rsidP="004029E7">
      <w:pPr>
        <w:ind w:firstLine="851"/>
      </w:pPr>
    </w:p>
    <w:p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rsidR="00B64400" w:rsidRDefault="00B64400" w:rsidP="004029E7">
      <w:pPr>
        <w:ind w:firstLine="851"/>
      </w:pPr>
    </w:p>
    <w:p w:rsidR="006D6585" w:rsidRPr="006D6585" w:rsidRDefault="008532D0" w:rsidP="006D6585">
      <w:pPr>
        <w:jc w:val="center"/>
      </w:pPr>
      <w:r>
        <w:rPr>
          <w:noProof/>
          <w:lang w:val="ru-RU"/>
        </w:rPr>
        <w:lastRenderedPageBreak/>
        <w:drawing>
          <wp:inline distT="0" distB="0" distL="0" distR="0">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rsidR="006D6585" w:rsidRDefault="006D6585" w:rsidP="006D6585">
      <w:pPr>
        <w:ind w:firstLine="851"/>
        <w:jc w:val="center"/>
      </w:pPr>
      <w:r>
        <w:t>Рисунок 2.2 – Схема даних БД «АРМ Кухаря»</w:t>
      </w:r>
    </w:p>
    <w:p w:rsidR="006D6585" w:rsidRDefault="008532D0" w:rsidP="006D6585">
      <w:r>
        <w:rPr>
          <w:noProof/>
          <w:lang w:val="ru-RU"/>
        </w:rPr>
        <w:drawing>
          <wp:inline distT="0" distB="0" distL="0" distR="0">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rsidR="006D6585" w:rsidRDefault="006D6585" w:rsidP="006D6585">
      <w:pPr>
        <w:ind w:firstLine="851"/>
        <w:jc w:val="center"/>
      </w:pPr>
      <w:r>
        <w:t>Рисунок 2.3 – Схема даних БД «АРМ Кухаря» (продовження)</w:t>
      </w:r>
    </w:p>
    <w:p w:rsidR="00B64400" w:rsidRDefault="00B64400" w:rsidP="006D6585">
      <w:pPr>
        <w:ind w:firstLine="851"/>
        <w:jc w:val="center"/>
      </w:pPr>
    </w:p>
    <w:p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rsidR="00DD414B" w:rsidRDefault="00DD414B" w:rsidP="00DD414B">
      <w:pPr>
        <w:numPr>
          <w:ilvl w:val="5"/>
          <w:numId w:val="7"/>
        </w:numPr>
        <w:tabs>
          <w:tab w:val="clear" w:pos="4320"/>
          <w:tab w:val="num" w:pos="851"/>
        </w:tabs>
        <w:ind w:left="0" w:firstLine="851"/>
      </w:pPr>
      <w:r>
        <w:lastRenderedPageBreak/>
        <w:t>«</w:t>
      </w:r>
      <w:r>
        <w:rPr>
          <w:lang w:val="en-US"/>
        </w:rPr>
        <w:t>FK</w:t>
      </w:r>
      <w:r w:rsidRPr="00DD414B">
        <w:rPr>
          <w:lang w:val="ru-RU"/>
        </w:rPr>
        <w:t>_</w:t>
      </w:r>
      <w:r>
        <w:t>Страви» – вторинний ключ для визначення страви, яку приготували.</w:t>
      </w:r>
    </w:p>
    <w:p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rsidR="006D6585" w:rsidRDefault="006D6585" w:rsidP="00B11892">
      <w:pPr>
        <w:numPr>
          <w:ilvl w:val="5"/>
          <w:numId w:val="7"/>
        </w:numPr>
        <w:tabs>
          <w:tab w:val="clear" w:pos="4320"/>
        </w:tabs>
        <w:ind w:left="0" w:firstLine="851"/>
      </w:pPr>
      <w:r>
        <w:t>«Назва страви» – назва страви.</w:t>
      </w:r>
    </w:p>
    <w:p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rsidR="00B11892" w:rsidRDefault="00B11892" w:rsidP="00B11892">
      <w:pPr>
        <w:numPr>
          <w:ilvl w:val="5"/>
          <w:numId w:val="7"/>
        </w:numPr>
        <w:tabs>
          <w:tab w:val="clear" w:pos="4320"/>
        </w:tabs>
        <w:ind w:left="0" w:firstLine="851"/>
      </w:pPr>
      <w:r>
        <w:t>«Маса страви» – маса страви.</w:t>
      </w:r>
    </w:p>
    <w:p w:rsidR="00B11892" w:rsidRDefault="00B11892" w:rsidP="00B11892">
      <w:pPr>
        <w:numPr>
          <w:ilvl w:val="5"/>
          <w:numId w:val="7"/>
        </w:numPr>
        <w:tabs>
          <w:tab w:val="clear" w:pos="4320"/>
        </w:tabs>
        <w:ind w:left="0" w:firstLine="851"/>
      </w:pPr>
      <w:r>
        <w:t>«Ціна за 1од» – ціна страви за 1 одиницю.</w:t>
      </w:r>
    </w:p>
    <w:p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rsidR="00B11892" w:rsidRDefault="00B11892" w:rsidP="00B11892">
      <w:pPr>
        <w:numPr>
          <w:ilvl w:val="5"/>
          <w:numId w:val="7"/>
        </w:numPr>
        <w:tabs>
          <w:tab w:val="clear" w:pos="4320"/>
        </w:tabs>
        <w:ind w:left="0" w:firstLine="851"/>
      </w:pPr>
      <w:r>
        <w:t>«Рецепт» – рецепт для приготування страви.</w:t>
      </w:r>
    </w:p>
    <w:p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rsidR="00B11892" w:rsidRDefault="00B11892" w:rsidP="00856B0F">
      <w:pPr>
        <w:numPr>
          <w:ilvl w:val="6"/>
          <w:numId w:val="7"/>
        </w:numPr>
        <w:tabs>
          <w:tab w:val="clear" w:pos="5040"/>
          <w:tab w:val="num" w:pos="851"/>
        </w:tabs>
        <w:ind w:left="0" w:firstLine="851"/>
      </w:pPr>
      <w:r>
        <w:t>«Назва складової» – назва складової.</w:t>
      </w:r>
    </w:p>
    <w:p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rsidR="00B11892" w:rsidRDefault="00B11892" w:rsidP="00856B0F">
      <w:pPr>
        <w:numPr>
          <w:ilvl w:val="6"/>
          <w:numId w:val="7"/>
        </w:numPr>
        <w:tabs>
          <w:tab w:val="clear" w:pos="5040"/>
          <w:tab w:val="num" w:pos="851"/>
        </w:tabs>
        <w:ind w:left="0" w:firstLine="851"/>
      </w:pPr>
      <w:r>
        <w:t>«Опис» – міні-рецепт приготування складової.</w:t>
      </w:r>
    </w:p>
    <w:p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rsidR="00856B0F" w:rsidRDefault="00856B0F" w:rsidP="00FD2434">
      <w:pPr>
        <w:numPr>
          <w:ilvl w:val="7"/>
          <w:numId w:val="7"/>
        </w:numPr>
        <w:tabs>
          <w:tab w:val="clear" w:pos="5760"/>
        </w:tabs>
        <w:ind w:left="0" w:firstLine="851"/>
      </w:pPr>
      <w:r>
        <w:t>«Назва інгрідієнту» – назва інгрідієнту.</w:t>
      </w:r>
    </w:p>
    <w:p w:rsidR="00856B0F" w:rsidRDefault="00856B0F" w:rsidP="00FD2434">
      <w:pPr>
        <w:numPr>
          <w:ilvl w:val="7"/>
          <w:numId w:val="7"/>
        </w:numPr>
        <w:tabs>
          <w:tab w:val="clear" w:pos="5760"/>
        </w:tabs>
        <w:ind w:left="0" w:firstLine="851"/>
      </w:pPr>
      <w:r>
        <w:lastRenderedPageBreak/>
        <w:t>«</w:t>
      </w:r>
      <w:r>
        <w:rPr>
          <w:lang w:val="en-US"/>
        </w:rPr>
        <w:t>FK</w:t>
      </w:r>
      <w:r w:rsidRPr="00856B0F">
        <w:rPr>
          <w:lang w:val="ru-RU"/>
        </w:rPr>
        <w:t>_</w:t>
      </w:r>
      <w:r>
        <w:t>Тип вимірювання» – вторинний ключ для визначення типу, в якому вимірюється інгрідієнт.</w:t>
      </w:r>
    </w:p>
    <w:p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rsidR="00E2372D" w:rsidRDefault="00E2372D" w:rsidP="00E2372D">
      <w:pPr>
        <w:numPr>
          <w:ilvl w:val="0"/>
          <w:numId w:val="11"/>
        </w:numPr>
        <w:ind w:left="0" w:firstLine="851"/>
      </w:pPr>
      <w:r>
        <w:t>«Дата/час поставки» – дата/час прийняття поставки.</w:t>
      </w:r>
    </w:p>
    <w:p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rsidR="00E2372D" w:rsidRDefault="00E2372D" w:rsidP="00F2544F">
      <w:pPr>
        <w:numPr>
          <w:ilvl w:val="0"/>
          <w:numId w:val="11"/>
        </w:numPr>
        <w:ind w:left="0" w:firstLine="851"/>
      </w:pPr>
      <w:r>
        <w:t>«Сума» – сума поставки.</w:t>
      </w:r>
    </w:p>
    <w:p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rsidR="00E2372D" w:rsidRDefault="00E2372D" w:rsidP="00E2372D">
      <w:pPr>
        <w:numPr>
          <w:ilvl w:val="0"/>
          <w:numId w:val="12"/>
        </w:numPr>
        <w:ind w:left="0" w:firstLine="851"/>
      </w:pPr>
      <w:r>
        <w:t>«Дата/час» – дата/час проведення руху партії.</w:t>
      </w:r>
    </w:p>
    <w:p w:rsidR="00E2372D" w:rsidRDefault="00E2372D" w:rsidP="00E2372D">
      <w:pPr>
        <w:numPr>
          <w:ilvl w:val="0"/>
          <w:numId w:val="12"/>
        </w:numPr>
        <w:ind w:left="0" w:firstLine="851"/>
      </w:pPr>
      <w:r>
        <w:lastRenderedPageBreak/>
        <w:t>«</w:t>
      </w:r>
      <w:r>
        <w:rPr>
          <w:lang w:val="en-US"/>
        </w:rPr>
        <w:t>FK</w:t>
      </w:r>
      <w:r w:rsidRPr="00E2372D">
        <w:rPr>
          <w:lang w:val="ru-RU"/>
        </w:rPr>
        <w:t>_</w:t>
      </w:r>
      <w:r>
        <w:t>Партії» – вторинний ключ для визначення партії, рух якої проводиться.</w:t>
      </w:r>
    </w:p>
    <w:p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rsidR="00E2372D" w:rsidRDefault="00E2372D" w:rsidP="00E2372D">
      <w:pPr>
        <w:numPr>
          <w:ilvl w:val="0"/>
          <w:numId w:val="12"/>
        </w:numPr>
        <w:ind w:left="0" w:firstLine="851"/>
      </w:pPr>
      <w:r>
        <w:t>«Кількість» – кількість інгрідієнтів партії, які підверглися руху.</w:t>
      </w:r>
    </w:p>
    <w:p w:rsidR="00E2372D" w:rsidRDefault="00E2372D" w:rsidP="00E2372D">
      <w:pPr>
        <w:numPr>
          <w:ilvl w:val="0"/>
          <w:numId w:val="12"/>
        </w:numPr>
        <w:ind w:left="0" w:firstLine="851"/>
      </w:pPr>
      <w:r>
        <w:t>«Коментар» – короткий опис проведеного руху.</w:t>
      </w:r>
    </w:p>
    <w:p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rsidR="00DD414B" w:rsidRPr="00DD414B" w:rsidRDefault="00DD414B" w:rsidP="00DD414B">
      <w:pPr>
        <w:numPr>
          <w:ilvl w:val="0"/>
          <w:numId w:val="13"/>
        </w:numPr>
        <w:ind w:left="0" w:firstLine="851"/>
        <w:rPr>
          <w:lang w:val="ru-RU"/>
        </w:rPr>
      </w:pPr>
      <w:r>
        <w:t>«Прізвище» – прізвище працівника.</w:t>
      </w:r>
    </w:p>
    <w:p w:rsidR="00DD414B" w:rsidRPr="00DD414B" w:rsidRDefault="00DD414B" w:rsidP="00DD414B">
      <w:pPr>
        <w:numPr>
          <w:ilvl w:val="0"/>
          <w:numId w:val="13"/>
        </w:numPr>
        <w:ind w:left="0" w:firstLine="851"/>
        <w:rPr>
          <w:lang w:val="ru-RU"/>
        </w:rPr>
      </w:pPr>
      <w:r>
        <w:t>«Ім’я» – ім’я працівника.</w:t>
      </w:r>
    </w:p>
    <w:p w:rsidR="00DD414B" w:rsidRPr="00DD414B" w:rsidRDefault="00DD414B" w:rsidP="00DD414B">
      <w:pPr>
        <w:numPr>
          <w:ilvl w:val="0"/>
          <w:numId w:val="13"/>
        </w:numPr>
        <w:ind w:left="0" w:firstLine="851"/>
        <w:rPr>
          <w:lang w:val="ru-RU"/>
        </w:rPr>
      </w:pPr>
      <w:r>
        <w:t>«По батькові» – по батькові працівника.</w:t>
      </w:r>
    </w:p>
    <w:p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rsidR="00DD414B" w:rsidRPr="00DD414B" w:rsidRDefault="00DD414B" w:rsidP="00DD414B">
      <w:pPr>
        <w:numPr>
          <w:ilvl w:val="0"/>
          <w:numId w:val="13"/>
        </w:numPr>
        <w:ind w:left="0" w:firstLine="851"/>
        <w:rPr>
          <w:lang w:val="ru-RU"/>
        </w:rPr>
      </w:pPr>
      <w:r>
        <w:lastRenderedPageBreak/>
        <w:t>«Попередній стаж» – сума кількості років роботи на кухні на попередніх місцях роботи.</w:t>
      </w:r>
    </w:p>
    <w:p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rsidR="00383432" w:rsidRDefault="008A2953" w:rsidP="004029E7">
      <w:pPr>
        <w:ind w:firstLine="851"/>
        <w:rPr>
          <w:color w:val="FF0000"/>
        </w:rPr>
      </w:pPr>
      <w:r w:rsidRPr="008A2953">
        <w:rPr>
          <w:color w:val="FF0000"/>
        </w:rPr>
        <w:t>Основні функції бізнес-процесій за допомогою цих таблиць</w:t>
      </w:r>
    </w:p>
    <w:p w:rsidR="008A2953" w:rsidRPr="008A2953" w:rsidRDefault="008A2953" w:rsidP="004029E7">
      <w:pPr>
        <w:ind w:firstLine="851"/>
        <w:rPr>
          <w:color w:val="FF0000"/>
        </w:rPr>
      </w:pPr>
      <w:r>
        <w:rPr>
          <w:color w:val="FF0000"/>
        </w:rPr>
        <w:t>Для реал функції юізнес-процесу виконуємо…</w:t>
      </w:r>
    </w:p>
    <w:p w:rsidR="00ED5E15" w:rsidRPr="00EA38F4" w:rsidRDefault="00EB1C53" w:rsidP="00B86F6F">
      <w:pPr>
        <w:pStyle w:val="24"/>
        <w:spacing w:line="480" w:lineRule="auto"/>
      </w:pPr>
      <w:bookmarkStart w:id="11" w:name="_Toc450815816"/>
      <w:r>
        <w:t>2.3</w:t>
      </w:r>
      <w:r w:rsidR="00B64400" w:rsidRPr="00B64400">
        <w:rPr>
          <w:lang w:val="ru-RU"/>
        </w:rPr>
        <w:t>.</w:t>
      </w:r>
      <w:r>
        <w:t xml:space="preserve"> Вибір засобів розробки інформаційної системи</w:t>
      </w:r>
      <w:bookmarkEnd w:id="11"/>
    </w:p>
    <w:p w:rsidR="00383432" w:rsidRDefault="00ED5E15" w:rsidP="00B86F6F">
      <w:pPr>
        <w:pStyle w:val="31"/>
        <w:spacing w:line="480" w:lineRule="auto"/>
      </w:pPr>
      <w:bookmarkStart w:id="12"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2"/>
    </w:p>
    <w:p w:rsidR="002E4032" w:rsidRPr="00EA38F4" w:rsidRDefault="002E4032" w:rsidP="00EA38F4"/>
    <w:p w:rsidR="002E4032" w:rsidRPr="001C3CDD" w:rsidRDefault="002E4032" w:rsidP="002E4032">
      <w:pPr>
        <w:tabs>
          <w:tab w:val="left" w:pos="1272"/>
        </w:tabs>
        <w:ind w:firstLine="851"/>
        <w:rPr>
          <w:szCs w:val="28"/>
        </w:rPr>
      </w:pPr>
      <w:r w:rsidRPr="001C3CDD">
        <w:rPr>
          <w:szCs w:val="28"/>
        </w:rPr>
        <w:t>Для розробки застосунку, призначеного для занесення до системи даних про заплановані заняття, можна використати мови програмування С# або С++.</w:t>
      </w:r>
    </w:p>
    <w:p w:rsidR="002E4032" w:rsidRPr="001C3CDD" w:rsidRDefault="002E4032" w:rsidP="002E4032">
      <w:pPr>
        <w:tabs>
          <w:tab w:val="left" w:pos="1272"/>
        </w:tabs>
        <w:ind w:firstLine="851"/>
        <w:rPr>
          <w:szCs w:val="28"/>
        </w:rPr>
      </w:pPr>
      <w:r w:rsidRPr="001C3CDD">
        <w:rPr>
          <w:b/>
          <w:i/>
          <w:szCs w:val="28"/>
        </w:rPr>
        <w:t>C++</w:t>
      </w:r>
      <w:r w:rsidRPr="001C3CDD">
        <w:rPr>
          <w:szCs w:val="28"/>
        </w:rPr>
        <w:t xml:space="preserve"> </w:t>
      </w:r>
      <w:r w:rsidRPr="001C3CDD">
        <w:rPr>
          <w:szCs w:val="28"/>
          <w:shd w:val="clear" w:color="auto" w:fill="FFFFFF"/>
        </w:rPr>
        <w:t>–</w:t>
      </w:r>
      <w:r w:rsidRPr="001C3CDD">
        <w:rPr>
          <w:szCs w:val="28"/>
        </w:rPr>
        <w:t xml:space="preserve"> мова програмування високого рівня з підтри</w:t>
      </w:r>
      <w:r>
        <w:rPr>
          <w:szCs w:val="28"/>
        </w:rPr>
        <w:t>м</w:t>
      </w:r>
      <w:r w:rsidRPr="001C3CDD">
        <w:rPr>
          <w:szCs w:val="28"/>
        </w:rPr>
        <w:t>кою декількох парадигм програмування: об’єктно-орієнтованої, узагальненої та процедурної. Базується на мові С.</w:t>
      </w:r>
    </w:p>
    <w:p w:rsidR="002E4032" w:rsidRPr="001C3CDD" w:rsidRDefault="002E4032" w:rsidP="002E4032">
      <w:pPr>
        <w:tabs>
          <w:tab w:val="left" w:pos="1272"/>
        </w:tabs>
        <w:ind w:firstLine="851"/>
        <w:rPr>
          <w:szCs w:val="28"/>
          <w:shd w:val="clear" w:color="auto" w:fill="FFFFFF"/>
        </w:rPr>
      </w:pPr>
      <w:r w:rsidRPr="001C3CDD">
        <w:rPr>
          <w:szCs w:val="28"/>
          <w:shd w:val="clear" w:color="auto" w:fill="FFFFFF"/>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w:t>
      </w:r>
      <w:hyperlink r:id="rId54" w:tooltip="C Sharp" w:history="1">
        <w:r w:rsidRPr="001C3CDD">
          <w:rPr>
            <w:szCs w:val="28"/>
            <w:shd w:val="clear" w:color="auto" w:fill="FFFFFF"/>
          </w:rPr>
          <w:t>С#</w:t>
        </w:r>
      </w:hyperlink>
      <w:r w:rsidRPr="001C3CDD">
        <w:rPr>
          <w:szCs w:val="28"/>
          <w:shd w:val="clear" w:color="auto" w:fill="FFFFFF"/>
        </w:rPr>
        <w:t> та </w:t>
      </w:r>
      <w:hyperlink r:id="rId55" w:tooltip="Java" w:history="1">
        <w:r w:rsidRPr="001C3CDD">
          <w:rPr>
            <w:szCs w:val="28"/>
            <w:shd w:val="clear" w:color="auto" w:fill="FFFFFF"/>
          </w:rPr>
          <w:t>Java</w:t>
        </w:r>
      </w:hyperlink>
      <w:r w:rsidRPr="001C3CDD">
        <w:rPr>
          <w:szCs w:val="28"/>
          <w:shd w:val="clear" w:color="auto" w:fill="FFFFFF"/>
        </w:rPr>
        <w:t xml:space="preserve"> [</w:t>
      </w:r>
      <w:r w:rsidR="00744889">
        <w:rPr>
          <w:szCs w:val="28"/>
          <w:shd w:val="clear" w:color="auto" w:fill="FFFFFF"/>
        </w:rPr>
        <w:t>11</w:t>
      </w:r>
      <w:r w:rsidRPr="001C3CDD">
        <w:rPr>
          <w:szCs w:val="28"/>
          <w:shd w:val="clear" w:color="auto" w:fill="FFFFFF"/>
        </w:rPr>
        <w:t>].</w:t>
      </w:r>
    </w:p>
    <w:p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56" w:tooltip="Об’єктно-орієнтоване програмування" w:history="1">
        <w:r w:rsidRPr="001C3CDD">
          <w:rPr>
            <w:szCs w:val="28"/>
          </w:rPr>
          <w:t>об'єктно-орієнтована</w:t>
        </w:r>
      </w:hyperlink>
      <w:r w:rsidRPr="001C3CDD">
        <w:rPr>
          <w:szCs w:val="28"/>
        </w:rPr>
        <w:t> </w:t>
      </w:r>
      <w:hyperlink r:id="rId57" w:tooltip="Мова програмування" w:history="1">
        <w:r w:rsidRPr="001C3CDD">
          <w:rPr>
            <w:szCs w:val="28"/>
          </w:rPr>
          <w:t>мова програмування</w:t>
        </w:r>
      </w:hyperlink>
      <w:r w:rsidRPr="001C3CDD">
        <w:rPr>
          <w:szCs w:val="28"/>
        </w:rPr>
        <w:t> з безпечною </w:t>
      </w:r>
      <w:hyperlink r:id="rId58" w:tooltip="Система типізації" w:history="1">
        <w:r w:rsidRPr="001C3CDD">
          <w:rPr>
            <w:szCs w:val="28"/>
          </w:rPr>
          <w:t>системою типізації</w:t>
        </w:r>
      </w:hyperlink>
      <w:r w:rsidRPr="001C3CDD">
        <w:rPr>
          <w:szCs w:val="28"/>
        </w:rPr>
        <w:t> для платформи</w:t>
      </w:r>
      <w:hyperlink r:id="rId59" w:tooltip=".NET" w:history="1">
        <w:r w:rsidRPr="001C3CDD">
          <w:rPr>
            <w:szCs w:val="28"/>
          </w:rPr>
          <w:t>.NET</w:t>
        </w:r>
      </w:hyperlink>
      <w:r w:rsidRPr="001C3CDD">
        <w:rPr>
          <w:szCs w:val="28"/>
        </w:rPr>
        <w:t xml:space="preserve">. </w:t>
      </w:r>
    </w:p>
    <w:p w:rsidR="002E4032" w:rsidRPr="001C3CDD" w:rsidRDefault="000C60B4" w:rsidP="002E4032">
      <w:pPr>
        <w:shd w:val="clear" w:color="auto" w:fill="FFFFFF"/>
        <w:ind w:firstLine="851"/>
        <w:rPr>
          <w:szCs w:val="28"/>
          <w:shd w:val="clear" w:color="auto" w:fill="FFFFFF"/>
        </w:rPr>
      </w:pPr>
      <w:hyperlink r:id="rId60" w:tooltip="Синтаксис" w:history="1">
        <w:r w:rsidR="002E4032" w:rsidRPr="001C3CDD">
          <w:rPr>
            <w:szCs w:val="28"/>
          </w:rPr>
          <w:t>Синтаксис</w:t>
        </w:r>
      </w:hyperlink>
      <w:r w:rsidR="002E4032" w:rsidRPr="001C3CDD">
        <w:rPr>
          <w:szCs w:val="28"/>
        </w:rPr>
        <w:t xml:space="preserve"> C# близький до </w:t>
      </w:r>
      <w:hyperlink r:id="rId61" w:tooltip="С++" w:history="1">
        <w:r w:rsidR="002E4032" w:rsidRPr="001C3CDD">
          <w:rPr>
            <w:szCs w:val="28"/>
          </w:rPr>
          <w:t>С++</w:t>
        </w:r>
      </w:hyperlink>
      <w:r w:rsidR="002E4032" w:rsidRPr="001C3CDD">
        <w:rPr>
          <w:szCs w:val="28"/>
        </w:rPr>
        <w:t xml:space="preserve"> і </w:t>
      </w:r>
      <w:hyperlink r:id="rId62" w:tooltip="Java" w:history="1">
        <w:r w:rsidR="002E4032" w:rsidRPr="001C3CDD">
          <w:rPr>
            <w:szCs w:val="28"/>
          </w:rPr>
          <w:t>Java</w:t>
        </w:r>
      </w:hyperlink>
      <w:r w:rsidR="002E4032" w:rsidRPr="001C3CDD">
        <w:rPr>
          <w:szCs w:val="28"/>
        </w:rPr>
        <w:t xml:space="preserve">. </w:t>
      </w:r>
      <w:hyperlink r:id="rId63"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64"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65" w:tooltip="Обробка винятків" w:history="1">
        <w:r w:rsidR="002E4032" w:rsidRPr="001C3CDD">
          <w:rPr>
            <w:szCs w:val="28"/>
          </w:rPr>
          <w:t>винятки</w:t>
        </w:r>
      </w:hyperlink>
      <w:r w:rsidR="002E4032" w:rsidRPr="001C3CDD">
        <w:rPr>
          <w:szCs w:val="28"/>
        </w:rPr>
        <w:t>, коментарі у форматі </w:t>
      </w:r>
      <w:hyperlink r:id="rId66"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67" w:tooltip="С++" w:history="1">
        <w:r w:rsidR="002E4032" w:rsidRPr="001C3CDD">
          <w:rPr>
            <w:szCs w:val="28"/>
          </w:rPr>
          <w:t>С++</w:t>
        </w:r>
      </w:hyperlink>
      <w:r w:rsidR="002E4032" w:rsidRPr="001C3CDD">
        <w:rPr>
          <w:szCs w:val="28"/>
        </w:rPr>
        <w:t>, </w:t>
      </w:r>
      <w:hyperlink r:id="rId68" w:tooltip="Delphi (мова програмування)" w:history="1">
        <w:r w:rsidR="002E4032" w:rsidRPr="001C3CDD">
          <w:rPr>
            <w:szCs w:val="28"/>
          </w:rPr>
          <w:t>Delphi</w:t>
        </w:r>
      </w:hyperlink>
      <w:r w:rsidR="002E4032" w:rsidRPr="001C3CDD">
        <w:rPr>
          <w:szCs w:val="28"/>
        </w:rPr>
        <w:t>, </w:t>
      </w:r>
      <w:hyperlink r:id="rId69" w:tooltip="Модула (ще не написана)" w:history="1">
        <w:r w:rsidR="002E4032" w:rsidRPr="001C3CDD">
          <w:rPr>
            <w:szCs w:val="28"/>
          </w:rPr>
          <w:t>Модула</w:t>
        </w:r>
      </w:hyperlink>
      <w:r w:rsidR="002E4032" w:rsidRPr="001C3CDD">
        <w:rPr>
          <w:szCs w:val="28"/>
        </w:rPr>
        <w:t> і </w:t>
      </w:r>
      <w:hyperlink r:id="rId70" w:tooltip="Smalltalk" w:history="1">
        <w:r w:rsidR="002E4032" w:rsidRPr="001C3CDD">
          <w:rPr>
            <w:szCs w:val="28"/>
          </w:rPr>
          <w:t>Smalltalk</w:t>
        </w:r>
      </w:hyperlink>
      <w:r w:rsidR="002E4032" w:rsidRPr="001C3CDD">
        <w:rPr>
          <w:szCs w:val="28"/>
        </w:rPr>
        <w:t xml:space="preserve"> С#, спираючись на практику їхнього </w:t>
      </w:r>
      <w:hyperlink r:id="rId71" w:tooltip="Використання" w:history="1">
        <w:r w:rsidR="002E4032" w:rsidRPr="001C3CDD">
          <w:rPr>
            <w:szCs w:val="28"/>
          </w:rPr>
          <w:t>використання</w:t>
        </w:r>
      </w:hyperlink>
      <w:r w:rsidR="002E4032" w:rsidRPr="001C3CDD">
        <w:rPr>
          <w:szCs w:val="28"/>
        </w:rPr>
        <w:t xml:space="preserve">, виключає деякі моделі, що зарекомендували себе як </w:t>
      </w:r>
      <w:r w:rsidR="002E4032" w:rsidRPr="001C3CDD">
        <w:rPr>
          <w:szCs w:val="28"/>
        </w:rPr>
        <w:lastRenderedPageBreak/>
        <w:t>проблематичні при розробці програмних систем, наприклад </w:t>
      </w:r>
      <w:hyperlink r:id="rId72"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rsidR="00ED5E15" w:rsidRDefault="002E4032" w:rsidP="00B704C6">
      <w:pPr>
        <w:ind w:firstLine="851"/>
      </w:pPr>
      <w:r w:rsidRPr="00B704C6">
        <w:t>За результатами проведеного аналізу, для розробки застосунку, призначеного для занесення до системи даних про заплановані заняття, було обрано мову програмування С#.</w:t>
      </w:r>
    </w:p>
    <w:p w:rsidR="008A2953" w:rsidRPr="00B704C6" w:rsidRDefault="008A2953" w:rsidP="00B704C6">
      <w:pPr>
        <w:ind w:firstLine="851"/>
      </w:pPr>
      <w:r w:rsidRPr="008A2953">
        <w:rPr>
          <w:color w:val="FF0000"/>
        </w:rPr>
        <w:t>Тільки вибір</w:t>
      </w:r>
    </w:p>
    <w:p w:rsidR="00383432" w:rsidRDefault="00383432" w:rsidP="004029E7">
      <w:pPr>
        <w:ind w:firstLine="851"/>
        <w:rPr>
          <w:lang w:val="ru-RU"/>
        </w:rPr>
      </w:pPr>
    </w:p>
    <w:p w:rsidR="00744889" w:rsidRPr="001C3CDD" w:rsidRDefault="00744889" w:rsidP="00744889">
      <w:pPr>
        <w:pStyle w:val="31"/>
      </w:pPr>
      <w:bookmarkStart w:id="13" w:name="_Toc421795921"/>
      <w:bookmarkStart w:id="14" w:name="_Toc450815818"/>
      <w:r w:rsidRPr="001C3CDD">
        <w:t>2.3.2</w:t>
      </w:r>
      <w:r w:rsidR="00B64400" w:rsidRPr="00B64400">
        <w:rPr>
          <w:lang w:val="ru-RU"/>
        </w:rPr>
        <w:t>.</w:t>
      </w:r>
      <w:r w:rsidRPr="001C3CDD">
        <w:t xml:space="preserve"> Вибір системи керування базами даних</w:t>
      </w:r>
      <w:bookmarkEnd w:id="13"/>
      <w:bookmarkEnd w:id="14"/>
    </w:p>
    <w:p w:rsidR="0048628D" w:rsidRDefault="0048628D" w:rsidP="004029E7">
      <w:pPr>
        <w:ind w:firstLine="851"/>
        <w:rPr>
          <w:lang w:val="ru-RU"/>
        </w:rPr>
      </w:pPr>
    </w:p>
    <w:p w:rsidR="00744889" w:rsidRPr="001C3CDD" w:rsidRDefault="00744889" w:rsidP="00744889">
      <w:pPr>
        <w:ind w:firstLine="851"/>
        <w:rPr>
          <w:szCs w:val="28"/>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варіанту було розглянуто деякі з них.</w:t>
      </w:r>
    </w:p>
    <w:p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73"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74"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75"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76" w:tooltip="ANSI" w:history="1">
        <w:r w:rsidRPr="001C3CDD">
          <w:rPr>
            <w:szCs w:val="28"/>
            <w:shd w:val="clear" w:color="auto" w:fill="FFFFFF"/>
          </w:rPr>
          <w:t>ANSI</w:t>
        </w:r>
      </w:hyperlink>
      <w:r w:rsidRPr="001C3CDD">
        <w:rPr>
          <w:szCs w:val="28"/>
          <w:shd w:val="clear" w:color="auto" w:fill="FFFFFF"/>
        </w:rPr>
        <w:t>/</w:t>
      </w:r>
      <w:hyperlink r:id="rId77"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78"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w:t>
      </w:r>
      <w:r w:rsidRPr="00744889">
        <w:rPr>
          <w:szCs w:val="28"/>
          <w:shd w:val="clear" w:color="auto" w:fill="FFFFFF"/>
          <w:lang w:val="ru-RU"/>
        </w:rPr>
        <w:t>13</w:t>
      </w:r>
      <w:r w:rsidRPr="001C3CDD">
        <w:rPr>
          <w:szCs w:val="28"/>
          <w:shd w:val="clear" w:color="auto" w:fill="FFFFFF"/>
        </w:rPr>
        <w:t>].</w:t>
      </w:r>
    </w:p>
    <w:p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Access»</w:t>
      </w:r>
      <w:r w:rsidRPr="001C3CDD">
        <w:rPr>
          <w:shd w:val="clear" w:color="auto" w:fill="FFFFFF"/>
        </w:rPr>
        <w:t> </w:t>
      </w:r>
      <w:r w:rsidRPr="001C3CDD">
        <w:rPr>
          <w:szCs w:val="28"/>
          <w:shd w:val="clear" w:color="auto" w:fill="FFFFFF"/>
        </w:rPr>
        <w:t>(повна назва</w:t>
      </w:r>
      <w:r w:rsidRPr="001C3CDD">
        <w:rPr>
          <w:shd w:val="clear" w:color="auto" w:fill="FFFFFF"/>
        </w:rPr>
        <w:t xml:space="preserve"> </w:t>
      </w:r>
      <w:r w:rsidRPr="001C3CDD">
        <w:rPr>
          <w:bCs/>
          <w:szCs w:val="28"/>
          <w:shd w:val="clear" w:color="auto" w:fill="FFFFFF"/>
        </w:rPr>
        <w:t>Microsoft Office Access</w:t>
      </w:r>
      <w:r w:rsidRPr="001C3CDD">
        <w:rPr>
          <w:szCs w:val="28"/>
          <w:shd w:val="clear" w:color="auto" w:fill="FFFFFF"/>
        </w:rPr>
        <w:t>) –</w:t>
      </w:r>
      <w:r w:rsidRPr="001C3CDD">
        <w:rPr>
          <w:shd w:val="clear" w:color="auto" w:fill="FFFFFF"/>
        </w:rPr>
        <w:t> </w:t>
      </w:r>
      <w:hyperlink r:id="rId79" w:tooltip="Система управління базами даних" w:history="1">
        <w:r w:rsidRPr="001C3CDD">
          <w:rPr>
            <w:szCs w:val="28"/>
            <w:shd w:val="clear" w:color="auto" w:fill="FFFFFF"/>
          </w:rPr>
          <w:t>система управління базами даних</w:t>
        </w:r>
      </w:hyperlink>
      <w:r w:rsidRPr="001C3CDD">
        <w:rPr>
          <w:shd w:val="clear" w:color="auto" w:fill="FFFFFF"/>
        </w:rPr>
        <w:t> </w:t>
      </w:r>
      <w:r w:rsidRPr="001C3CDD">
        <w:rPr>
          <w:szCs w:val="28"/>
          <w:shd w:val="clear" w:color="auto" w:fill="FFFFFF"/>
        </w:rPr>
        <w:t>від компанії</w:t>
      </w:r>
      <w:r w:rsidRPr="001C3CDD">
        <w:rPr>
          <w:shd w:val="clear" w:color="auto" w:fill="FFFFFF"/>
        </w:rPr>
        <w:t> </w:t>
      </w:r>
      <w:hyperlink r:id="rId80" w:tooltip="Майкрософт" w:history="1">
        <w:r w:rsidRPr="001C3CDD">
          <w:rPr>
            <w:szCs w:val="28"/>
            <w:shd w:val="clear" w:color="auto" w:fill="FFFFFF"/>
          </w:rPr>
          <w:t>Майкрософт</w:t>
        </w:r>
      </w:hyperlink>
      <w:r w:rsidRPr="001C3CDD">
        <w:rPr>
          <w:szCs w:val="28"/>
          <w:shd w:val="clear" w:color="auto" w:fill="FFFFFF"/>
        </w:rPr>
        <w:t>,</w:t>
      </w:r>
      <w:hyperlink r:id="rId81" w:tooltip="Програма" w:history="1">
        <w:r w:rsidRPr="001C3CDD">
          <w:rPr>
            <w:szCs w:val="28"/>
            <w:shd w:val="clear" w:color="auto" w:fill="FFFFFF"/>
          </w:rPr>
          <w:t>програма</w:t>
        </w:r>
      </w:hyperlink>
      <w:r w:rsidRPr="001C3CDD">
        <w:rPr>
          <w:szCs w:val="28"/>
          <w:shd w:val="clear" w:color="auto" w:fill="FFFFFF"/>
        </w:rPr>
        <w:t>, що входить до складу</w:t>
      </w:r>
      <w:r w:rsidRPr="001C3CDD">
        <w:rPr>
          <w:shd w:val="clear" w:color="auto" w:fill="FFFFFF"/>
        </w:rPr>
        <w:t> </w:t>
      </w:r>
      <w:hyperlink r:id="rId82" w:tooltip="Офісний пакет" w:history="1">
        <w:r w:rsidRPr="001C3CDD">
          <w:rPr>
            <w:szCs w:val="28"/>
            <w:shd w:val="clear" w:color="auto" w:fill="FFFFFF"/>
          </w:rPr>
          <w:t>пакету офісних програм</w:t>
        </w:r>
      </w:hyperlink>
      <w:r>
        <w:rPr>
          <w:shd w:val="clear" w:color="auto" w:fill="FFFFFF"/>
        </w:rPr>
        <w:t xml:space="preserve"> </w:t>
      </w:r>
      <w:hyperlink r:id="rId83" w:tooltip="Microsoft Office" w:history="1">
        <w:r w:rsidRPr="001C3CDD">
          <w:rPr>
            <w:szCs w:val="28"/>
            <w:shd w:val="clear" w:color="auto" w:fill="FFFFFF"/>
          </w:rPr>
          <w:t>Microsoft Office</w:t>
        </w:r>
      </w:hyperlink>
      <w:r w:rsidRPr="001C3CDD">
        <w:rPr>
          <w:szCs w:val="28"/>
          <w:shd w:val="clear" w:color="auto" w:fill="FFFFFF"/>
        </w:rPr>
        <w:t>. Має широкий спектр функцій, включаючи зв'язані запити, сортування по різних полях, зв'язок із зовнішніми таблицями і базами даних. Завдяки вбудованій мові</w:t>
      </w:r>
      <w:r w:rsidRPr="001C3CDD">
        <w:rPr>
          <w:shd w:val="clear" w:color="auto" w:fill="FFFFFF"/>
        </w:rPr>
        <w:t> </w:t>
      </w:r>
      <w:r w:rsidRPr="001C3CDD">
        <w:rPr>
          <w:szCs w:val="28"/>
          <w:shd w:val="clear" w:color="auto" w:fill="FFFFFF"/>
        </w:rPr>
        <w:t>VBA, в самому Access можна писати підпрограми, що працюють з базами даних [1</w:t>
      </w:r>
      <w:r w:rsidRPr="00744889">
        <w:rPr>
          <w:szCs w:val="28"/>
          <w:shd w:val="clear" w:color="auto" w:fill="FFFFFF"/>
          <w:lang w:val="ru-RU"/>
        </w:rPr>
        <w:t>4</w:t>
      </w:r>
      <w:r w:rsidRPr="001C3CDD">
        <w:rPr>
          <w:szCs w:val="28"/>
          <w:shd w:val="clear" w:color="auto" w:fill="FFFFFF"/>
        </w:rPr>
        <w:t>].</w:t>
      </w:r>
    </w:p>
    <w:p w:rsidR="00744889" w:rsidRPr="001C3CDD" w:rsidRDefault="00744889" w:rsidP="00744889">
      <w:pPr>
        <w:ind w:firstLine="851"/>
        <w:rPr>
          <w:szCs w:val="28"/>
        </w:rPr>
      </w:pPr>
      <w:r w:rsidRPr="001C3CDD">
        <w:rPr>
          <w:szCs w:val="28"/>
        </w:rPr>
        <w:t xml:space="preserve">СКБД Access входить до складу широко розповсюдженого сімейства офісних додатків Microsoft Office. Microsoft Access на сьогоднішній день є одним з самих розповсюджених настільних додатків для роботи с базами даних. Це </w:t>
      </w:r>
      <w:r w:rsidRPr="001C3CDD">
        <w:rPr>
          <w:szCs w:val="28"/>
        </w:rPr>
        <w:lastRenderedPageBreak/>
        <w:t xml:space="preserve">пов’язано з тим, що Access володіє дуже широким спектром засобів для вводу, аналізу і представлення даних. Ці засоби є не тільки простими і зручними, але й високопродуктивними, що забезпечують високу швидкість розробки додатків. </w:t>
      </w:r>
    </w:p>
    <w:p w:rsidR="00744889" w:rsidRPr="001C3CDD" w:rsidRDefault="00744889" w:rsidP="00744889">
      <w:pPr>
        <w:ind w:firstLine="851"/>
        <w:rPr>
          <w:szCs w:val="28"/>
        </w:rPr>
      </w:pPr>
      <w:r w:rsidRPr="001C3CDD">
        <w:rPr>
          <w:szCs w:val="28"/>
        </w:rPr>
        <w:t xml:space="preserve">Удосконалюючись від версії до версії Access став інструментом, який може задовольнити потреби найрізноманітніших категорій користувачів: від початківця, якому подобається дружній інтерфейс системи, який дозволяє йому справитись із задачами, до професійного розробника, який має весь необхідний інструментарій для побудови унікального рішення для конкретного підприємства середнього бізнесу. </w:t>
      </w:r>
    </w:p>
    <w:p w:rsidR="00744889" w:rsidRPr="001C3CDD" w:rsidRDefault="00744889" w:rsidP="00744889">
      <w:pPr>
        <w:ind w:firstLine="851"/>
        <w:rPr>
          <w:szCs w:val="28"/>
        </w:rPr>
      </w:pPr>
      <w:r w:rsidRPr="001C3CDD">
        <w:rPr>
          <w:szCs w:val="28"/>
        </w:rPr>
        <w:t xml:space="preserve">Microsoft Access дозволяє керувати всіма відомостями в межах одного файлу бази даних. У рамках цього файлу дані можна розділити на окремі контейнери, які називаються таблицями; переглядати, додавати й поновлювати дані в таблицях за допомогою електронних форм; знаходити і витягати тільки потрібні дані за допомогою запитів; а також аналізувати чи друкувати дані в заданому макеті за допомогою звітів. Створення сторінок доступу до даних дозволяє користувачам переглядати, поновлювати чи аналізувати дані з бази даних через Інтернет. </w:t>
      </w:r>
    </w:p>
    <w:p w:rsidR="00744889" w:rsidRPr="001C3CDD" w:rsidRDefault="00744889" w:rsidP="008727F0">
      <w:pPr>
        <w:ind w:firstLine="851"/>
        <w:rPr>
          <w:szCs w:val="28"/>
        </w:rPr>
      </w:pPr>
      <w:r w:rsidRPr="001C3CDD">
        <w:rPr>
          <w:szCs w:val="28"/>
        </w:rPr>
        <w:t xml:space="preserve">MS Access має потужний, зручний і гнучкий засіб </w:t>
      </w:r>
      <w:r w:rsidRPr="001C3CDD">
        <w:rPr>
          <w:iCs/>
          <w:szCs w:val="28"/>
        </w:rPr>
        <w:t>візуального</w:t>
      </w:r>
      <w:r w:rsidRPr="001C3CDD">
        <w:rPr>
          <w:szCs w:val="28"/>
        </w:rPr>
        <w:t xml:space="preserve"> проектування об’єктів за допомогою </w:t>
      </w:r>
      <w:r w:rsidRPr="001C3CDD">
        <w:rPr>
          <w:iCs/>
          <w:szCs w:val="28"/>
        </w:rPr>
        <w:t>Майстрів,</w:t>
      </w:r>
      <w:r w:rsidRPr="001C3CDD">
        <w:rPr>
          <w:szCs w:val="28"/>
        </w:rPr>
        <w:t xml:space="preserve"> і це дає змогу при мінімумі попередньої підготовки швидко створити повноцінну базу даних – на рівні таблиць, форм, запитів-вибірок і звітів.</w:t>
      </w:r>
    </w:p>
    <w:p w:rsidR="00744889" w:rsidRPr="001C3CDD" w:rsidRDefault="00744889" w:rsidP="008727F0">
      <w:pPr>
        <w:shd w:val="clear" w:color="auto" w:fill="FFFFFF"/>
        <w:ind w:firstLine="851"/>
        <w:rPr>
          <w:szCs w:val="28"/>
        </w:rPr>
      </w:pPr>
      <w:r w:rsidRPr="001C3CDD">
        <w:rPr>
          <w:szCs w:val="28"/>
        </w:rPr>
        <w:t>За допомогою програми Access можна:</w:t>
      </w:r>
    </w:p>
    <w:p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додавати нові дані до бази даних, наприклад новий предмет до інвентарного списку;</w:t>
      </w:r>
    </w:p>
    <w:p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редагувати наявні дані бази даних, наприклад змінювати поточне розташування предмета;</w:t>
      </w:r>
    </w:p>
    <w:p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видаляти відомості, якщо, наприклад, предмет було продано або списано;</w:t>
      </w:r>
    </w:p>
    <w:p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lastRenderedPageBreak/>
        <w:t>впорядковувати та переглядати дані різними способами;</w:t>
      </w:r>
    </w:p>
    <w:p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спільно користуватися даними з іншими користувачами за допомогою звітів, повідомлень електронної пошти, інтрамережі або Інтернету.</w:t>
      </w:r>
    </w:p>
    <w:p w:rsidR="00744889" w:rsidRPr="001C3CDD" w:rsidRDefault="00744889" w:rsidP="008727F0">
      <w:pPr>
        <w:ind w:firstLine="851"/>
        <w:rPr>
          <w:szCs w:val="28"/>
        </w:rPr>
      </w:pPr>
      <w:r w:rsidRPr="001C3CDD">
        <w:rPr>
          <w:szCs w:val="28"/>
        </w:rPr>
        <w:t>Частини бази даних Access</w:t>
      </w:r>
      <w:r>
        <w:rPr>
          <w:szCs w:val="28"/>
        </w:rPr>
        <w:t xml:space="preserve"> наведено нижче.</w:t>
      </w:r>
    </w:p>
    <w:p w:rsidR="00744889" w:rsidRPr="001C3CDD" w:rsidRDefault="00744889" w:rsidP="008727F0">
      <w:pPr>
        <w:shd w:val="clear" w:color="auto" w:fill="FFFFFF"/>
        <w:suppressAutoHyphens/>
        <w:ind w:firstLine="851"/>
        <w:rPr>
          <w:szCs w:val="28"/>
        </w:rPr>
      </w:pPr>
      <w:r w:rsidRPr="001C3CDD">
        <w:rPr>
          <w:szCs w:val="28"/>
        </w:rPr>
        <w:t>Таблиці</w:t>
      </w:r>
      <w:r w:rsidRPr="001C3CDD">
        <w:rPr>
          <w:color w:val="000000"/>
          <w:szCs w:val="28"/>
          <w:shd w:val="clear" w:color="auto" w:fill="FFFFFF"/>
        </w:rPr>
        <w:t xml:space="preserve"> бази даних схожі на електронну таблицю, в якій дані зберігаються в рядках і стовпцях. В результаті зазвичай досить легко імпортувати електронну таблицю до таблиці бази даних. Головна відмінність між збереженням даних в електронній таблиці та базі даних — це спосіб упорядкування даних</w:t>
      </w:r>
      <w:r w:rsidRPr="001C3CDD">
        <w:rPr>
          <w:color w:val="444444"/>
          <w:szCs w:val="28"/>
          <w:shd w:val="clear" w:color="auto" w:fill="FFFFFF"/>
        </w:rPr>
        <w:t>.</w:t>
      </w:r>
    </w:p>
    <w:p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Форми іноді називаються «екранами вводу даних». Це інтерфейси, які використовуються під час роботи з даними, тому вони часто містять кнопки для виконання різних команд. Можна створити базу даних без використання форм, просто редагуючи дані в таблицях даних. Проте більшість користувачів баз даних використовують форми для перегляду, введення та редагування даних у таблицях.</w:t>
      </w:r>
    </w:p>
    <w:p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Звіти </w:t>
      </w:r>
      <w:r w:rsidRPr="001C3CDD">
        <w:rPr>
          <w:szCs w:val="28"/>
          <w:shd w:val="clear" w:color="auto" w:fill="FFFFFF"/>
        </w:rPr>
        <w:t>–</w:t>
      </w:r>
      <w:r w:rsidR="008649E4" w:rsidRPr="008649E4">
        <w:rPr>
          <w:szCs w:val="28"/>
          <w:shd w:val="clear" w:color="auto" w:fill="FFFFFF"/>
          <w:lang w:val="ru-RU"/>
        </w:rPr>
        <w:t xml:space="preserve"> </w:t>
      </w:r>
      <w:r w:rsidRPr="001C3CDD">
        <w:rPr>
          <w:color w:val="000000"/>
          <w:szCs w:val="28"/>
          <w:shd w:val="clear" w:color="auto" w:fill="FFFFFF"/>
        </w:rPr>
        <w:t>використовуються для зведення та представлення даних у таблицях. Звіт зазвичай відповідає на певне питання, наприклад «Яку суму було отримано від кожного клієнта цього року?» або «У яких містах розташовані наші клієнти?». кожний звіт можна відформатувати таким чином, щоб він представляв дані найбільш зрозумілим способом.</w:t>
      </w:r>
    </w:p>
    <w:p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Запити </w:t>
      </w:r>
      <w:r w:rsidRPr="001C3CDD">
        <w:rPr>
          <w:szCs w:val="28"/>
          <w:shd w:val="clear" w:color="auto" w:fill="FFFFFF"/>
        </w:rPr>
        <w:t>–</w:t>
      </w:r>
      <w:r w:rsidRPr="001C3CDD">
        <w:rPr>
          <w:color w:val="000000"/>
          <w:shd w:val="clear" w:color="auto" w:fill="FFFFFF"/>
        </w:rPr>
        <w:t xml:space="preserve">  </w:t>
      </w:r>
      <w:r w:rsidRPr="001C3CDD">
        <w:rPr>
          <w:color w:val="000000"/>
          <w:szCs w:val="28"/>
          <w:shd w:val="clear" w:color="auto" w:fill="FFFFFF"/>
        </w:rPr>
        <w:t>це справжні робочі коники бази даних, які можуть виконувати багато різних функцій. Їх найпоширеніша функція — отримання певних даних із таблиць. Дані, які потрібно переглянути, зазвичай розташовані в кількох таблицях, і запити дають змогу переглянути їх в одній таблиці даних. Також, оскільки зазвичай не потрібно бачити всі записи одночасно, запити дозволяють додавати критерії для «фільтрування» даних, щоб переглядати лише потрібні записи. Запити часто виконують роль джерела записів для форм і звітів.</w:t>
      </w:r>
    </w:p>
    <w:p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lastRenderedPageBreak/>
        <w:t>Макроси в програмі Access можна вважати спрощеною мовою програмування, яку можна використовувати для додавання функціональності до бази даних. Наприклад, можна вкласти макрос до кнопки форми, щоб запускати макрос у разі натискання цієї кнопки. Макроси містять дії, які виконують завдання, наприклад відкривають звіт, виконують запит або закривають базу даних. Більшість операцій із базою даних, які виконуються вручну, можна зробити автоматичними за допомогою макросів, тому вони можуть бути корисним засобом економії часу.</w:t>
      </w:r>
    </w:p>
    <w:p w:rsidR="00744889" w:rsidRPr="001C3CDD" w:rsidRDefault="00744889" w:rsidP="00744889">
      <w:pPr>
        <w:shd w:val="clear" w:color="auto" w:fill="FFFFFF"/>
        <w:suppressAutoHyphens/>
        <w:ind w:firstLine="851"/>
        <w:rPr>
          <w:szCs w:val="28"/>
        </w:rPr>
      </w:pPr>
      <w:r w:rsidRPr="001C3CDD">
        <w:rPr>
          <w:szCs w:val="28"/>
          <w:shd w:val="clear" w:color="auto" w:fill="FFFFFF"/>
        </w:rPr>
        <w:t>Модулі, як і макроси, – це об’єкти, які можна використовувати для додавання функціональності до бази даних. Проте, якщо макроси Access створюються за допомогою вибору зі списку дій макросу, модулі пишуться мовою програмування</w:t>
      </w:r>
      <w:r w:rsidRPr="001C3CDD">
        <w:rPr>
          <w:shd w:val="clear" w:color="auto" w:fill="FFFFFF"/>
        </w:rPr>
        <w:t> </w:t>
      </w:r>
      <w:hyperlink r:id="rId84" w:history="1">
        <w:r w:rsidRPr="001C3CDD">
          <w:rPr>
            <w:szCs w:val="28"/>
            <w:shd w:val="clear" w:color="auto" w:fill="FFFFFF"/>
          </w:rPr>
          <w:t>Visual Basic для застосунків (VBA)</w:t>
        </w:r>
      </w:hyperlink>
      <w:r w:rsidRPr="001C3CDD">
        <w:rPr>
          <w:szCs w:val="28"/>
          <w:shd w:val="clear" w:color="auto" w:fill="FFFFFF"/>
        </w:rPr>
        <w:t>. Модуль — це збірка декларацій, інструкцій і процедур, які зберігаються разом. Модуль може бути модулем класу або стандартним модулем. Модулі класу додаються до форм або звітів і зазвичай містять процедури, характерні для форми чи звіту, до яких вони додаються. Стандартні модулі містять загальні процедури, не пов’язані з жодним іншим об’єктом [</w:t>
      </w:r>
      <w:r w:rsidRPr="00744889">
        <w:rPr>
          <w:szCs w:val="28"/>
          <w:shd w:val="clear" w:color="auto" w:fill="FFFFFF"/>
        </w:rPr>
        <w:t>15</w:t>
      </w:r>
      <w:r w:rsidRPr="001C3CDD">
        <w:rPr>
          <w:szCs w:val="28"/>
          <w:shd w:val="clear" w:color="auto" w:fill="FFFFFF"/>
        </w:rPr>
        <w:t>].</w:t>
      </w:r>
    </w:p>
    <w:p w:rsidR="00744889" w:rsidRPr="001C3CDD" w:rsidRDefault="00744889" w:rsidP="00744889">
      <w:pPr>
        <w:shd w:val="clear" w:color="auto" w:fill="FFFFFF"/>
        <w:ind w:firstLine="851"/>
        <w:rPr>
          <w:color w:val="000000"/>
          <w:szCs w:val="28"/>
        </w:rPr>
      </w:pPr>
      <w:r w:rsidRPr="001C3CDD">
        <w:rPr>
          <w:b/>
          <w:szCs w:val="28"/>
          <w:shd w:val="clear" w:color="auto" w:fill="FFFFFF"/>
        </w:rPr>
        <w:t xml:space="preserve"> </w:t>
      </w:r>
      <w:r w:rsidRPr="001C3CDD">
        <w:rPr>
          <w:bCs/>
          <w:i/>
          <w:iCs/>
          <w:color w:val="000000"/>
          <w:szCs w:val="28"/>
        </w:rPr>
        <w:t>СКБД Oracle</w:t>
      </w:r>
      <w:r w:rsidRPr="001C3CDD">
        <w:rPr>
          <w:color w:val="000000"/>
          <w:szCs w:val="28"/>
        </w:rPr>
        <w:t xml:space="preserve"> – це одна з найпоширеніших на сьогоднішній день систем управління баз даних. В СКБД Oracle виконуються всі сучасні вимоги, такі як: багатокористувацький доступ до системи клієнт-сервер, багатоступеневий захист від несанкціонованого доступу, реалізація принципу незалежності даних та ін. В даний час СКБД Oracle працює практично на всіх ОС. Головне, що характеризує продукти Oracle протягом багатьох років - це надійність, безпека, висока продуктивність, зручність у роботі. Для СКБД Oracle, що стала на сьогоднішній день практично обов'язковою частиною будь-якої серйозної інформаційної системи, це особливо важливо. Але не лише ці характеристики дозволяють продуктам Oracle утримувати лідерство на ринку СКБД. Інформаційні технології стрімко розвиваються та вимагають від сучасних СКБД </w:t>
      </w:r>
      <w:r w:rsidRPr="001C3CDD">
        <w:rPr>
          <w:color w:val="000000"/>
          <w:szCs w:val="28"/>
        </w:rPr>
        <w:lastRenderedPageBreak/>
        <w:t>розширення функціональності зі зберігання й обробки даних. Корпорація Oracle, рухаючись в ногу з часом, ламає погляди на СКБД, що склалися, наділяючи її все новими та новими можливостями.</w:t>
      </w:r>
    </w:p>
    <w:p w:rsidR="00744889" w:rsidRPr="001C3CDD" w:rsidRDefault="00744889" w:rsidP="00744889">
      <w:pPr>
        <w:shd w:val="clear" w:color="auto" w:fill="FFFFFF"/>
        <w:ind w:firstLine="851"/>
        <w:rPr>
          <w:color w:val="000000"/>
          <w:szCs w:val="28"/>
        </w:rPr>
      </w:pPr>
      <w:r w:rsidRPr="001C3CDD">
        <w:rPr>
          <w:color w:val="000000"/>
          <w:szCs w:val="28"/>
        </w:rPr>
        <w:t xml:space="preserve">Сучасна </w:t>
      </w:r>
      <w:r w:rsidRPr="001C3CDD">
        <w:rPr>
          <w:szCs w:val="28"/>
        </w:rPr>
        <w:t>СКБД</w:t>
      </w:r>
      <w:r w:rsidRPr="001C3CDD">
        <w:rPr>
          <w:color w:val="000000"/>
          <w:szCs w:val="28"/>
        </w:rPr>
        <w:t xml:space="preserve"> Oracle </w:t>
      </w:r>
      <w:r w:rsidRPr="001C3CDD">
        <w:rPr>
          <w:szCs w:val="28"/>
          <w:shd w:val="clear" w:color="auto" w:fill="FFFFFF"/>
        </w:rPr>
        <w:t>–</w:t>
      </w:r>
      <w:r w:rsidRPr="001C3CDD">
        <w:rPr>
          <w:color w:val="000000"/>
          <w:szCs w:val="28"/>
        </w:rPr>
        <w:t xml:space="preserve"> це потужний програмний комплекс, який дозволяє створювати програми будь-якого ступеня складності. Ядром цього програмного комплексу є база даних, яка зберігає інформацію, причому кількість інформації за рахунок засобів масштабування, що надаються, практично безмежне. З цією інформацією високоефективно може одночасно працювати практично будь-яка кількість користувачів (за наявності достатніх апаратних ресурсів), причому продуктивність системи не знижується.</w:t>
      </w:r>
    </w:p>
    <w:p w:rsidR="00744889" w:rsidRPr="001C3CDD" w:rsidRDefault="00744889" w:rsidP="00744889">
      <w:pPr>
        <w:shd w:val="clear" w:color="auto" w:fill="FFFFFF"/>
        <w:ind w:firstLine="851"/>
        <w:rPr>
          <w:color w:val="000000"/>
          <w:szCs w:val="28"/>
        </w:rPr>
      </w:pPr>
      <w:r w:rsidRPr="001C3CDD">
        <w:rPr>
          <w:color w:val="000000"/>
          <w:szCs w:val="28"/>
        </w:rPr>
        <w:t>В останніх версіях СКБД Oracle механізми масштабування дозволяють безмежно збільшувати потужність і швидкість роботи сервера Oracle та програм за допомогою елементарного додавання нових вузлів кластера. Це не вимагає зупинки працюючих застосування чи переписування старих програм, розроблених для звичайної одномашинної архітектури. Крім того, вихід з ладу окремих вузлів кластера також не призводить до зупинки програми.</w:t>
      </w:r>
      <w:r w:rsidRPr="001C3CDD">
        <w:rPr>
          <w:color w:val="000000"/>
          <w:szCs w:val="28"/>
        </w:rPr>
        <w:br/>
        <w:t xml:space="preserve"> Багатоплатформність </w:t>
      </w:r>
      <w:r>
        <w:rPr>
          <w:color w:val="000000"/>
          <w:szCs w:val="28"/>
        </w:rPr>
        <w:t>–</w:t>
      </w:r>
      <w:r w:rsidRPr="001C3CDD">
        <w:rPr>
          <w:color w:val="000000"/>
          <w:szCs w:val="28"/>
        </w:rPr>
        <w:t xml:space="preserve"> ще</w:t>
      </w:r>
      <w:r>
        <w:rPr>
          <w:color w:val="000000"/>
          <w:szCs w:val="28"/>
        </w:rPr>
        <w:t xml:space="preserve"> </w:t>
      </w:r>
      <w:r w:rsidRPr="001C3CDD">
        <w:rPr>
          <w:color w:val="000000"/>
          <w:szCs w:val="28"/>
        </w:rPr>
        <w:t>одна складова успіху СКБД Oracle, так як вона поставляється практично для всіх існуючих на сьогодні операційних систем. При роботі на будь-якій операційній системі з продуктами Oracle не виникає жодних проблем: СКБД Oracle однаково добре працює на будь-якій платформі. Тому компаніям, які розпочинають роботу з продуктами Oracle, не доводиться міняти вже встановлене мережеве оточення. При роботі з СКБД Oracle існує лише невелика кількість відмінностей, зумовлених особливостями тієї чи іншої операційної системи. Але в цілому - це завжди найбезпечніша, надійна та зручна СКБД Oracle.</w:t>
      </w:r>
    </w:p>
    <w:p w:rsidR="00744889" w:rsidRPr="001C3CDD" w:rsidRDefault="00744889" w:rsidP="00744889">
      <w:pPr>
        <w:shd w:val="clear" w:color="auto" w:fill="FFFFFF"/>
        <w:ind w:firstLine="851"/>
        <w:rPr>
          <w:color w:val="000000"/>
          <w:szCs w:val="28"/>
        </w:rPr>
      </w:pPr>
      <w:r w:rsidRPr="001C3CDD">
        <w:rPr>
          <w:color w:val="000000"/>
          <w:szCs w:val="28"/>
        </w:rPr>
        <w:t xml:space="preserve">СКБД Oracle поставляється в чотирьох варіантах: Oracle Database Enterprise Edition, Oracle Database Standard Edition, Oracle Database Personal Edition і в зовсім полегшеному мобільному варіанті, призначеному, в першу </w:t>
      </w:r>
      <w:r w:rsidRPr="001C3CDD">
        <w:rPr>
          <w:color w:val="000000"/>
          <w:szCs w:val="28"/>
        </w:rPr>
        <w:lastRenderedPageBreak/>
        <w:t>чергу, для ноутбуків. При цьому всі варіанти сервера Oracle функціонально ідентичні, за винятком деяких опцій [</w:t>
      </w:r>
      <w:r>
        <w:rPr>
          <w:color w:val="000000"/>
          <w:szCs w:val="28"/>
        </w:rPr>
        <w:t>16</w:t>
      </w:r>
      <w:r w:rsidRPr="001C3CDD">
        <w:rPr>
          <w:color w:val="000000"/>
          <w:szCs w:val="28"/>
        </w:rPr>
        <w:t>].</w:t>
      </w:r>
    </w:p>
    <w:p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автоматизованої інформаційної системи ведення розкладу занять у ВНЗ.</w:t>
      </w:r>
    </w:p>
    <w:p w:rsidR="00744889" w:rsidRPr="001C3CDD" w:rsidRDefault="00744889" w:rsidP="00744889">
      <w:pPr>
        <w:shd w:val="clear" w:color="auto" w:fill="FFFFFF"/>
        <w:ind w:firstLine="851"/>
        <w:rPr>
          <w:bCs/>
          <w:szCs w:val="28"/>
          <w:shd w:val="clear" w:color="auto" w:fill="FFFFFF"/>
        </w:rPr>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rsidR="00744889" w:rsidRPr="00744889" w:rsidRDefault="008A2953" w:rsidP="004029E7">
      <w:pPr>
        <w:ind w:firstLine="851"/>
      </w:pPr>
      <w:bookmarkStart w:id="15" w:name="_GoBack"/>
      <w:r w:rsidRPr="008A2953">
        <w:rPr>
          <w:color w:val="FF0000"/>
        </w:rPr>
        <w:t>Тільки вибір</w:t>
      </w:r>
      <w:bookmarkEnd w:id="15"/>
    </w:p>
    <w:p w:rsidR="0091124B" w:rsidRDefault="0091124B">
      <w:pPr>
        <w:spacing w:line="240" w:lineRule="auto"/>
        <w:jc w:val="left"/>
        <w:rPr>
          <w:b/>
          <w:bCs/>
          <w:kern w:val="32"/>
        </w:rPr>
      </w:pPr>
      <w:r>
        <w:br w:type="page"/>
      </w:r>
    </w:p>
    <w:p w:rsidR="00EB1C53" w:rsidRDefault="00EB1C53" w:rsidP="00C30C05">
      <w:pPr>
        <w:pStyle w:val="14"/>
        <w:spacing w:line="480" w:lineRule="auto"/>
      </w:pPr>
      <w:bookmarkStart w:id="16" w:name="_Toc450815819"/>
      <w:r>
        <w:lastRenderedPageBreak/>
        <w:t>3</w:t>
      </w:r>
      <w:r w:rsidR="00B64400" w:rsidRPr="00B64400">
        <w:rPr>
          <w:lang w:val="ru-RU"/>
        </w:rPr>
        <w:t>.</w:t>
      </w:r>
      <w:r>
        <w:t xml:space="preserve"> Програмна реалізація</w:t>
      </w:r>
      <w:bookmarkEnd w:id="16"/>
    </w:p>
    <w:p w:rsidR="00EB1C53" w:rsidRDefault="00EB1C53" w:rsidP="00E6693F">
      <w:pPr>
        <w:pStyle w:val="24"/>
      </w:pPr>
      <w:bookmarkStart w:id="17" w:name="_Toc450815820"/>
      <w:r>
        <w:t>3.1</w:t>
      </w:r>
      <w:r w:rsidR="00B64400" w:rsidRPr="00B64400">
        <w:rPr>
          <w:lang w:val="ru-RU"/>
        </w:rPr>
        <w:t>.</w:t>
      </w:r>
      <w:r>
        <w:t xml:space="preserve"> Структура   і   функціональне   призначення   модулів   системи,   їх взаємозв’язок</w:t>
      </w:r>
      <w:bookmarkEnd w:id="17"/>
    </w:p>
    <w:p w:rsidR="00463035" w:rsidRDefault="00463035" w:rsidP="004029E7">
      <w:pPr>
        <w:ind w:firstLine="851"/>
      </w:pPr>
    </w:p>
    <w:p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rsidR="008649E4" w:rsidRDefault="008649E4" w:rsidP="008649E4">
      <w:pPr>
        <w:ind w:firstLine="851"/>
      </w:pPr>
    </w:p>
    <w:p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rsidTr="00E953DC">
        <w:trPr>
          <w:jc w:val="center"/>
        </w:trPr>
        <w:tc>
          <w:tcPr>
            <w:tcW w:w="1094" w:type="dxa"/>
            <w:vAlign w:val="center"/>
          </w:tcPr>
          <w:p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rsidTr="00E953DC">
        <w:trPr>
          <w:jc w:val="center"/>
        </w:trPr>
        <w:tc>
          <w:tcPr>
            <w:tcW w:w="1094" w:type="dxa"/>
          </w:tcPr>
          <w:p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rsidTr="00E953DC">
        <w:trPr>
          <w:jc w:val="center"/>
        </w:trPr>
        <w:tc>
          <w:tcPr>
            <w:tcW w:w="1094" w:type="dxa"/>
          </w:tcPr>
          <w:p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rsidTr="00E953DC">
        <w:trPr>
          <w:jc w:val="center"/>
        </w:trPr>
        <w:tc>
          <w:tcPr>
            <w:tcW w:w="1094" w:type="dxa"/>
          </w:tcPr>
          <w:p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rsidR="008649E4" w:rsidRPr="003C45C9" w:rsidRDefault="008649E4" w:rsidP="00E953DC">
            <w:pPr>
              <w:jc w:val="center"/>
              <w:rPr>
                <w:rFonts w:eastAsia="Calibri"/>
                <w:sz w:val="24"/>
                <w:szCs w:val="24"/>
              </w:rPr>
            </w:pPr>
            <w:r>
              <w:rPr>
                <w:rFonts w:eastAsia="Calibri"/>
                <w:sz w:val="24"/>
                <w:szCs w:val="24"/>
              </w:rPr>
              <w:t>форма + запит</w:t>
            </w:r>
          </w:p>
        </w:tc>
      </w:tr>
    </w:tbl>
    <w:p w:rsidR="008649E4" w:rsidRDefault="008649E4" w:rsidP="008649E4">
      <w:pPr>
        <w:ind w:firstLine="851"/>
      </w:pPr>
    </w:p>
    <w:p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rsidR="00EA3B6D" w:rsidRDefault="00EA3B6D" w:rsidP="00423351">
      <w:pPr>
        <w:ind w:firstLine="851"/>
      </w:pPr>
    </w:p>
    <w:p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A3B6D" w:rsidRDefault="00EA3B6D" w:rsidP="00423351">
      <w:pPr>
        <w:ind w:firstLine="851"/>
      </w:pPr>
    </w:p>
    <w:p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rsidR="00EA3B6D" w:rsidRDefault="00EA3B6D" w:rsidP="00EA3B6D">
      <w:pPr>
        <w:ind w:firstLine="851"/>
      </w:pPr>
    </w:p>
    <w:p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A3B6D" w:rsidRDefault="00EA3B6D" w:rsidP="00EA3B6D">
      <w:pPr>
        <w:ind w:firstLine="851"/>
      </w:pPr>
    </w:p>
    <w:p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rsidR="00EA3B6D" w:rsidRDefault="00EA3B6D" w:rsidP="00EA3B6D">
      <w:pPr>
        <w:ind w:firstLine="851"/>
      </w:pPr>
    </w:p>
    <w:p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6693F" w:rsidRDefault="00E6693F" w:rsidP="004029E7">
      <w:pPr>
        <w:ind w:firstLine="851"/>
      </w:pPr>
    </w:p>
    <w:p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rsidR="00EA3B6D" w:rsidRDefault="00EA3B6D" w:rsidP="00EA3B6D">
      <w:pPr>
        <w:ind w:firstLine="851"/>
      </w:pPr>
    </w:p>
    <w:p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A3B6D" w:rsidRDefault="00EA3B6D" w:rsidP="00EA3B6D">
      <w:pPr>
        <w:ind w:firstLine="851"/>
      </w:pPr>
    </w:p>
    <w:p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rsidR="00EA3B6D" w:rsidRDefault="00EA3B6D" w:rsidP="00EA3B6D">
      <w:pPr>
        <w:ind w:firstLine="851"/>
      </w:pPr>
    </w:p>
    <w:p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lastRenderedPageBreak/>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A3B6D" w:rsidRDefault="00EA3B6D" w:rsidP="004029E7">
      <w:pPr>
        <w:ind w:firstLine="851"/>
      </w:pPr>
    </w:p>
    <w:p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rsidR="00EA3B6D" w:rsidRDefault="00EA3B6D" w:rsidP="00EA3B6D">
      <w:pPr>
        <w:ind w:firstLine="851"/>
      </w:pPr>
    </w:p>
    <w:p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rsidTr="00E953DC">
        <w:trPr>
          <w:jc w:val="center"/>
        </w:trPr>
        <w:tc>
          <w:tcPr>
            <w:tcW w:w="1094" w:type="dxa"/>
            <w:vAlign w:val="center"/>
          </w:tcPr>
          <w:p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rsidTr="00E953DC">
        <w:trPr>
          <w:jc w:val="center"/>
        </w:trPr>
        <w:tc>
          <w:tcPr>
            <w:tcW w:w="1094" w:type="dxa"/>
          </w:tcPr>
          <w:p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rsidR="00EA3B6D" w:rsidRPr="003C45C9" w:rsidRDefault="00EA3B6D" w:rsidP="00E953DC">
            <w:pPr>
              <w:jc w:val="center"/>
              <w:rPr>
                <w:rFonts w:eastAsia="Calibri"/>
                <w:sz w:val="24"/>
                <w:szCs w:val="24"/>
              </w:rPr>
            </w:pPr>
            <w:r>
              <w:rPr>
                <w:rFonts w:eastAsia="Calibri"/>
                <w:sz w:val="24"/>
                <w:szCs w:val="24"/>
              </w:rPr>
              <w:t>форма + запит</w:t>
            </w:r>
          </w:p>
        </w:tc>
      </w:tr>
    </w:tbl>
    <w:p w:rsidR="00EA3B6D" w:rsidRDefault="00EA3B6D" w:rsidP="004029E7">
      <w:pPr>
        <w:ind w:firstLine="851"/>
      </w:pPr>
    </w:p>
    <w:p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rsidR="00D0769B" w:rsidRDefault="00D0769B" w:rsidP="00D0769B">
      <w:pPr>
        <w:ind w:firstLine="851"/>
      </w:pPr>
    </w:p>
    <w:p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rsidTr="00E953DC">
        <w:trPr>
          <w:jc w:val="center"/>
        </w:trPr>
        <w:tc>
          <w:tcPr>
            <w:tcW w:w="1094" w:type="dxa"/>
            <w:vAlign w:val="center"/>
          </w:tcPr>
          <w:p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rsidTr="00E953DC">
        <w:trPr>
          <w:jc w:val="center"/>
        </w:trPr>
        <w:tc>
          <w:tcPr>
            <w:tcW w:w="1094" w:type="dxa"/>
          </w:tcPr>
          <w:p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rsidTr="00E953DC">
        <w:trPr>
          <w:jc w:val="center"/>
        </w:trPr>
        <w:tc>
          <w:tcPr>
            <w:tcW w:w="1094" w:type="dxa"/>
          </w:tcPr>
          <w:p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rsidTr="00E953DC">
        <w:trPr>
          <w:jc w:val="center"/>
        </w:trPr>
        <w:tc>
          <w:tcPr>
            <w:tcW w:w="1094" w:type="dxa"/>
          </w:tcPr>
          <w:p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rsidR="00D0769B" w:rsidRPr="003C45C9" w:rsidRDefault="00D0769B" w:rsidP="00E953DC">
            <w:pPr>
              <w:jc w:val="center"/>
              <w:rPr>
                <w:rFonts w:eastAsia="Calibri"/>
                <w:sz w:val="24"/>
                <w:szCs w:val="24"/>
              </w:rPr>
            </w:pPr>
            <w:r>
              <w:rPr>
                <w:rFonts w:eastAsia="Calibri"/>
                <w:sz w:val="24"/>
                <w:szCs w:val="24"/>
              </w:rPr>
              <w:t>форма + запит</w:t>
            </w:r>
          </w:p>
        </w:tc>
      </w:tr>
    </w:tbl>
    <w:p w:rsidR="00D0769B" w:rsidRDefault="00D0769B" w:rsidP="004029E7">
      <w:pPr>
        <w:ind w:firstLine="851"/>
      </w:pPr>
    </w:p>
    <w:p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rsidR="00D0769B" w:rsidRDefault="00D0769B" w:rsidP="004029E7">
      <w:pPr>
        <w:ind w:firstLine="851"/>
      </w:pPr>
    </w:p>
    <w:p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rsidTr="00E953DC">
        <w:trPr>
          <w:jc w:val="center"/>
        </w:trPr>
        <w:tc>
          <w:tcPr>
            <w:tcW w:w="1065" w:type="dxa"/>
            <w:vAlign w:val="center"/>
          </w:tcPr>
          <w:p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lastRenderedPageBreak/>
              <w:t>1.</w:t>
            </w:r>
          </w:p>
        </w:tc>
        <w:tc>
          <w:tcPr>
            <w:tcW w:w="4952" w:type="dxa"/>
          </w:tcPr>
          <w:p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rsidTr="00E953DC">
        <w:trPr>
          <w:jc w:val="center"/>
        </w:trPr>
        <w:tc>
          <w:tcPr>
            <w:tcW w:w="1065" w:type="dxa"/>
          </w:tcPr>
          <w:p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rsidR="00D0769B" w:rsidRDefault="00D0769B" w:rsidP="004029E7">
      <w:pPr>
        <w:ind w:firstLine="851"/>
      </w:pPr>
    </w:p>
    <w:p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rsidR="004F3198" w:rsidRDefault="004F3198" w:rsidP="00D0769B">
      <w:pPr>
        <w:ind w:firstLine="851"/>
      </w:pPr>
    </w:p>
    <w:p w:rsidR="004F3198" w:rsidRDefault="004F3198" w:rsidP="004F3198">
      <w:pPr>
        <w:jc w:val="center"/>
        <w:rPr>
          <w:color w:val="FF0000"/>
        </w:rPr>
      </w:pPr>
      <w:r w:rsidRPr="004F3198">
        <w:rPr>
          <w:noProof/>
          <w:color w:val="FF0000"/>
          <w:lang w:val="ru-RU"/>
        </w:rPr>
        <w:drawing>
          <wp:inline distT="0" distB="0" distL="0" distR="0" wp14:anchorId="6F095987" wp14:editId="5E9AEDCA">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5"/>
                    <a:stretch>
                      <a:fillRect/>
                    </a:stretch>
                  </pic:blipFill>
                  <pic:spPr>
                    <a:xfrm>
                      <a:off x="0" y="0"/>
                      <a:ext cx="6120765" cy="4101465"/>
                    </a:xfrm>
                    <a:prstGeom prst="rect">
                      <a:avLst/>
                    </a:prstGeom>
                  </pic:spPr>
                </pic:pic>
              </a:graphicData>
            </a:graphic>
          </wp:inline>
        </w:drawing>
      </w:r>
    </w:p>
    <w:p w:rsidR="004F3198" w:rsidRDefault="004F3198" w:rsidP="004F3198">
      <w:pPr>
        <w:jc w:val="center"/>
      </w:pPr>
      <w:r w:rsidRPr="004F3198">
        <w:t>Рисунок 3.1 – Діаграма класів застосунку</w:t>
      </w:r>
    </w:p>
    <w:p w:rsidR="004F3198" w:rsidRDefault="0073328A" w:rsidP="004F3198">
      <w:pPr>
        <w:ind w:firstLine="851"/>
      </w:pPr>
      <w:r>
        <w:rPr>
          <w:lang w:val="en-US"/>
        </w:rPr>
        <w:lastRenderedPageBreak/>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rsidR="0073328A" w:rsidRPr="0073328A" w:rsidRDefault="0073328A" w:rsidP="0073328A">
      <w:pPr>
        <w:ind w:firstLine="851"/>
      </w:pPr>
      <w:r>
        <w:rPr>
          <w:lang w:val="en-US"/>
        </w:rPr>
        <w:lastRenderedPageBreak/>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rsidR="003647CB" w:rsidRPr="0073328A" w:rsidRDefault="003647CB" w:rsidP="003647CB">
      <w:pPr>
        <w:ind w:firstLine="851"/>
      </w:pPr>
    </w:p>
    <w:p w:rsidR="00A03C21" w:rsidRDefault="00A03C21">
      <w:pPr>
        <w:spacing w:line="240" w:lineRule="auto"/>
        <w:jc w:val="left"/>
      </w:pPr>
      <w:r>
        <w:br w:type="page"/>
      </w:r>
    </w:p>
    <w:p w:rsidR="005379A5" w:rsidRDefault="00EB1C53" w:rsidP="0091124B">
      <w:pPr>
        <w:pStyle w:val="24"/>
        <w:spacing w:line="480" w:lineRule="auto"/>
      </w:pPr>
      <w:bookmarkStart w:id="18" w:name="_Toc450815821"/>
      <w:r>
        <w:lastRenderedPageBreak/>
        <w:t>3.2</w:t>
      </w:r>
      <w:r w:rsidR="00B64400" w:rsidRPr="00423351">
        <w:rPr>
          <w:lang w:val="ru-RU"/>
        </w:rPr>
        <w:t>.</w:t>
      </w:r>
      <w:r>
        <w:t xml:space="preserve"> Розробка програмних модулів</w:t>
      </w:r>
      <w:bookmarkEnd w:id="18"/>
    </w:p>
    <w:p w:rsidR="00E6693F" w:rsidRDefault="00E6693F" w:rsidP="00F9590F">
      <w:pPr>
        <w:pStyle w:val="31"/>
      </w:pPr>
      <w:bookmarkStart w:id="19" w:name="_Toc450815822"/>
      <w:r>
        <w:t>3.</w:t>
      </w:r>
      <w:r w:rsidR="005379A5">
        <w:t>2.</w:t>
      </w:r>
      <w:r>
        <w:t>1</w:t>
      </w:r>
      <w:r w:rsidR="00B64400" w:rsidRPr="00B64400">
        <w:t>.</w:t>
      </w:r>
      <w:r>
        <w:t xml:space="preserve"> Створення таблиць для збереження даних</w:t>
      </w:r>
      <w:bookmarkEnd w:id="19"/>
    </w:p>
    <w:p w:rsidR="005379A5" w:rsidRDefault="005379A5" w:rsidP="00F9590F">
      <w:pPr>
        <w:ind w:firstLine="851"/>
      </w:pPr>
    </w:p>
    <w:p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rsidR="00243FED" w:rsidRDefault="00243FED" w:rsidP="00243FED">
      <w:pPr>
        <w:ind w:left="851"/>
      </w:pPr>
    </w:p>
    <w:p w:rsidR="00243FED" w:rsidRDefault="00243FED" w:rsidP="00243FED">
      <w:pPr>
        <w:jc w:val="center"/>
      </w:pPr>
      <w:r>
        <w:rPr>
          <w:noProof/>
          <w:lang w:val="ru-RU"/>
        </w:rPr>
        <w:drawing>
          <wp:inline distT="0" distB="0" distL="0" distR="0" wp14:anchorId="01733C50" wp14:editId="19867A38">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650" cy="1314450"/>
                    </a:xfrm>
                    <a:prstGeom prst="rect">
                      <a:avLst/>
                    </a:prstGeom>
                  </pic:spPr>
                </pic:pic>
              </a:graphicData>
            </a:graphic>
          </wp:inline>
        </w:drawing>
      </w:r>
    </w:p>
    <w:p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rsidR="00243FED" w:rsidRDefault="00243FED" w:rsidP="00243FED">
      <w:pPr>
        <w:jc w:val="center"/>
      </w:pPr>
    </w:p>
    <w:p w:rsidR="00243FED" w:rsidRDefault="00243FED" w:rsidP="00243FED">
      <w:pPr>
        <w:jc w:val="center"/>
      </w:pPr>
      <w:r>
        <w:rPr>
          <w:noProof/>
          <w:lang w:val="ru-RU"/>
        </w:rPr>
        <w:lastRenderedPageBreak/>
        <w:drawing>
          <wp:inline distT="0" distB="0" distL="0" distR="0" wp14:anchorId="7C99130F" wp14:editId="192B3318">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67325" cy="2228850"/>
                    </a:xfrm>
                    <a:prstGeom prst="rect">
                      <a:avLst/>
                    </a:prstGeom>
                  </pic:spPr>
                </pic:pic>
              </a:graphicData>
            </a:graphic>
          </wp:inline>
        </w:drawing>
      </w:r>
    </w:p>
    <w:p w:rsidR="00243FED" w:rsidRDefault="00243FED" w:rsidP="00243FED">
      <w:pPr>
        <w:jc w:val="center"/>
      </w:pPr>
      <w:r>
        <w:t>Рисунок 3.2 – Таблиця «Приготування 1 страви»</w:t>
      </w:r>
    </w:p>
    <w:p w:rsidR="00243FED" w:rsidRPr="00243FED" w:rsidRDefault="00243FED" w:rsidP="00243FED">
      <w:pPr>
        <w:jc w:val="center"/>
      </w:pPr>
    </w:p>
    <w:p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rsidR="00243FED" w:rsidRDefault="00243FED" w:rsidP="00243FED">
      <w:pPr>
        <w:numPr>
          <w:ilvl w:val="5"/>
          <w:numId w:val="7"/>
        </w:numPr>
        <w:tabs>
          <w:tab w:val="clear" w:pos="4320"/>
        </w:tabs>
        <w:ind w:left="0" w:firstLine="851"/>
      </w:pPr>
      <w:r>
        <w:t>«Назва страви» – назва страви.</w:t>
      </w:r>
    </w:p>
    <w:p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rsidR="00243FED" w:rsidRDefault="00243FED" w:rsidP="00243FED">
      <w:pPr>
        <w:numPr>
          <w:ilvl w:val="5"/>
          <w:numId w:val="7"/>
        </w:numPr>
        <w:tabs>
          <w:tab w:val="clear" w:pos="4320"/>
        </w:tabs>
        <w:ind w:left="0" w:firstLine="851"/>
      </w:pPr>
      <w:r>
        <w:t>«Маса страви» – маса страви.</w:t>
      </w:r>
    </w:p>
    <w:p w:rsidR="00243FED" w:rsidRDefault="00243FED" w:rsidP="00243FED">
      <w:pPr>
        <w:numPr>
          <w:ilvl w:val="5"/>
          <w:numId w:val="7"/>
        </w:numPr>
        <w:tabs>
          <w:tab w:val="clear" w:pos="4320"/>
        </w:tabs>
        <w:ind w:left="0" w:firstLine="851"/>
      </w:pPr>
      <w:r>
        <w:t>«Ціна за 1од» – ціна страви за 1 одиницю.</w:t>
      </w:r>
    </w:p>
    <w:p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rsidR="00243FED" w:rsidRDefault="00243FED" w:rsidP="00243FED">
      <w:pPr>
        <w:numPr>
          <w:ilvl w:val="5"/>
          <w:numId w:val="7"/>
        </w:numPr>
        <w:tabs>
          <w:tab w:val="clear" w:pos="4320"/>
        </w:tabs>
        <w:ind w:left="0" w:firstLine="851"/>
      </w:pPr>
      <w:r>
        <w:t>«Рецепт» – рецепт для приготування страви.</w:t>
      </w:r>
    </w:p>
    <w:p w:rsidR="003A0BDA" w:rsidRDefault="003A0BDA" w:rsidP="003A0BDA">
      <w:pPr>
        <w:ind w:left="851"/>
      </w:pPr>
    </w:p>
    <w:p w:rsidR="003A0BDA" w:rsidRDefault="003A0BDA" w:rsidP="003A0BDA">
      <w:pPr>
        <w:ind w:left="851"/>
        <w:jc w:val="center"/>
      </w:pPr>
      <w:r>
        <w:rPr>
          <w:noProof/>
          <w:lang w:val="ru-RU"/>
        </w:rPr>
        <w:drawing>
          <wp:inline distT="0" distB="0" distL="0" distR="0" wp14:anchorId="18DDF998" wp14:editId="68A91851">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60316" cy="1677900"/>
                    </a:xfrm>
                    <a:prstGeom prst="rect">
                      <a:avLst/>
                    </a:prstGeom>
                  </pic:spPr>
                </pic:pic>
              </a:graphicData>
            </a:graphic>
          </wp:inline>
        </w:drawing>
      </w:r>
    </w:p>
    <w:p w:rsidR="003A0BDA" w:rsidRDefault="003A0BDA" w:rsidP="003A0BDA">
      <w:pPr>
        <w:ind w:left="851"/>
        <w:jc w:val="center"/>
      </w:pPr>
      <w:r>
        <w:t>Рисунок 3.3 – Типи даних таблиці «Страви»</w:t>
      </w:r>
    </w:p>
    <w:p w:rsidR="003A0BDA" w:rsidRDefault="003A0BDA" w:rsidP="003A0BDA">
      <w:pPr>
        <w:ind w:left="851"/>
        <w:jc w:val="center"/>
      </w:pPr>
    </w:p>
    <w:p w:rsidR="003A0BDA" w:rsidRDefault="003A0BDA" w:rsidP="003A0BDA">
      <w:pPr>
        <w:ind w:left="851"/>
        <w:jc w:val="center"/>
      </w:pPr>
      <w:r>
        <w:rPr>
          <w:noProof/>
          <w:lang w:val="ru-RU"/>
        </w:rPr>
        <w:drawing>
          <wp:inline distT="0" distB="0" distL="0" distR="0" wp14:anchorId="01B677DA" wp14:editId="6465514A">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53075" cy="4010025"/>
                    </a:xfrm>
                    <a:prstGeom prst="rect">
                      <a:avLst/>
                    </a:prstGeom>
                  </pic:spPr>
                </pic:pic>
              </a:graphicData>
            </a:graphic>
          </wp:inline>
        </w:drawing>
      </w:r>
    </w:p>
    <w:p w:rsidR="003A0BDA" w:rsidRDefault="003A0BDA" w:rsidP="003A0BDA">
      <w:pPr>
        <w:ind w:left="851"/>
        <w:jc w:val="center"/>
      </w:pPr>
      <w:r>
        <w:t>Рисунок 3.4 – Таблиця «Страви»</w:t>
      </w:r>
    </w:p>
    <w:p w:rsidR="0091124B" w:rsidRDefault="0091124B" w:rsidP="003A0BDA">
      <w:pPr>
        <w:ind w:left="851"/>
        <w:jc w:val="center"/>
      </w:pPr>
    </w:p>
    <w:p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rsidR="00243FED" w:rsidRDefault="00243FED" w:rsidP="00243FED">
      <w:pPr>
        <w:numPr>
          <w:ilvl w:val="6"/>
          <w:numId w:val="7"/>
        </w:numPr>
        <w:tabs>
          <w:tab w:val="clear" w:pos="5040"/>
          <w:tab w:val="num" w:pos="851"/>
        </w:tabs>
        <w:ind w:left="0" w:firstLine="851"/>
      </w:pPr>
      <w:r>
        <w:t>«Назва складової» – назва складової.</w:t>
      </w:r>
    </w:p>
    <w:p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rsidR="00243FED" w:rsidRDefault="00243FED" w:rsidP="00243FED">
      <w:pPr>
        <w:numPr>
          <w:ilvl w:val="6"/>
          <w:numId w:val="7"/>
        </w:numPr>
        <w:tabs>
          <w:tab w:val="clear" w:pos="5040"/>
          <w:tab w:val="num" w:pos="851"/>
        </w:tabs>
        <w:ind w:left="0" w:firstLine="851"/>
      </w:pPr>
      <w:r>
        <w:t>«Опис» – міні-рецепт приготування складової.</w:t>
      </w:r>
    </w:p>
    <w:p w:rsidR="003A0BDA" w:rsidRDefault="003A0BDA" w:rsidP="003A0BDA">
      <w:pPr>
        <w:ind w:left="851"/>
      </w:pPr>
    </w:p>
    <w:p w:rsidR="003A0BDA" w:rsidRDefault="003A0BDA" w:rsidP="003A0BDA">
      <w:pPr>
        <w:ind w:left="851"/>
        <w:jc w:val="center"/>
      </w:pPr>
      <w:r>
        <w:rPr>
          <w:noProof/>
          <w:lang w:val="ru-RU"/>
        </w:rPr>
        <w:lastRenderedPageBreak/>
        <w:drawing>
          <wp:inline distT="0" distB="0" distL="0" distR="0" wp14:anchorId="4A4DEC7D" wp14:editId="55468EC2">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95700" cy="1343025"/>
                    </a:xfrm>
                    <a:prstGeom prst="rect">
                      <a:avLst/>
                    </a:prstGeom>
                  </pic:spPr>
                </pic:pic>
              </a:graphicData>
            </a:graphic>
          </wp:inline>
        </w:drawing>
      </w:r>
    </w:p>
    <w:p w:rsidR="003A0BDA" w:rsidRDefault="003A0BDA" w:rsidP="003A0BDA">
      <w:pPr>
        <w:ind w:left="851"/>
        <w:jc w:val="center"/>
      </w:pPr>
      <w:r>
        <w:t>Рисунок 3.5 – Типи даних таблиці «Складові»</w:t>
      </w:r>
    </w:p>
    <w:p w:rsidR="003A0BDA" w:rsidRDefault="003A0BDA" w:rsidP="003A0BDA">
      <w:pPr>
        <w:ind w:left="851"/>
        <w:jc w:val="center"/>
      </w:pPr>
    </w:p>
    <w:p w:rsidR="003A0BDA" w:rsidRDefault="003A0BDA" w:rsidP="003A0BDA">
      <w:pPr>
        <w:ind w:left="851"/>
        <w:jc w:val="center"/>
      </w:pPr>
      <w:r>
        <w:rPr>
          <w:noProof/>
          <w:lang w:val="ru-RU"/>
        </w:rPr>
        <w:drawing>
          <wp:inline distT="0" distB="0" distL="0" distR="0" wp14:anchorId="7D4B05F0" wp14:editId="35F853BC">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57650" cy="2200275"/>
                    </a:xfrm>
                    <a:prstGeom prst="rect">
                      <a:avLst/>
                    </a:prstGeom>
                  </pic:spPr>
                </pic:pic>
              </a:graphicData>
            </a:graphic>
          </wp:inline>
        </w:drawing>
      </w:r>
    </w:p>
    <w:p w:rsidR="003A0BDA" w:rsidRDefault="003A0BDA" w:rsidP="003A0BDA">
      <w:pPr>
        <w:ind w:left="851"/>
        <w:jc w:val="center"/>
      </w:pPr>
      <w:r>
        <w:t>Рисунок 3.6 – Таблиця «Складові»</w:t>
      </w:r>
    </w:p>
    <w:p w:rsidR="0091124B" w:rsidRDefault="0091124B" w:rsidP="003A0BDA">
      <w:pPr>
        <w:ind w:left="851"/>
        <w:jc w:val="center"/>
      </w:pPr>
    </w:p>
    <w:p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rsidR="00243FED" w:rsidRDefault="00243FED" w:rsidP="00243FED">
      <w:pPr>
        <w:numPr>
          <w:ilvl w:val="7"/>
          <w:numId w:val="7"/>
        </w:numPr>
        <w:tabs>
          <w:tab w:val="clear" w:pos="5760"/>
        </w:tabs>
        <w:ind w:left="0" w:firstLine="851"/>
      </w:pPr>
      <w:r>
        <w:t>«Назва інгрідієнту» – назва інгрідієнту.</w:t>
      </w:r>
    </w:p>
    <w:p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rsidR="003A0BDA" w:rsidRDefault="003A0BDA" w:rsidP="003A0BDA">
      <w:pPr>
        <w:ind w:left="851"/>
      </w:pPr>
    </w:p>
    <w:p w:rsidR="003A0BDA" w:rsidRDefault="003A0BDA" w:rsidP="003A0BDA">
      <w:pPr>
        <w:ind w:left="851"/>
        <w:jc w:val="center"/>
      </w:pPr>
      <w:r>
        <w:rPr>
          <w:noProof/>
          <w:lang w:val="ru-RU"/>
        </w:rPr>
        <w:lastRenderedPageBreak/>
        <w:drawing>
          <wp:inline distT="0" distB="0" distL="0" distR="0" wp14:anchorId="4F2BB2DA" wp14:editId="0975571C">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5700" cy="1114425"/>
                    </a:xfrm>
                    <a:prstGeom prst="rect">
                      <a:avLst/>
                    </a:prstGeom>
                  </pic:spPr>
                </pic:pic>
              </a:graphicData>
            </a:graphic>
          </wp:inline>
        </w:drawing>
      </w:r>
    </w:p>
    <w:p w:rsidR="003A0BDA" w:rsidRDefault="003A0BDA" w:rsidP="003A0BDA">
      <w:pPr>
        <w:ind w:left="851"/>
        <w:jc w:val="center"/>
      </w:pPr>
      <w:r>
        <w:t>Рисунок 3.7 – Типи даних таблиці «Інгрідієнти»</w:t>
      </w:r>
    </w:p>
    <w:p w:rsidR="003A0BDA" w:rsidRDefault="003A0BDA" w:rsidP="003A0BDA">
      <w:pPr>
        <w:ind w:left="851"/>
        <w:jc w:val="center"/>
      </w:pPr>
    </w:p>
    <w:p w:rsidR="003A0BDA" w:rsidRDefault="003A0BDA" w:rsidP="003A0BDA">
      <w:pPr>
        <w:ind w:left="851"/>
        <w:jc w:val="center"/>
      </w:pPr>
      <w:r>
        <w:rPr>
          <w:noProof/>
          <w:lang w:val="ru-RU"/>
        </w:rPr>
        <w:drawing>
          <wp:inline distT="0" distB="0" distL="0" distR="0" wp14:anchorId="032ED737" wp14:editId="0C634646">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7150" cy="3124200"/>
                    </a:xfrm>
                    <a:prstGeom prst="rect">
                      <a:avLst/>
                    </a:prstGeom>
                  </pic:spPr>
                </pic:pic>
              </a:graphicData>
            </a:graphic>
          </wp:inline>
        </w:drawing>
      </w:r>
    </w:p>
    <w:p w:rsidR="003A0BDA" w:rsidRDefault="003A0BDA" w:rsidP="003A0BDA">
      <w:pPr>
        <w:ind w:left="851"/>
        <w:jc w:val="center"/>
      </w:pPr>
      <w:r>
        <w:t>Рисунок 3.8 – Таблиця «</w:t>
      </w:r>
      <w:r w:rsidR="00861163">
        <w:t>І</w:t>
      </w:r>
      <w:r>
        <w:t>нгрідієнти»</w:t>
      </w:r>
    </w:p>
    <w:p w:rsidR="0091124B" w:rsidRDefault="0091124B" w:rsidP="003A0BDA">
      <w:pPr>
        <w:ind w:left="851"/>
        <w:jc w:val="center"/>
      </w:pPr>
    </w:p>
    <w:p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rsidR="003A0BDA" w:rsidRDefault="003A0BDA" w:rsidP="00243FED">
      <w:pPr>
        <w:ind w:firstLine="851"/>
      </w:pPr>
    </w:p>
    <w:p w:rsidR="003A0BDA" w:rsidRDefault="003A0BDA" w:rsidP="003A0BDA">
      <w:pPr>
        <w:ind w:firstLine="851"/>
        <w:jc w:val="center"/>
      </w:pPr>
      <w:r>
        <w:rPr>
          <w:noProof/>
          <w:lang w:val="ru-RU"/>
        </w:rPr>
        <w:drawing>
          <wp:inline distT="0" distB="0" distL="0" distR="0" wp14:anchorId="7280BD0F" wp14:editId="67AD0A6D">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67125" cy="1552575"/>
                    </a:xfrm>
                    <a:prstGeom prst="rect">
                      <a:avLst/>
                    </a:prstGeom>
                  </pic:spPr>
                </pic:pic>
              </a:graphicData>
            </a:graphic>
          </wp:inline>
        </w:drawing>
      </w:r>
    </w:p>
    <w:p w:rsidR="003A0BDA" w:rsidRDefault="003A0BDA" w:rsidP="003A0BDA">
      <w:pPr>
        <w:ind w:firstLine="851"/>
        <w:jc w:val="center"/>
      </w:pPr>
      <w:r>
        <w:t>Рисунок 3.9 – Типи даних таблиці «Ревізії»</w:t>
      </w:r>
    </w:p>
    <w:p w:rsidR="003A0BDA" w:rsidRDefault="003A0BDA" w:rsidP="003A0BDA">
      <w:pPr>
        <w:ind w:firstLine="851"/>
        <w:jc w:val="center"/>
      </w:pPr>
    </w:p>
    <w:p w:rsidR="003A0BDA" w:rsidRDefault="003A0BDA" w:rsidP="003A0BDA">
      <w:pPr>
        <w:jc w:val="center"/>
      </w:pPr>
      <w:r>
        <w:rPr>
          <w:noProof/>
          <w:lang w:val="ru-RU"/>
        </w:rPr>
        <w:drawing>
          <wp:inline distT="0" distB="0" distL="0" distR="0" wp14:anchorId="2D66B414" wp14:editId="24C92DE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765" cy="1892935"/>
                    </a:xfrm>
                    <a:prstGeom prst="rect">
                      <a:avLst/>
                    </a:prstGeom>
                  </pic:spPr>
                </pic:pic>
              </a:graphicData>
            </a:graphic>
          </wp:inline>
        </w:drawing>
      </w:r>
    </w:p>
    <w:p w:rsidR="003A0BDA" w:rsidRDefault="003A0BDA" w:rsidP="003A0BDA">
      <w:pPr>
        <w:jc w:val="center"/>
      </w:pPr>
      <w:r>
        <w:t>Рисунок 3.10 – Таблиця «Ревізії»</w:t>
      </w:r>
    </w:p>
    <w:p w:rsidR="003A0BDA" w:rsidRDefault="003A0BDA" w:rsidP="003A0BDA">
      <w:pPr>
        <w:jc w:val="center"/>
      </w:pPr>
    </w:p>
    <w:p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rsidR="00243FED" w:rsidRDefault="00243FED" w:rsidP="00243FED">
      <w:pPr>
        <w:numPr>
          <w:ilvl w:val="0"/>
          <w:numId w:val="11"/>
        </w:numPr>
        <w:ind w:left="0" w:firstLine="851"/>
      </w:pPr>
      <w:r>
        <w:t>«Дата/час поставки» – дата/час прийняття поставки.</w:t>
      </w:r>
    </w:p>
    <w:p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rsidR="00243FED" w:rsidRDefault="00243FED" w:rsidP="00243FED">
      <w:pPr>
        <w:numPr>
          <w:ilvl w:val="0"/>
          <w:numId w:val="11"/>
        </w:numPr>
        <w:ind w:left="0" w:firstLine="851"/>
      </w:pPr>
      <w:r>
        <w:t>«Сума» – сума поставки.</w:t>
      </w:r>
    </w:p>
    <w:p w:rsidR="00861163" w:rsidRDefault="00861163" w:rsidP="00243FED">
      <w:pPr>
        <w:ind w:firstLine="851"/>
      </w:pPr>
    </w:p>
    <w:p w:rsidR="00861163" w:rsidRDefault="00861163" w:rsidP="00861163">
      <w:pPr>
        <w:ind w:firstLine="851"/>
        <w:jc w:val="center"/>
      </w:pPr>
      <w:r>
        <w:rPr>
          <w:noProof/>
          <w:lang w:val="ru-RU"/>
        </w:rPr>
        <w:lastRenderedPageBreak/>
        <w:drawing>
          <wp:inline distT="0" distB="0" distL="0" distR="0" wp14:anchorId="55E835D5" wp14:editId="24A24A54">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86175" cy="1343025"/>
                    </a:xfrm>
                    <a:prstGeom prst="rect">
                      <a:avLst/>
                    </a:prstGeom>
                  </pic:spPr>
                </pic:pic>
              </a:graphicData>
            </a:graphic>
          </wp:inline>
        </w:drawing>
      </w:r>
    </w:p>
    <w:p w:rsidR="00861163" w:rsidRDefault="00861163" w:rsidP="00861163">
      <w:pPr>
        <w:ind w:firstLine="851"/>
        <w:jc w:val="center"/>
      </w:pPr>
      <w:r>
        <w:t>Рисунок 3.11 – Типи даних таблиці «Поставки»</w:t>
      </w:r>
    </w:p>
    <w:p w:rsidR="00861163" w:rsidRDefault="00861163" w:rsidP="00861163">
      <w:pPr>
        <w:ind w:firstLine="851"/>
        <w:jc w:val="center"/>
      </w:pPr>
    </w:p>
    <w:p w:rsidR="00861163" w:rsidRDefault="00861163" w:rsidP="00861163">
      <w:pPr>
        <w:ind w:firstLine="851"/>
        <w:jc w:val="center"/>
      </w:pPr>
      <w:r>
        <w:rPr>
          <w:noProof/>
          <w:lang w:val="ru-RU"/>
        </w:rPr>
        <w:drawing>
          <wp:inline distT="0" distB="0" distL="0" distR="0" wp14:anchorId="0CCC72C4" wp14:editId="4599908D">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33800" cy="2019300"/>
                    </a:xfrm>
                    <a:prstGeom prst="rect">
                      <a:avLst/>
                    </a:prstGeom>
                  </pic:spPr>
                </pic:pic>
              </a:graphicData>
            </a:graphic>
          </wp:inline>
        </w:drawing>
      </w:r>
    </w:p>
    <w:p w:rsidR="00861163" w:rsidRDefault="00861163" w:rsidP="00861163">
      <w:pPr>
        <w:ind w:firstLine="851"/>
        <w:jc w:val="center"/>
      </w:pPr>
      <w:r>
        <w:t>Рисунок 3.12 – Таблиця «Поставки»</w:t>
      </w:r>
    </w:p>
    <w:p w:rsidR="00861163" w:rsidRDefault="00861163" w:rsidP="00861163">
      <w:pPr>
        <w:ind w:firstLine="851"/>
        <w:jc w:val="center"/>
      </w:pPr>
    </w:p>
    <w:p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rsidR="00243FED" w:rsidRDefault="00243FED" w:rsidP="00F9590F">
      <w:pPr>
        <w:numPr>
          <w:ilvl w:val="0"/>
          <w:numId w:val="22"/>
        </w:numPr>
      </w:pPr>
      <w:r>
        <w:t>«</w:t>
      </w:r>
      <w:r>
        <w:rPr>
          <w:lang w:val="en-US"/>
        </w:rPr>
        <w:t>ID</w:t>
      </w:r>
      <w:r w:rsidRPr="00E2372D">
        <w:rPr>
          <w:lang w:val="ru-RU"/>
        </w:rPr>
        <w:t>_</w:t>
      </w:r>
      <w:r>
        <w:t>Руху» – первинний ключ таблиці.</w:t>
      </w:r>
    </w:p>
    <w:p w:rsidR="00243FED" w:rsidRDefault="00243FED" w:rsidP="00F9590F">
      <w:pPr>
        <w:numPr>
          <w:ilvl w:val="0"/>
          <w:numId w:val="22"/>
        </w:numPr>
        <w:ind w:left="0" w:firstLine="851"/>
      </w:pPr>
      <w:r>
        <w:t>«Дата/час» – дата/час проведення руху партії.</w:t>
      </w:r>
    </w:p>
    <w:p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rsidR="00243FED" w:rsidRDefault="00243FED" w:rsidP="00F9590F">
      <w:pPr>
        <w:numPr>
          <w:ilvl w:val="0"/>
          <w:numId w:val="22"/>
        </w:numPr>
        <w:ind w:left="0" w:firstLine="851"/>
      </w:pPr>
      <w:r>
        <w:t>«Кількість» – кількість інгрідієнтів партії, які підверглися руху.</w:t>
      </w:r>
    </w:p>
    <w:p w:rsidR="00243FED" w:rsidRDefault="00243FED" w:rsidP="00F9590F">
      <w:pPr>
        <w:numPr>
          <w:ilvl w:val="0"/>
          <w:numId w:val="22"/>
        </w:numPr>
        <w:ind w:left="0" w:firstLine="851"/>
      </w:pPr>
      <w:r>
        <w:t>«Коментар» –</w:t>
      </w:r>
      <w:r w:rsidR="00861163">
        <w:t xml:space="preserve"> короткий опис проведеного руху.</w:t>
      </w:r>
    </w:p>
    <w:p w:rsidR="00861163" w:rsidRDefault="00861163" w:rsidP="00861163">
      <w:pPr>
        <w:ind w:left="851"/>
      </w:pPr>
    </w:p>
    <w:p w:rsidR="00861163" w:rsidRDefault="00861163" w:rsidP="00861163">
      <w:pPr>
        <w:ind w:left="851"/>
        <w:jc w:val="center"/>
      </w:pPr>
      <w:r>
        <w:rPr>
          <w:noProof/>
          <w:lang w:val="ru-RU"/>
        </w:rPr>
        <w:lastRenderedPageBreak/>
        <w:drawing>
          <wp:inline distT="0" distB="0" distL="0" distR="0" wp14:anchorId="13BF80C7" wp14:editId="2F806259">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76650" cy="1790700"/>
                    </a:xfrm>
                    <a:prstGeom prst="rect">
                      <a:avLst/>
                    </a:prstGeom>
                  </pic:spPr>
                </pic:pic>
              </a:graphicData>
            </a:graphic>
          </wp:inline>
        </w:drawing>
      </w:r>
    </w:p>
    <w:p w:rsidR="00861163" w:rsidRDefault="00861163" w:rsidP="00861163">
      <w:pPr>
        <w:ind w:left="851"/>
        <w:jc w:val="center"/>
      </w:pPr>
      <w:r>
        <w:t>Рисунок 3.13 – Типи даних таблиці «Рух»</w:t>
      </w:r>
    </w:p>
    <w:p w:rsidR="00861163" w:rsidRDefault="00861163" w:rsidP="00861163">
      <w:pPr>
        <w:ind w:left="851"/>
        <w:jc w:val="center"/>
      </w:pPr>
    </w:p>
    <w:p w:rsidR="00861163" w:rsidRDefault="00861163" w:rsidP="00861163">
      <w:pPr>
        <w:ind w:left="851"/>
        <w:jc w:val="center"/>
      </w:pPr>
      <w:r>
        <w:rPr>
          <w:noProof/>
          <w:lang w:val="ru-RU"/>
        </w:rPr>
        <w:drawing>
          <wp:inline distT="0" distB="0" distL="0" distR="0" wp14:anchorId="7D5DC6B8" wp14:editId="119D6BD8">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33800" cy="2019300"/>
                    </a:xfrm>
                    <a:prstGeom prst="rect">
                      <a:avLst/>
                    </a:prstGeom>
                  </pic:spPr>
                </pic:pic>
              </a:graphicData>
            </a:graphic>
          </wp:inline>
        </w:drawing>
      </w:r>
    </w:p>
    <w:p w:rsidR="00861163" w:rsidRDefault="00861163" w:rsidP="00861163">
      <w:pPr>
        <w:ind w:left="851"/>
        <w:jc w:val="center"/>
      </w:pPr>
      <w:r>
        <w:t>Рисунок 3.14 – Таблиця «Рух»</w:t>
      </w:r>
    </w:p>
    <w:p w:rsidR="00861163" w:rsidRDefault="00861163" w:rsidP="00861163">
      <w:pPr>
        <w:ind w:left="851"/>
        <w:jc w:val="center"/>
      </w:pPr>
    </w:p>
    <w:p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rsidR="00243FED" w:rsidRPr="00DD414B" w:rsidRDefault="00243FED" w:rsidP="00F9590F">
      <w:pPr>
        <w:numPr>
          <w:ilvl w:val="0"/>
          <w:numId w:val="23"/>
        </w:numPr>
        <w:ind w:left="0" w:firstLine="851"/>
        <w:rPr>
          <w:lang w:val="ru-RU"/>
        </w:rPr>
      </w:pPr>
      <w:r>
        <w:t>«Прізвище» – прізвище працівника.</w:t>
      </w:r>
    </w:p>
    <w:p w:rsidR="00243FED" w:rsidRPr="00DD414B" w:rsidRDefault="00243FED" w:rsidP="00F9590F">
      <w:pPr>
        <w:numPr>
          <w:ilvl w:val="0"/>
          <w:numId w:val="23"/>
        </w:numPr>
        <w:ind w:left="0" w:firstLine="851"/>
        <w:rPr>
          <w:lang w:val="ru-RU"/>
        </w:rPr>
      </w:pPr>
      <w:r>
        <w:t>«Ім’я» – ім’я працівника.</w:t>
      </w:r>
    </w:p>
    <w:p w:rsidR="00243FED" w:rsidRPr="00DD414B" w:rsidRDefault="00243FED" w:rsidP="00F9590F">
      <w:pPr>
        <w:numPr>
          <w:ilvl w:val="0"/>
          <w:numId w:val="23"/>
        </w:numPr>
        <w:ind w:left="0" w:firstLine="851"/>
        <w:rPr>
          <w:lang w:val="ru-RU"/>
        </w:rPr>
      </w:pPr>
      <w:r>
        <w:t>«По батькові» – по батькові працівника.</w:t>
      </w:r>
    </w:p>
    <w:p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rsidR="00243FED" w:rsidRPr="00DD414B" w:rsidRDefault="00243FED" w:rsidP="00F9590F">
      <w:pPr>
        <w:numPr>
          <w:ilvl w:val="0"/>
          <w:numId w:val="23"/>
        </w:numPr>
        <w:ind w:left="0" w:firstLine="851"/>
        <w:rPr>
          <w:lang w:val="ru-RU"/>
        </w:rPr>
      </w:pPr>
      <w:r>
        <w:rPr>
          <w:lang w:val="ru-RU"/>
        </w:rPr>
        <w:lastRenderedPageBreak/>
        <w:t>«</w:t>
      </w:r>
      <w:r>
        <w:rPr>
          <w:lang w:val="en-US"/>
        </w:rPr>
        <w:t>FK</w:t>
      </w:r>
      <w:r w:rsidRPr="00DD414B">
        <w:rPr>
          <w:lang w:val="ru-RU"/>
        </w:rPr>
        <w:t>_</w:t>
      </w:r>
      <w:r>
        <w:t>Кваліфікація» – вторинний ключ для визначення освіти та наукогового ступеня працівника.</w:t>
      </w:r>
    </w:p>
    <w:p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rsidR="00861163" w:rsidRDefault="00861163" w:rsidP="00861163">
      <w:pPr>
        <w:ind w:left="851"/>
      </w:pPr>
    </w:p>
    <w:p w:rsidR="00861163" w:rsidRDefault="00861163" w:rsidP="00861163">
      <w:pPr>
        <w:ind w:left="851"/>
        <w:jc w:val="center"/>
        <w:rPr>
          <w:lang w:val="ru-RU"/>
        </w:rPr>
      </w:pPr>
      <w:r>
        <w:rPr>
          <w:noProof/>
          <w:lang w:val="ru-RU"/>
        </w:rPr>
        <w:drawing>
          <wp:inline distT="0" distB="0" distL="0" distR="0" wp14:anchorId="54886811" wp14:editId="685A0DB5">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76650" cy="3524250"/>
                    </a:xfrm>
                    <a:prstGeom prst="rect">
                      <a:avLst/>
                    </a:prstGeom>
                  </pic:spPr>
                </pic:pic>
              </a:graphicData>
            </a:graphic>
          </wp:inline>
        </w:drawing>
      </w:r>
    </w:p>
    <w:p w:rsidR="00861163" w:rsidRDefault="00861163" w:rsidP="00861163">
      <w:pPr>
        <w:ind w:left="851"/>
        <w:jc w:val="center"/>
        <w:rPr>
          <w:lang w:val="ru-RU"/>
        </w:rPr>
      </w:pPr>
      <w:r>
        <w:rPr>
          <w:lang w:val="ru-RU"/>
        </w:rPr>
        <w:t>Рисунок 3.15 – Типи даних таблиці «Працівники»</w:t>
      </w:r>
    </w:p>
    <w:p w:rsidR="00861163" w:rsidRDefault="00861163" w:rsidP="00861163">
      <w:pPr>
        <w:ind w:left="851"/>
        <w:jc w:val="center"/>
        <w:rPr>
          <w:lang w:val="ru-RU"/>
        </w:rPr>
      </w:pPr>
    </w:p>
    <w:p w:rsidR="00861163" w:rsidRDefault="00861163" w:rsidP="00861163">
      <w:pPr>
        <w:jc w:val="center"/>
        <w:rPr>
          <w:lang w:val="ru-RU"/>
        </w:rPr>
      </w:pPr>
      <w:r>
        <w:rPr>
          <w:noProof/>
          <w:lang w:val="ru-RU"/>
        </w:rPr>
        <w:lastRenderedPageBreak/>
        <w:drawing>
          <wp:inline distT="0" distB="0" distL="0" distR="0" wp14:anchorId="67FA7E4D" wp14:editId="6211BC7F">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1329690"/>
                    </a:xfrm>
                    <a:prstGeom prst="rect">
                      <a:avLst/>
                    </a:prstGeom>
                  </pic:spPr>
                </pic:pic>
              </a:graphicData>
            </a:graphic>
          </wp:inline>
        </w:drawing>
      </w:r>
    </w:p>
    <w:p w:rsidR="00861163" w:rsidRPr="00C64A0C" w:rsidRDefault="00861163" w:rsidP="00861163">
      <w:pPr>
        <w:jc w:val="center"/>
      </w:pPr>
      <w:r>
        <w:rPr>
          <w:lang w:val="ru-RU"/>
        </w:rPr>
        <w:t>Рисунок 3.16 – Таблиця «Працівники</w:t>
      </w:r>
      <w:r w:rsidR="00C64A0C">
        <w:t>»</w:t>
      </w:r>
    </w:p>
    <w:p w:rsidR="0000135E" w:rsidRDefault="0000135E" w:rsidP="0000135E">
      <w:pPr>
        <w:rPr>
          <w:lang w:val="ru-RU"/>
        </w:rPr>
      </w:pPr>
    </w:p>
    <w:p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rsidR="00243FED" w:rsidRPr="00243FED" w:rsidRDefault="00243FED" w:rsidP="0000135E">
      <w:pPr>
        <w:rPr>
          <w:lang w:val="ru-RU"/>
        </w:rPr>
      </w:pPr>
    </w:p>
    <w:p w:rsidR="00E6693F" w:rsidRDefault="00E6693F" w:rsidP="005379A5">
      <w:pPr>
        <w:pStyle w:val="31"/>
      </w:pPr>
      <w:bookmarkStart w:id="20" w:name="_Toc450815823"/>
      <w:r>
        <w:t>3.</w:t>
      </w:r>
      <w:r w:rsidR="005379A5">
        <w:t>2.</w:t>
      </w:r>
      <w:r>
        <w:t>2</w:t>
      </w:r>
      <w:r w:rsidR="00B64400" w:rsidRPr="00B64400">
        <w:rPr>
          <w:lang w:val="ru-RU"/>
        </w:rPr>
        <w:t>.</w:t>
      </w:r>
      <w:r>
        <w:t xml:space="preserve"> Проектування запитів для рішення задач</w:t>
      </w:r>
      <w:bookmarkEnd w:id="20"/>
    </w:p>
    <w:p w:rsidR="00D0769B" w:rsidRPr="00BA7C48" w:rsidRDefault="00D0769B" w:rsidP="00BA7C48"/>
    <w:p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1" w:history="1">
        <w:r w:rsidRPr="00D0769B">
          <w:rPr>
            <w:rStyle w:val="af"/>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rsidR="00DB2E25" w:rsidRPr="00105AF5" w:rsidRDefault="00DB2E25" w:rsidP="00DB2E25">
      <w:pPr>
        <w:pStyle w:val="af4"/>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rsidR="00105AF5" w:rsidRDefault="00105AF5" w:rsidP="00105AF5">
      <w:pPr>
        <w:pStyle w:val="af4"/>
        <w:ind w:left="851"/>
        <w:rPr>
          <w:rFonts w:ascii="Times New Roman" w:hAnsi="Times New Roman"/>
          <w:sz w:val="28"/>
          <w:szCs w:val="28"/>
        </w:rPr>
      </w:pPr>
    </w:p>
    <w:p w:rsidR="00105AF5" w:rsidRDefault="00105AF5" w:rsidP="00105AF5">
      <w:pPr>
        <w:pStyle w:val="af4"/>
        <w:ind w:left="0"/>
        <w:rPr>
          <w:rFonts w:ascii="Times New Roman" w:hAnsi="Times New Roman"/>
          <w:sz w:val="28"/>
          <w:szCs w:val="28"/>
        </w:rPr>
      </w:pPr>
      <w:r>
        <w:rPr>
          <w:noProof/>
          <w:lang w:eastAsia="ru-RU"/>
        </w:rPr>
        <w:lastRenderedPageBreak/>
        <w:drawing>
          <wp:inline distT="0" distB="0" distL="0" distR="0" wp14:anchorId="20A39CBD" wp14:editId="3FC0BA74">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765" cy="3138918"/>
                    </a:xfrm>
                    <a:prstGeom prst="rect">
                      <a:avLst/>
                    </a:prstGeom>
                  </pic:spPr>
                </pic:pic>
              </a:graphicData>
            </a:graphic>
          </wp:inline>
        </w:drawing>
      </w:r>
    </w:p>
    <w:p w:rsidR="00105AF5" w:rsidRDefault="00105AF5" w:rsidP="00105AF5">
      <w:pPr>
        <w:pStyle w:val="af4"/>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rsidR="00105AF5" w:rsidRDefault="00105AF5" w:rsidP="00105AF5">
      <w:pPr>
        <w:pStyle w:val="af4"/>
        <w:ind w:left="0" w:firstLine="851"/>
        <w:rPr>
          <w:rFonts w:ascii="Times New Roman" w:hAnsi="Times New Roman"/>
          <w:sz w:val="28"/>
          <w:szCs w:val="28"/>
          <w:lang w:val="uk-UA"/>
        </w:rPr>
      </w:pPr>
    </w:p>
    <w:p w:rsidR="00105AF5" w:rsidRDefault="00105AF5" w:rsidP="00105AF5">
      <w:pPr>
        <w:pStyle w:val="af4"/>
        <w:ind w:left="0" w:firstLine="851"/>
        <w:rPr>
          <w:rFonts w:ascii="Times New Roman" w:hAnsi="Times New Roman"/>
          <w:sz w:val="28"/>
          <w:szCs w:val="28"/>
          <w:lang w:val="uk-UA"/>
        </w:rPr>
      </w:pPr>
      <w:r>
        <w:rPr>
          <w:rFonts w:ascii="Times New Roman" w:hAnsi="Times New Roman"/>
          <w:sz w:val="28"/>
          <w:szCs w:val="28"/>
          <w:lang w:val="uk-UA"/>
        </w:rPr>
        <w:t>Лістинг запиту:</w:t>
      </w:r>
    </w:p>
    <w:p w:rsidR="00F9590F" w:rsidRDefault="00F9590F" w:rsidP="00105AF5">
      <w:pPr>
        <w:pStyle w:val="af4"/>
        <w:ind w:left="0" w:firstLine="851"/>
        <w:rPr>
          <w:rFonts w:ascii="Times New Roman" w:hAnsi="Times New Roman"/>
          <w:sz w:val="28"/>
          <w:szCs w:val="28"/>
          <w:lang w:val="uk-UA"/>
        </w:rPr>
      </w:pP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rsidR="00105AF5" w:rsidRDefault="00105AF5" w:rsidP="00105AF5">
      <w:pPr>
        <w:pStyle w:val="af4"/>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rsidR="00105AF5" w:rsidRPr="00105AF5" w:rsidRDefault="00105AF5" w:rsidP="00105AF5">
      <w:pPr>
        <w:pStyle w:val="af4"/>
        <w:ind w:left="0" w:firstLine="851"/>
        <w:rPr>
          <w:rFonts w:ascii="Consolas" w:hAnsi="Consolas" w:cs="Consolas"/>
          <w:color w:val="A31515"/>
          <w:sz w:val="19"/>
          <w:szCs w:val="19"/>
          <w:highlight w:val="white"/>
          <w:lang w:val="en-US"/>
        </w:rPr>
      </w:pPr>
    </w:p>
    <w:p w:rsidR="00DB2E25" w:rsidRPr="00105AF5" w:rsidRDefault="00DB2E25" w:rsidP="00DB2E25">
      <w:pPr>
        <w:pStyle w:val="af4"/>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rsidR="00105AF5" w:rsidRDefault="00105AF5" w:rsidP="00105AF5">
      <w:pPr>
        <w:pStyle w:val="af4"/>
        <w:ind w:left="851"/>
        <w:rPr>
          <w:rFonts w:ascii="Times New Roman" w:hAnsi="Times New Roman"/>
          <w:sz w:val="28"/>
          <w:szCs w:val="28"/>
          <w:lang w:val="uk-UA"/>
        </w:rPr>
      </w:pPr>
    </w:p>
    <w:p w:rsidR="00105AF5" w:rsidRDefault="00105AF5" w:rsidP="00105AF5">
      <w:pPr>
        <w:pStyle w:val="af4"/>
        <w:ind w:left="0"/>
        <w:jc w:val="center"/>
        <w:rPr>
          <w:rFonts w:ascii="Times New Roman" w:hAnsi="Times New Roman"/>
          <w:sz w:val="28"/>
          <w:szCs w:val="28"/>
        </w:rPr>
      </w:pPr>
      <w:r>
        <w:rPr>
          <w:noProof/>
          <w:lang w:eastAsia="ru-RU"/>
        </w:rPr>
        <w:lastRenderedPageBreak/>
        <w:drawing>
          <wp:inline distT="0" distB="0" distL="0" distR="0" wp14:anchorId="050BD4CB" wp14:editId="31EF343B">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7175" cy="3257550"/>
                    </a:xfrm>
                    <a:prstGeom prst="rect">
                      <a:avLst/>
                    </a:prstGeom>
                  </pic:spPr>
                </pic:pic>
              </a:graphicData>
            </a:graphic>
          </wp:inline>
        </w:drawing>
      </w:r>
    </w:p>
    <w:p w:rsidR="00105AF5" w:rsidRDefault="00105AF5" w:rsidP="00105AF5">
      <w:pPr>
        <w:pStyle w:val="af4"/>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rsidR="00105AF5" w:rsidRDefault="00105AF5" w:rsidP="00105AF5">
      <w:pPr>
        <w:pStyle w:val="af4"/>
        <w:ind w:left="0"/>
        <w:jc w:val="center"/>
        <w:rPr>
          <w:rFonts w:ascii="Times New Roman" w:hAnsi="Times New Roman"/>
          <w:sz w:val="28"/>
          <w:szCs w:val="28"/>
          <w:lang w:val="uk-UA"/>
        </w:rPr>
      </w:pPr>
    </w:p>
    <w:p w:rsidR="00105AF5" w:rsidRDefault="00105AF5" w:rsidP="00105AF5">
      <w:pPr>
        <w:pStyle w:val="af4"/>
        <w:ind w:left="0" w:firstLine="851"/>
        <w:rPr>
          <w:rFonts w:ascii="Times New Roman" w:hAnsi="Times New Roman"/>
          <w:sz w:val="28"/>
          <w:szCs w:val="28"/>
          <w:lang w:val="uk-UA"/>
        </w:rPr>
      </w:pPr>
      <w:r>
        <w:rPr>
          <w:rFonts w:ascii="Times New Roman" w:hAnsi="Times New Roman"/>
          <w:sz w:val="28"/>
          <w:szCs w:val="28"/>
          <w:lang w:val="uk-UA"/>
        </w:rPr>
        <w:t>Лістинг запиту:</w:t>
      </w:r>
    </w:p>
    <w:p w:rsidR="00F9590F" w:rsidRDefault="00F9590F" w:rsidP="00105AF5">
      <w:pPr>
        <w:pStyle w:val="af4"/>
        <w:ind w:left="0" w:firstLine="851"/>
        <w:rPr>
          <w:rFonts w:ascii="Times New Roman" w:hAnsi="Times New Roman"/>
          <w:sz w:val="28"/>
          <w:szCs w:val="28"/>
          <w:lang w:val="uk-UA"/>
        </w:rPr>
      </w:pPr>
    </w:p>
    <w:p w:rsidR="00105AF5" w:rsidRDefault="00105AF5" w:rsidP="00105AF5">
      <w:pPr>
        <w:pStyle w:val="af4"/>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rsidR="00105AF5" w:rsidRPr="00105AF5" w:rsidRDefault="00105AF5" w:rsidP="00105AF5">
      <w:pPr>
        <w:pStyle w:val="af4"/>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rsidR="005379A5" w:rsidRPr="00105AF5" w:rsidRDefault="005379A5" w:rsidP="00105AF5">
      <w:pPr>
        <w:rPr>
          <w:szCs w:val="28"/>
        </w:rPr>
      </w:pPr>
    </w:p>
    <w:p w:rsidR="005379A5" w:rsidRDefault="00E6693F" w:rsidP="00C30C05">
      <w:pPr>
        <w:pStyle w:val="31"/>
      </w:pPr>
      <w:bookmarkStart w:id="21"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1"/>
    </w:p>
    <w:p w:rsidR="00C64A0C" w:rsidRDefault="00C64A0C" w:rsidP="00C64A0C">
      <w:pPr>
        <w:ind w:firstLine="851"/>
        <w:rPr>
          <w:bCs/>
          <w:szCs w:val="28"/>
        </w:rPr>
      </w:pPr>
    </w:p>
    <w:p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rsidR="009130DE" w:rsidRDefault="009130DE" w:rsidP="009130DE">
      <w:pPr>
        <w:ind w:firstLine="851"/>
        <w:rPr>
          <w:szCs w:val="28"/>
        </w:rPr>
      </w:pPr>
      <w:r>
        <w:rPr>
          <w:szCs w:val="28"/>
        </w:rPr>
        <w:lastRenderedPageBreak/>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rsidR="009130DE" w:rsidRDefault="009130DE" w:rsidP="009130DE">
      <w:pPr>
        <w:ind w:firstLine="851"/>
        <w:rPr>
          <w:color w:val="200F03"/>
          <w:szCs w:val="28"/>
        </w:rPr>
      </w:pPr>
    </w:p>
    <w:p w:rsidR="009130DE" w:rsidRDefault="009130DE" w:rsidP="009130DE">
      <w:pPr>
        <w:jc w:val="center"/>
        <w:rPr>
          <w:color w:val="200F03"/>
          <w:szCs w:val="28"/>
        </w:rPr>
      </w:pPr>
      <w:r>
        <w:rPr>
          <w:noProof/>
          <w:lang w:val="ru-RU"/>
        </w:rPr>
        <w:drawing>
          <wp:inline distT="0" distB="0" distL="0" distR="0" wp14:anchorId="32E6F92F" wp14:editId="6B62F6D1">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24025" cy="3400425"/>
                    </a:xfrm>
                    <a:prstGeom prst="rect">
                      <a:avLst/>
                    </a:prstGeom>
                  </pic:spPr>
                </pic:pic>
              </a:graphicData>
            </a:graphic>
          </wp:inline>
        </w:drawing>
      </w:r>
    </w:p>
    <w:p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rsidR="00E6693F" w:rsidRDefault="009130DE" w:rsidP="009130DE">
      <w:pPr>
        <w:jc w:val="center"/>
      </w:pPr>
      <w:r>
        <w:rPr>
          <w:noProof/>
          <w:lang w:val="ru-RU"/>
        </w:rPr>
        <w:lastRenderedPageBreak/>
        <w:drawing>
          <wp:inline distT="0" distB="0" distL="0" distR="0" wp14:anchorId="6A4A8E57" wp14:editId="6DECAE5A">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57750" cy="2733675"/>
                    </a:xfrm>
                    <a:prstGeom prst="rect">
                      <a:avLst/>
                    </a:prstGeom>
                  </pic:spPr>
                </pic:pic>
              </a:graphicData>
            </a:graphic>
          </wp:inline>
        </w:drawing>
      </w:r>
    </w:p>
    <w:p w:rsidR="009130DE" w:rsidRDefault="009130DE" w:rsidP="009130DE">
      <w:pPr>
        <w:jc w:val="center"/>
      </w:pPr>
      <w:r>
        <w:t>Рисунок 3.20 – Форма перегляду інформації з БД</w:t>
      </w:r>
    </w:p>
    <w:p w:rsidR="009130DE" w:rsidRDefault="009130DE" w:rsidP="009130DE">
      <w:pPr>
        <w:jc w:val="center"/>
      </w:pPr>
    </w:p>
    <w:p w:rsidR="009130DE" w:rsidRDefault="009130DE" w:rsidP="009130DE">
      <w:pPr>
        <w:jc w:val="center"/>
      </w:pPr>
      <w:r>
        <w:rPr>
          <w:noProof/>
          <w:lang w:val="ru-RU"/>
        </w:rPr>
        <w:drawing>
          <wp:inline distT="0" distB="0" distL="0" distR="0" wp14:anchorId="7CF25F81" wp14:editId="6D8469A2">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57500" cy="1628775"/>
                    </a:xfrm>
                    <a:prstGeom prst="rect">
                      <a:avLst/>
                    </a:prstGeom>
                  </pic:spPr>
                </pic:pic>
              </a:graphicData>
            </a:graphic>
          </wp:inline>
        </w:drawing>
      </w:r>
    </w:p>
    <w:p w:rsidR="009130DE" w:rsidRDefault="009130DE" w:rsidP="009130DE">
      <w:pPr>
        <w:jc w:val="center"/>
      </w:pPr>
      <w:r>
        <w:t>Рисунок 3.21 – Форма інформації про автора</w:t>
      </w:r>
    </w:p>
    <w:p w:rsidR="009130DE" w:rsidRDefault="009130DE" w:rsidP="009130DE">
      <w:pPr>
        <w:jc w:val="center"/>
      </w:pPr>
    </w:p>
    <w:p w:rsidR="009130DE" w:rsidRDefault="009130DE" w:rsidP="009130DE">
      <w:r>
        <w:rPr>
          <w:noProof/>
          <w:lang w:val="ru-RU"/>
        </w:rPr>
        <w:drawing>
          <wp:inline distT="0" distB="0" distL="0" distR="0" wp14:anchorId="1C79D8D3" wp14:editId="16E480A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2420620"/>
                    </a:xfrm>
                    <a:prstGeom prst="rect">
                      <a:avLst/>
                    </a:prstGeom>
                  </pic:spPr>
                </pic:pic>
              </a:graphicData>
            </a:graphic>
          </wp:inline>
        </w:drawing>
      </w:r>
    </w:p>
    <w:p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rsidR="009130DE" w:rsidRDefault="009130DE" w:rsidP="005379A5">
      <w:pPr>
        <w:pStyle w:val="24"/>
      </w:pPr>
      <w:bookmarkStart w:id="22" w:name="_Toc450815825"/>
      <w:r>
        <w:lastRenderedPageBreak/>
        <w:t>3.3. Тестування інформаційної системи</w:t>
      </w:r>
      <w:bookmarkEnd w:id="22"/>
    </w:p>
    <w:p w:rsidR="009130DE" w:rsidRDefault="009130DE" w:rsidP="009130DE"/>
    <w:p w:rsidR="003600D5" w:rsidRDefault="009130DE" w:rsidP="003600D5">
      <w:pPr>
        <w:tabs>
          <w:tab w:val="left" w:pos="1134"/>
        </w:tabs>
        <w:ind w:firstLine="709"/>
      </w:pPr>
      <w:r>
        <w:t xml:space="preserve">Для перевірки можливостей застосунку було проведено його функціональне тестування. </w:t>
      </w:r>
      <w:r w:rsidR="00F9590F">
        <w:t>Згідно поставленого завдання</w:t>
      </w:r>
      <w:r w:rsidR="003600D5">
        <w:t xml:space="preserve">, інформаційна система має наступні групи функцій: </w:t>
      </w:r>
    </w:p>
    <w:p w:rsidR="003600D5" w:rsidRPr="003600D5" w:rsidRDefault="003600D5" w:rsidP="003600D5">
      <w:pPr>
        <w:pStyle w:val="af4"/>
        <w:numPr>
          <w:ilvl w:val="0"/>
          <w:numId w:val="19"/>
        </w:numPr>
        <w:ind w:left="0" w:firstLine="851"/>
        <w:rPr>
          <w:rFonts w:ascii="Times New Roman" w:hAnsi="Times New Roman"/>
          <w:sz w:val="28"/>
          <w:szCs w:val="28"/>
        </w:rPr>
      </w:pPr>
      <w:r w:rsidRPr="003600D5">
        <w:rPr>
          <w:rFonts w:ascii="Times New Roman" w:hAnsi="Times New Roman"/>
          <w:sz w:val="28"/>
          <w:szCs w:val="28"/>
        </w:rPr>
        <w:t>Кухня – робота з базою приготування страв.</w:t>
      </w:r>
    </w:p>
    <w:p w:rsidR="003600D5" w:rsidRPr="003600D5" w:rsidRDefault="003600D5" w:rsidP="003600D5">
      <w:pPr>
        <w:pStyle w:val="af4"/>
        <w:numPr>
          <w:ilvl w:val="0"/>
          <w:numId w:val="18"/>
        </w:numPr>
        <w:tabs>
          <w:tab w:val="num" w:pos="993"/>
        </w:tabs>
        <w:ind w:left="0" w:firstLine="851"/>
        <w:rPr>
          <w:rFonts w:ascii="Times New Roman" w:hAnsi="Times New Roman"/>
          <w:sz w:val="28"/>
          <w:szCs w:val="28"/>
        </w:rPr>
      </w:pPr>
      <w:r w:rsidRPr="003600D5">
        <w:rPr>
          <w:rFonts w:ascii="Times New Roman" w:hAnsi="Times New Roman"/>
          <w:sz w:val="28"/>
          <w:szCs w:val="28"/>
        </w:rPr>
        <w:t>Рецептури – робота з базою страв, складових, інгрідієнтів.</w:t>
      </w:r>
    </w:p>
    <w:p w:rsidR="003600D5" w:rsidRPr="003600D5" w:rsidRDefault="003600D5" w:rsidP="003600D5">
      <w:pPr>
        <w:pStyle w:val="af4"/>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Контроль – робота з базою ревізій, поставок, постачальників, партій, рухів.</w:t>
      </w:r>
    </w:p>
    <w:p w:rsidR="003600D5" w:rsidRPr="003600D5" w:rsidRDefault="003600D5" w:rsidP="003600D5">
      <w:pPr>
        <w:pStyle w:val="af4"/>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Кадри – робота з базою працівників.</w:t>
      </w:r>
    </w:p>
    <w:p w:rsidR="009130DE" w:rsidRDefault="003600D5" w:rsidP="009130DE">
      <w:pPr>
        <w:ind w:firstLine="851"/>
      </w:pPr>
      <w:r>
        <w:t xml:space="preserve">Відповідно до кожної групи функцій у застосунку було створено окрему вкладку за допомогою елементу </w:t>
      </w:r>
      <w:r>
        <w:rPr>
          <w:lang w:val="en-US"/>
        </w:rPr>
        <w:t>TabControl</w:t>
      </w:r>
      <w:r>
        <w:t xml:space="preserve">. Всі групи поділені на функціональні блоки, яки виділені за допомогою </w:t>
      </w:r>
      <w:r>
        <w:rPr>
          <w:lang w:val="en-US"/>
        </w:rPr>
        <w:t>GroupBox</w:t>
      </w:r>
      <w:r w:rsidRPr="00EB25AD">
        <w:t xml:space="preserve">. </w:t>
      </w:r>
      <w:r>
        <w:t xml:space="preserve">Кожна кнопка у </w:t>
      </w:r>
      <w:r>
        <w:rPr>
          <w:lang w:val="en-US"/>
        </w:rPr>
        <w:t>GroupBox</w:t>
      </w:r>
      <w:r w:rsidRPr="003600D5">
        <w:rPr>
          <w:lang w:val="ru-RU"/>
        </w:rPr>
        <w:t xml:space="preserve"> </w:t>
      </w:r>
      <w:r>
        <w:t xml:space="preserve">виконує свою функцію, як це було описано у пункті 3.1. </w:t>
      </w:r>
    </w:p>
    <w:p w:rsidR="003600D5" w:rsidRDefault="003600D5" w:rsidP="009130DE">
      <w:pPr>
        <w:ind w:firstLine="851"/>
      </w:pPr>
      <w:r>
        <w:t>Група функцій «Кухня» включає в себе такі функції:</w:t>
      </w:r>
    </w:p>
    <w:p w:rsidR="003600D5" w:rsidRPr="003600D5" w:rsidRDefault="003600D5" w:rsidP="003600D5">
      <w:pPr>
        <w:pStyle w:val="af4"/>
        <w:numPr>
          <w:ilvl w:val="0"/>
          <w:numId w:val="20"/>
        </w:numPr>
        <w:ind w:left="0" w:firstLine="851"/>
        <w:rPr>
          <w:rFonts w:ascii="Times New Roman" w:hAnsi="Times New Roman"/>
          <w:sz w:val="28"/>
          <w:szCs w:val="28"/>
        </w:rPr>
      </w:pPr>
      <w:r w:rsidRPr="003600D5">
        <w:rPr>
          <w:rFonts w:ascii="Times New Roman" w:hAnsi="Times New Roman"/>
          <w:sz w:val="28"/>
          <w:szCs w:val="28"/>
        </w:rPr>
        <w:t>Створення нової картки страви</w:t>
      </w:r>
      <w:r w:rsidRPr="003600D5">
        <w:rPr>
          <w:rFonts w:ascii="Times New Roman" w:hAnsi="Times New Roman"/>
          <w:sz w:val="28"/>
          <w:szCs w:val="28"/>
          <w:lang w:val="uk-UA"/>
        </w:rPr>
        <w:t xml:space="preserve"> – рисунок 3.23.</w:t>
      </w:r>
    </w:p>
    <w:p w:rsidR="003600D5" w:rsidRDefault="003600D5" w:rsidP="003600D5">
      <w:pPr>
        <w:pStyle w:val="af4"/>
        <w:ind w:left="851"/>
        <w:rPr>
          <w:noProof/>
        </w:rPr>
      </w:pPr>
    </w:p>
    <w:p w:rsidR="003600D5" w:rsidRDefault="003600D5" w:rsidP="003600D5">
      <w:pPr>
        <w:pStyle w:val="af4"/>
        <w:ind w:left="0"/>
        <w:jc w:val="center"/>
        <w:rPr>
          <w:rFonts w:ascii="Times New Roman" w:hAnsi="Times New Roman"/>
          <w:sz w:val="28"/>
          <w:szCs w:val="28"/>
        </w:rPr>
      </w:pPr>
      <w:r>
        <w:rPr>
          <w:noProof/>
          <w:lang w:eastAsia="ru-RU"/>
        </w:rPr>
        <w:drawing>
          <wp:inline distT="0" distB="0" distL="0" distR="0" wp14:anchorId="1F87E46F" wp14:editId="023B0A5D">
            <wp:extent cx="1771650" cy="279082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1650" cy="2790825"/>
                    </a:xfrm>
                    <a:prstGeom prst="rect">
                      <a:avLst/>
                    </a:prstGeom>
                  </pic:spPr>
                </pic:pic>
              </a:graphicData>
            </a:graphic>
          </wp:inline>
        </w:drawing>
      </w:r>
    </w:p>
    <w:p w:rsidR="003600D5" w:rsidRDefault="003600D5" w:rsidP="003600D5">
      <w:pPr>
        <w:pStyle w:val="af4"/>
        <w:ind w:left="0"/>
        <w:jc w:val="center"/>
        <w:rPr>
          <w:rFonts w:ascii="Times New Roman" w:hAnsi="Times New Roman"/>
          <w:sz w:val="28"/>
          <w:szCs w:val="28"/>
          <w:lang w:val="uk-UA"/>
        </w:rPr>
      </w:pPr>
      <w:r>
        <w:rPr>
          <w:rFonts w:ascii="Times New Roman" w:hAnsi="Times New Roman"/>
          <w:sz w:val="28"/>
          <w:szCs w:val="28"/>
          <w:lang w:val="uk-UA"/>
        </w:rPr>
        <w:t xml:space="preserve">Рисунок 3.23 – Форма </w:t>
      </w:r>
      <w:r w:rsidR="00EB25AD">
        <w:rPr>
          <w:rFonts w:ascii="Times New Roman" w:hAnsi="Times New Roman"/>
          <w:sz w:val="28"/>
          <w:szCs w:val="28"/>
          <w:lang w:val="uk-UA"/>
        </w:rPr>
        <w:t>створення нової картки страви</w:t>
      </w:r>
    </w:p>
    <w:p w:rsidR="0091124B" w:rsidRPr="00EB25AD" w:rsidRDefault="0091124B" w:rsidP="003600D5">
      <w:pPr>
        <w:pStyle w:val="af4"/>
        <w:ind w:left="0"/>
        <w:jc w:val="center"/>
        <w:rPr>
          <w:rFonts w:ascii="Times New Roman" w:hAnsi="Times New Roman"/>
          <w:sz w:val="28"/>
          <w:szCs w:val="28"/>
        </w:rPr>
      </w:pPr>
    </w:p>
    <w:p w:rsidR="00EB25AD" w:rsidRPr="00EB25AD" w:rsidRDefault="00EB25AD" w:rsidP="00EB25AD">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карток страв з функцією параметричного пошуку – рисунок </w:t>
      </w:r>
      <w:r w:rsidRPr="00EB25AD">
        <w:rPr>
          <w:rFonts w:ascii="Times New Roman" w:hAnsi="Times New Roman"/>
          <w:sz w:val="28"/>
          <w:szCs w:val="28"/>
          <w:lang w:val="uk-UA"/>
        </w:rPr>
        <w:t>3.24.</w:t>
      </w:r>
    </w:p>
    <w:p w:rsidR="00EB25AD" w:rsidRDefault="00EB25AD" w:rsidP="00EB25AD">
      <w:pPr>
        <w:pStyle w:val="af4"/>
        <w:ind w:left="851"/>
        <w:rPr>
          <w:rFonts w:ascii="Times New Roman" w:hAnsi="Times New Roman"/>
          <w:sz w:val="28"/>
          <w:szCs w:val="28"/>
        </w:rPr>
      </w:pPr>
    </w:p>
    <w:p w:rsidR="00EB25AD" w:rsidRPr="00EB25AD" w:rsidRDefault="00EB25AD" w:rsidP="00EB25AD">
      <w:pPr>
        <w:pStyle w:val="af4"/>
        <w:ind w:left="0"/>
        <w:jc w:val="center"/>
        <w:rPr>
          <w:rFonts w:ascii="Times New Roman" w:hAnsi="Times New Roman"/>
          <w:sz w:val="28"/>
          <w:szCs w:val="28"/>
        </w:rPr>
      </w:pPr>
      <w:r>
        <w:rPr>
          <w:noProof/>
          <w:lang w:eastAsia="ru-RU"/>
        </w:rPr>
        <w:drawing>
          <wp:inline distT="0" distB="0" distL="0" distR="0" wp14:anchorId="4DBA2CC6" wp14:editId="48385950">
            <wp:extent cx="6120765" cy="25501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0765" cy="2550160"/>
                    </a:xfrm>
                    <a:prstGeom prst="rect">
                      <a:avLst/>
                    </a:prstGeom>
                  </pic:spPr>
                </pic:pic>
              </a:graphicData>
            </a:graphic>
          </wp:inline>
        </w:drawing>
      </w:r>
      <w:r>
        <w:rPr>
          <w:rFonts w:ascii="Times New Roman" w:hAnsi="Times New Roman"/>
          <w:sz w:val="28"/>
          <w:szCs w:val="28"/>
          <w:lang w:val="uk-UA"/>
        </w:rPr>
        <w:t>Рисунок 3.2</w:t>
      </w:r>
      <w:r w:rsidRPr="00EB25AD">
        <w:rPr>
          <w:rFonts w:ascii="Times New Roman" w:hAnsi="Times New Roman"/>
          <w:sz w:val="28"/>
          <w:szCs w:val="28"/>
        </w:rPr>
        <w:t>4</w:t>
      </w:r>
      <w:r>
        <w:rPr>
          <w:rFonts w:ascii="Times New Roman" w:hAnsi="Times New Roman"/>
          <w:sz w:val="28"/>
          <w:szCs w:val="28"/>
          <w:lang w:val="uk-UA"/>
        </w:rPr>
        <w:t xml:space="preserve"> – Форма перегляду карток страв</w:t>
      </w:r>
    </w:p>
    <w:p w:rsidR="00EB25AD" w:rsidRDefault="00EB25AD" w:rsidP="00EB25AD">
      <w:pPr>
        <w:pStyle w:val="af4"/>
        <w:ind w:left="0"/>
        <w:jc w:val="center"/>
        <w:rPr>
          <w:rFonts w:ascii="Times New Roman" w:hAnsi="Times New Roman"/>
          <w:sz w:val="28"/>
          <w:szCs w:val="28"/>
        </w:rPr>
      </w:pPr>
    </w:p>
    <w:p w:rsidR="00EB25AD" w:rsidRDefault="00EB25AD" w:rsidP="00EB25AD">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карток страв – рисунок 3.25.</w:t>
      </w:r>
    </w:p>
    <w:p w:rsidR="00EB25AD" w:rsidRDefault="00EB25AD" w:rsidP="00EB25AD">
      <w:pPr>
        <w:pStyle w:val="af4"/>
        <w:ind w:left="851"/>
        <w:rPr>
          <w:rFonts w:ascii="Times New Roman" w:hAnsi="Times New Roman"/>
          <w:sz w:val="28"/>
          <w:szCs w:val="28"/>
          <w:lang w:val="uk-UA"/>
        </w:rPr>
      </w:pPr>
    </w:p>
    <w:p w:rsidR="00EB25AD" w:rsidRDefault="00EB25AD" w:rsidP="00EB25AD">
      <w:pPr>
        <w:pStyle w:val="af4"/>
        <w:ind w:left="0"/>
        <w:rPr>
          <w:rFonts w:ascii="Times New Roman" w:hAnsi="Times New Roman"/>
          <w:sz w:val="28"/>
          <w:szCs w:val="28"/>
          <w:lang w:val="uk-UA"/>
        </w:rPr>
      </w:pPr>
      <w:r>
        <w:rPr>
          <w:noProof/>
          <w:lang w:eastAsia="ru-RU"/>
        </w:rPr>
        <w:drawing>
          <wp:inline distT="0" distB="0" distL="0" distR="0" wp14:anchorId="122BC0CB" wp14:editId="637DDFD3">
            <wp:extent cx="6120765" cy="3342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20765" cy="3342640"/>
                    </a:xfrm>
                    <a:prstGeom prst="rect">
                      <a:avLst/>
                    </a:prstGeom>
                  </pic:spPr>
                </pic:pic>
              </a:graphicData>
            </a:graphic>
          </wp:inline>
        </w:drawing>
      </w:r>
    </w:p>
    <w:p w:rsidR="00EB25AD" w:rsidRDefault="00EB25AD" w:rsidP="00EB25AD">
      <w:pPr>
        <w:pStyle w:val="af4"/>
        <w:ind w:left="0"/>
        <w:jc w:val="center"/>
        <w:rPr>
          <w:rFonts w:ascii="Times New Roman" w:hAnsi="Times New Roman"/>
          <w:sz w:val="28"/>
          <w:szCs w:val="28"/>
          <w:lang w:val="uk-UA"/>
        </w:rPr>
      </w:pPr>
      <w:r>
        <w:rPr>
          <w:rFonts w:ascii="Times New Roman" w:hAnsi="Times New Roman"/>
          <w:sz w:val="28"/>
          <w:szCs w:val="28"/>
          <w:lang w:val="uk-UA"/>
        </w:rPr>
        <w:t>Рисунок 3.25 – Вивід на друк карток страв</w:t>
      </w:r>
    </w:p>
    <w:p w:rsidR="00EB25AD" w:rsidRDefault="00EB25AD" w:rsidP="00EB25AD">
      <w:pPr>
        <w:pStyle w:val="af4"/>
        <w:ind w:left="0"/>
        <w:jc w:val="center"/>
        <w:rPr>
          <w:rFonts w:ascii="Times New Roman" w:hAnsi="Times New Roman"/>
          <w:sz w:val="28"/>
          <w:szCs w:val="28"/>
          <w:lang w:val="uk-UA"/>
        </w:rPr>
      </w:pPr>
    </w:p>
    <w:p w:rsidR="00EB25AD" w:rsidRDefault="00EB25AD" w:rsidP="00EB25AD">
      <w:pPr>
        <w:ind w:firstLine="851"/>
      </w:pPr>
      <w:r>
        <w:t>Група функцій «Рецептури» включає в себе такі функції:</w:t>
      </w:r>
    </w:p>
    <w:p w:rsidR="00EB25AD" w:rsidRPr="003600D5" w:rsidRDefault="00EB25AD" w:rsidP="00EB25AD">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інгрідієнту</w:t>
      </w:r>
      <w:r w:rsidRPr="003600D5">
        <w:rPr>
          <w:rFonts w:ascii="Times New Roman" w:hAnsi="Times New Roman"/>
          <w:sz w:val="28"/>
          <w:szCs w:val="28"/>
          <w:lang w:val="uk-UA"/>
        </w:rPr>
        <w:t xml:space="preserve"> – рисунок 3.2</w:t>
      </w:r>
      <w:r>
        <w:rPr>
          <w:rFonts w:ascii="Times New Roman" w:hAnsi="Times New Roman"/>
          <w:sz w:val="28"/>
          <w:szCs w:val="28"/>
          <w:lang w:val="uk-UA"/>
        </w:rPr>
        <w:t>6</w:t>
      </w:r>
      <w:r w:rsidRPr="003600D5">
        <w:rPr>
          <w:rFonts w:ascii="Times New Roman" w:hAnsi="Times New Roman"/>
          <w:sz w:val="28"/>
          <w:szCs w:val="28"/>
          <w:lang w:val="uk-UA"/>
        </w:rPr>
        <w:t>.</w:t>
      </w:r>
    </w:p>
    <w:p w:rsidR="00EB25AD" w:rsidRDefault="00EB25AD" w:rsidP="00EB25AD">
      <w:pPr>
        <w:pStyle w:val="af4"/>
        <w:ind w:left="851"/>
        <w:rPr>
          <w:noProof/>
        </w:rPr>
      </w:pPr>
    </w:p>
    <w:p w:rsidR="00EB25AD" w:rsidRDefault="00EB25AD" w:rsidP="00EB25AD">
      <w:pPr>
        <w:pStyle w:val="af4"/>
        <w:ind w:left="0"/>
        <w:jc w:val="center"/>
        <w:rPr>
          <w:rFonts w:ascii="Times New Roman" w:hAnsi="Times New Roman"/>
          <w:sz w:val="28"/>
          <w:szCs w:val="28"/>
        </w:rPr>
      </w:pPr>
      <w:r>
        <w:rPr>
          <w:noProof/>
          <w:lang w:eastAsia="ru-RU"/>
        </w:rPr>
        <w:lastRenderedPageBreak/>
        <w:drawing>
          <wp:inline distT="0" distB="0" distL="0" distR="0" wp14:anchorId="1BB7B512" wp14:editId="28E0E808">
            <wp:extent cx="16002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00200" cy="2419350"/>
                    </a:xfrm>
                    <a:prstGeom prst="rect">
                      <a:avLst/>
                    </a:prstGeom>
                  </pic:spPr>
                </pic:pic>
              </a:graphicData>
            </a:graphic>
          </wp:inline>
        </w:drawing>
      </w:r>
    </w:p>
    <w:p w:rsidR="00EB25AD" w:rsidRDefault="00EB25AD" w:rsidP="00EB25AD">
      <w:pPr>
        <w:pStyle w:val="af4"/>
        <w:ind w:left="0"/>
        <w:jc w:val="center"/>
        <w:rPr>
          <w:rFonts w:ascii="Times New Roman" w:hAnsi="Times New Roman"/>
          <w:sz w:val="28"/>
          <w:szCs w:val="28"/>
          <w:lang w:val="uk-UA"/>
        </w:rPr>
      </w:pPr>
      <w:r>
        <w:rPr>
          <w:rFonts w:ascii="Times New Roman" w:hAnsi="Times New Roman"/>
          <w:sz w:val="28"/>
          <w:szCs w:val="28"/>
          <w:lang w:val="uk-UA"/>
        </w:rPr>
        <w:t>Рисунок 3.26 – Форма додавння нового інгрідієнту</w:t>
      </w:r>
    </w:p>
    <w:p w:rsidR="00EB25AD" w:rsidRPr="00EB25AD" w:rsidRDefault="00EB25AD" w:rsidP="00EB25AD">
      <w:pPr>
        <w:pStyle w:val="af4"/>
        <w:ind w:left="0"/>
        <w:jc w:val="center"/>
        <w:rPr>
          <w:rFonts w:ascii="Times New Roman" w:hAnsi="Times New Roman"/>
          <w:sz w:val="28"/>
          <w:szCs w:val="28"/>
        </w:rPr>
      </w:pPr>
    </w:p>
    <w:p w:rsidR="00EB25AD" w:rsidRPr="00EB25AD" w:rsidRDefault="00EB25AD" w:rsidP="00F9590F">
      <w:pPr>
        <w:pStyle w:val="af4"/>
        <w:numPr>
          <w:ilvl w:val="0"/>
          <w:numId w:val="20"/>
        </w:numPr>
        <w:spacing w:line="360" w:lineRule="auto"/>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інгрідієнтів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3.2</w:t>
      </w:r>
      <w:r>
        <w:rPr>
          <w:rFonts w:ascii="Times New Roman" w:hAnsi="Times New Roman"/>
          <w:sz w:val="28"/>
          <w:szCs w:val="28"/>
          <w:lang w:val="uk-UA"/>
        </w:rPr>
        <w:t>7</w:t>
      </w:r>
      <w:r w:rsidRPr="00EB25AD">
        <w:rPr>
          <w:rFonts w:ascii="Times New Roman" w:hAnsi="Times New Roman"/>
          <w:sz w:val="28"/>
          <w:szCs w:val="28"/>
          <w:lang w:val="uk-UA"/>
        </w:rPr>
        <w:t>.</w:t>
      </w:r>
    </w:p>
    <w:p w:rsidR="00EB25AD" w:rsidRDefault="00EB25AD" w:rsidP="00F9590F">
      <w:pPr>
        <w:pStyle w:val="af4"/>
        <w:spacing w:line="360" w:lineRule="auto"/>
        <w:ind w:left="851"/>
        <w:rPr>
          <w:rFonts w:ascii="Times New Roman" w:hAnsi="Times New Roman"/>
          <w:sz w:val="28"/>
          <w:szCs w:val="28"/>
        </w:rPr>
      </w:pPr>
    </w:p>
    <w:p w:rsidR="00EB25AD" w:rsidRPr="00EB25AD" w:rsidRDefault="00EB25AD" w:rsidP="00EB25AD">
      <w:pPr>
        <w:pStyle w:val="af4"/>
        <w:ind w:left="0"/>
        <w:jc w:val="center"/>
        <w:rPr>
          <w:rFonts w:ascii="Times New Roman" w:hAnsi="Times New Roman"/>
          <w:sz w:val="28"/>
          <w:szCs w:val="28"/>
        </w:rPr>
      </w:pPr>
      <w:r>
        <w:rPr>
          <w:noProof/>
          <w:lang w:eastAsia="ru-RU"/>
        </w:rPr>
        <w:drawing>
          <wp:inline distT="0" distB="0" distL="0" distR="0" wp14:anchorId="6C17D0B6" wp14:editId="0775E844">
            <wp:extent cx="6120765" cy="27006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765" cy="2700655"/>
                    </a:xfrm>
                    <a:prstGeom prst="rect">
                      <a:avLst/>
                    </a:prstGeom>
                  </pic:spPr>
                </pic:pic>
              </a:graphicData>
            </a:graphic>
          </wp:inline>
        </w:drawing>
      </w:r>
      <w:r>
        <w:rPr>
          <w:rFonts w:ascii="Times New Roman" w:hAnsi="Times New Roman"/>
          <w:sz w:val="28"/>
          <w:szCs w:val="28"/>
          <w:lang w:val="uk-UA"/>
        </w:rPr>
        <w:t>Рисунок 3.27 – Форма перегляду списку інгрідієнтів</w:t>
      </w:r>
    </w:p>
    <w:p w:rsidR="00EB25AD" w:rsidRDefault="00EB25AD" w:rsidP="00EB25AD">
      <w:pPr>
        <w:pStyle w:val="af4"/>
        <w:ind w:left="0"/>
        <w:jc w:val="center"/>
        <w:rPr>
          <w:rFonts w:ascii="Times New Roman" w:hAnsi="Times New Roman"/>
          <w:sz w:val="28"/>
          <w:szCs w:val="28"/>
        </w:rPr>
      </w:pPr>
    </w:p>
    <w:p w:rsidR="00EB25AD" w:rsidRDefault="00EB25AD" w:rsidP="00EB25AD">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інгрідієнтів – рисунок 3.28.</w:t>
      </w:r>
    </w:p>
    <w:p w:rsidR="00EB25AD" w:rsidRDefault="00EB25AD" w:rsidP="00EB25AD">
      <w:pPr>
        <w:pStyle w:val="af4"/>
        <w:ind w:left="851"/>
        <w:rPr>
          <w:rFonts w:ascii="Times New Roman" w:hAnsi="Times New Roman"/>
          <w:sz w:val="28"/>
          <w:szCs w:val="28"/>
          <w:lang w:val="uk-UA"/>
        </w:rPr>
      </w:pPr>
    </w:p>
    <w:p w:rsidR="00EB25AD" w:rsidRPr="00EB25AD" w:rsidRDefault="00EB25AD" w:rsidP="00F9590F">
      <w:pPr>
        <w:pStyle w:val="af4"/>
        <w:spacing w:line="360" w:lineRule="auto"/>
        <w:ind w:left="0"/>
        <w:rPr>
          <w:rFonts w:ascii="Times New Roman" w:hAnsi="Times New Roman"/>
          <w:sz w:val="28"/>
          <w:szCs w:val="28"/>
          <w:lang w:val="uk-UA"/>
        </w:rPr>
      </w:pPr>
      <w:r>
        <w:rPr>
          <w:noProof/>
          <w:lang w:eastAsia="ru-RU"/>
        </w:rPr>
        <w:lastRenderedPageBreak/>
        <w:drawing>
          <wp:inline distT="0" distB="0" distL="0" distR="0" wp14:anchorId="34212B5B" wp14:editId="5428872D">
            <wp:extent cx="6120765" cy="3342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0765" cy="3342640"/>
                    </a:xfrm>
                    <a:prstGeom prst="rect">
                      <a:avLst/>
                    </a:prstGeom>
                  </pic:spPr>
                </pic:pic>
              </a:graphicData>
            </a:graphic>
          </wp:inline>
        </w:drawing>
      </w:r>
    </w:p>
    <w:p w:rsidR="00EB25AD" w:rsidRDefault="00EB25AD" w:rsidP="00F9590F">
      <w:pPr>
        <w:pStyle w:val="af4"/>
        <w:spacing w:line="360" w:lineRule="auto"/>
        <w:ind w:left="0"/>
        <w:jc w:val="center"/>
        <w:rPr>
          <w:rFonts w:ascii="Times New Roman" w:hAnsi="Times New Roman"/>
          <w:sz w:val="28"/>
          <w:szCs w:val="28"/>
          <w:lang w:val="uk-UA"/>
        </w:rPr>
      </w:pPr>
      <w:r>
        <w:rPr>
          <w:rFonts w:ascii="Times New Roman" w:hAnsi="Times New Roman"/>
          <w:sz w:val="28"/>
          <w:szCs w:val="28"/>
          <w:lang w:val="uk-UA"/>
        </w:rPr>
        <w:t xml:space="preserve">Рисунок 3.28 – Вивід на друк </w:t>
      </w:r>
      <w:r w:rsidR="003D549E">
        <w:rPr>
          <w:rFonts w:ascii="Times New Roman" w:hAnsi="Times New Roman"/>
          <w:sz w:val="28"/>
          <w:szCs w:val="28"/>
          <w:lang w:val="uk-UA"/>
        </w:rPr>
        <w:t>списку інгрідієнтів</w:t>
      </w:r>
    </w:p>
    <w:p w:rsidR="00EB25AD" w:rsidRPr="00EB25AD" w:rsidRDefault="00EB25AD" w:rsidP="00F9590F">
      <w:pPr>
        <w:pStyle w:val="af4"/>
        <w:spacing w:line="360" w:lineRule="auto"/>
        <w:ind w:left="0"/>
        <w:jc w:val="center"/>
        <w:rPr>
          <w:rFonts w:ascii="Times New Roman" w:hAnsi="Times New Roman"/>
          <w:sz w:val="28"/>
          <w:szCs w:val="28"/>
          <w:lang w:val="uk-UA"/>
        </w:rPr>
      </w:pPr>
    </w:p>
    <w:p w:rsidR="00EB25AD" w:rsidRPr="003600D5" w:rsidRDefault="00EB25AD" w:rsidP="00F9590F">
      <w:pPr>
        <w:pStyle w:val="af4"/>
        <w:numPr>
          <w:ilvl w:val="0"/>
          <w:numId w:val="20"/>
        </w:numPr>
        <w:spacing w:line="360" w:lineRule="auto"/>
        <w:ind w:left="0" w:firstLine="851"/>
        <w:rPr>
          <w:rFonts w:ascii="Times New Roman" w:hAnsi="Times New Roman"/>
          <w:sz w:val="28"/>
          <w:szCs w:val="28"/>
        </w:rPr>
      </w:pPr>
      <w:r>
        <w:rPr>
          <w:rFonts w:ascii="Times New Roman" w:hAnsi="Times New Roman"/>
          <w:sz w:val="28"/>
          <w:szCs w:val="28"/>
          <w:lang w:val="uk-UA"/>
        </w:rPr>
        <w:t>Додавання нової страви</w:t>
      </w:r>
      <w:r w:rsidRPr="003600D5">
        <w:rPr>
          <w:rFonts w:ascii="Times New Roman" w:hAnsi="Times New Roman"/>
          <w:sz w:val="28"/>
          <w:szCs w:val="28"/>
          <w:lang w:val="uk-UA"/>
        </w:rPr>
        <w:t xml:space="preserve"> – рисунок 3.2</w:t>
      </w:r>
      <w:r>
        <w:rPr>
          <w:rFonts w:ascii="Times New Roman" w:hAnsi="Times New Roman"/>
          <w:sz w:val="28"/>
          <w:szCs w:val="28"/>
          <w:lang w:val="uk-UA"/>
        </w:rPr>
        <w:t>9</w:t>
      </w:r>
      <w:r w:rsidRPr="003600D5">
        <w:rPr>
          <w:rFonts w:ascii="Times New Roman" w:hAnsi="Times New Roman"/>
          <w:sz w:val="28"/>
          <w:szCs w:val="28"/>
          <w:lang w:val="uk-UA"/>
        </w:rPr>
        <w:t>.</w:t>
      </w:r>
    </w:p>
    <w:p w:rsidR="00EB25AD" w:rsidRDefault="00EB25AD" w:rsidP="00F9590F">
      <w:pPr>
        <w:pStyle w:val="af4"/>
        <w:spacing w:line="360" w:lineRule="auto"/>
        <w:ind w:left="851"/>
        <w:rPr>
          <w:noProof/>
        </w:rPr>
      </w:pPr>
    </w:p>
    <w:p w:rsidR="00EB25AD" w:rsidRDefault="00EB25AD" w:rsidP="00F9590F">
      <w:pPr>
        <w:pStyle w:val="af4"/>
        <w:spacing w:line="360" w:lineRule="auto"/>
        <w:ind w:left="0"/>
        <w:jc w:val="center"/>
        <w:rPr>
          <w:rFonts w:ascii="Times New Roman" w:hAnsi="Times New Roman"/>
          <w:sz w:val="28"/>
          <w:szCs w:val="28"/>
        </w:rPr>
      </w:pPr>
      <w:r>
        <w:rPr>
          <w:noProof/>
          <w:lang w:eastAsia="ru-RU"/>
        </w:rPr>
        <w:drawing>
          <wp:inline distT="0" distB="0" distL="0" distR="0" wp14:anchorId="6CB30772" wp14:editId="0732A0F1">
            <wp:extent cx="2828925" cy="30384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28925" cy="3038475"/>
                    </a:xfrm>
                    <a:prstGeom prst="rect">
                      <a:avLst/>
                    </a:prstGeom>
                  </pic:spPr>
                </pic:pic>
              </a:graphicData>
            </a:graphic>
          </wp:inline>
        </w:drawing>
      </w:r>
    </w:p>
    <w:p w:rsidR="00EB25AD" w:rsidRDefault="00EB25AD" w:rsidP="00EB25AD">
      <w:pPr>
        <w:pStyle w:val="af4"/>
        <w:ind w:left="0"/>
        <w:jc w:val="center"/>
        <w:rPr>
          <w:rFonts w:ascii="Times New Roman" w:hAnsi="Times New Roman"/>
          <w:sz w:val="28"/>
          <w:szCs w:val="28"/>
          <w:lang w:val="uk-UA"/>
        </w:rPr>
      </w:pPr>
      <w:r>
        <w:rPr>
          <w:rFonts w:ascii="Times New Roman" w:hAnsi="Times New Roman"/>
          <w:sz w:val="28"/>
          <w:szCs w:val="28"/>
          <w:lang w:val="uk-UA"/>
        </w:rPr>
        <w:t>Рисунок 3.29 – Форма додавння нової страви</w:t>
      </w:r>
    </w:p>
    <w:p w:rsidR="00EB25AD" w:rsidRPr="00EB25AD" w:rsidRDefault="00EB25AD" w:rsidP="00EB25AD">
      <w:pPr>
        <w:pStyle w:val="af4"/>
        <w:ind w:left="0"/>
        <w:jc w:val="center"/>
        <w:rPr>
          <w:rFonts w:ascii="Times New Roman" w:hAnsi="Times New Roman"/>
          <w:sz w:val="28"/>
          <w:szCs w:val="28"/>
        </w:rPr>
      </w:pPr>
    </w:p>
    <w:p w:rsidR="00EB25AD" w:rsidRPr="00EB25AD" w:rsidRDefault="00EB25AD" w:rsidP="00EB25AD">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страв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30</w:t>
      </w:r>
      <w:r w:rsidRPr="00EB25AD">
        <w:rPr>
          <w:rFonts w:ascii="Times New Roman" w:hAnsi="Times New Roman"/>
          <w:sz w:val="28"/>
          <w:szCs w:val="28"/>
          <w:lang w:val="uk-UA"/>
        </w:rPr>
        <w:t>.</w:t>
      </w:r>
    </w:p>
    <w:p w:rsidR="00EB25AD" w:rsidRDefault="00EB25AD" w:rsidP="00EB25AD">
      <w:pPr>
        <w:pStyle w:val="af4"/>
        <w:ind w:left="851"/>
        <w:rPr>
          <w:rFonts w:ascii="Times New Roman" w:hAnsi="Times New Roman"/>
          <w:sz w:val="28"/>
          <w:szCs w:val="28"/>
        </w:rPr>
      </w:pPr>
    </w:p>
    <w:p w:rsidR="00EB25AD" w:rsidRPr="00EB25AD" w:rsidRDefault="00EB25AD" w:rsidP="00EB25AD">
      <w:pPr>
        <w:pStyle w:val="af4"/>
        <w:ind w:left="0"/>
        <w:jc w:val="center"/>
        <w:rPr>
          <w:rFonts w:ascii="Times New Roman" w:hAnsi="Times New Roman"/>
          <w:sz w:val="28"/>
          <w:szCs w:val="28"/>
        </w:rPr>
      </w:pPr>
      <w:r>
        <w:rPr>
          <w:noProof/>
          <w:lang w:eastAsia="ru-RU"/>
        </w:rPr>
        <w:drawing>
          <wp:inline distT="0" distB="0" distL="0" distR="0" wp14:anchorId="5A9DFFB7" wp14:editId="0569F16D">
            <wp:extent cx="6120765" cy="35750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575050"/>
                    </a:xfrm>
                    <a:prstGeom prst="rect">
                      <a:avLst/>
                    </a:prstGeom>
                  </pic:spPr>
                </pic:pic>
              </a:graphicData>
            </a:graphic>
          </wp:inline>
        </w:drawing>
      </w:r>
      <w:r>
        <w:rPr>
          <w:rFonts w:ascii="Times New Roman" w:hAnsi="Times New Roman"/>
          <w:sz w:val="28"/>
          <w:szCs w:val="28"/>
          <w:lang w:val="uk-UA"/>
        </w:rPr>
        <w:t>Рисунок 3.30 – Форма перегляду списку страв</w:t>
      </w:r>
    </w:p>
    <w:p w:rsidR="00EB25AD" w:rsidRDefault="00EB25AD" w:rsidP="00EB25AD">
      <w:pPr>
        <w:pStyle w:val="af4"/>
        <w:ind w:left="0"/>
        <w:jc w:val="center"/>
        <w:rPr>
          <w:rFonts w:ascii="Times New Roman" w:hAnsi="Times New Roman"/>
          <w:sz w:val="28"/>
          <w:szCs w:val="28"/>
        </w:rPr>
      </w:pPr>
    </w:p>
    <w:p w:rsidR="00EB25AD" w:rsidRDefault="00EB25AD" w:rsidP="00EB25AD">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страв – рисунок 3.31.</w:t>
      </w:r>
    </w:p>
    <w:p w:rsidR="00EB25AD" w:rsidRDefault="00EB25AD" w:rsidP="00EB25AD">
      <w:pPr>
        <w:pStyle w:val="af4"/>
        <w:ind w:left="851"/>
        <w:rPr>
          <w:rFonts w:ascii="Times New Roman" w:hAnsi="Times New Roman"/>
          <w:sz w:val="28"/>
          <w:szCs w:val="28"/>
          <w:lang w:val="uk-UA"/>
        </w:rPr>
      </w:pPr>
    </w:p>
    <w:p w:rsidR="00EB25AD" w:rsidRPr="00EB25AD" w:rsidRDefault="00EB25AD" w:rsidP="00EB25AD">
      <w:pPr>
        <w:pStyle w:val="af4"/>
        <w:ind w:left="0"/>
        <w:rPr>
          <w:rFonts w:ascii="Times New Roman" w:hAnsi="Times New Roman"/>
          <w:sz w:val="28"/>
          <w:szCs w:val="28"/>
          <w:lang w:val="uk-UA"/>
        </w:rPr>
      </w:pPr>
      <w:r>
        <w:rPr>
          <w:noProof/>
          <w:lang w:eastAsia="ru-RU"/>
        </w:rPr>
        <w:drawing>
          <wp:inline distT="0" distB="0" distL="0" distR="0" wp14:anchorId="2CC8C394" wp14:editId="4435D522">
            <wp:extent cx="6120765" cy="3342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765" cy="3342640"/>
                    </a:xfrm>
                    <a:prstGeom prst="rect">
                      <a:avLst/>
                    </a:prstGeom>
                  </pic:spPr>
                </pic:pic>
              </a:graphicData>
            </a:graphic>
          </wp:inline>
        </w:drawing>
      </w:r>
    </w:p>
    <w:p w:rsidR="00EB25AD" w:rsidRPr="00EB25AD" w:rsidRDefault="00EB25AD" w:rsidP="00EB25AD">
      <w:pPr>
        <w:pStyle w:val="af4"/>
        <w:ind w:left="0"/>
        <w:jc w:val="center"/>
        <w:rPr>
          <w:rFonts w:ascii="Times New Roman" w:hAnsi="Times New Roman"/>
          <w:sz w:val="28"/>
          <w:szCs w:val="28"/>
          <w:lang w:val="uk-UA"/>
        </w:rPr>
      </w:pPr>
      <w:r>
        <w:rPr>
          <w:rFonts w:ascii="Times New Roman" w:hAnsi="Times New Roman"/>
          <w:sz w:val="28"/>
          <w:szCs w:val="28"/>
          <w:lang w:val="uk-UA"/>
        </w:rPr>
        <w:t xml:space="preserve">Рисунок 3.31 – Вивід на друк </w:t>
      </w:r>
      <w:r w:rsidR="003D549E">
        <w:rPr>
          <w:rFonts w:ascii="Times New Roman" w:hAnsi="Times New Roman"/>
          <w:sz w:val="28"/>
          <w:szCs w:val="28"/>
          <w:lang w:val="uk-UA"/>
        </w:rPr>
        <w:t>списку страв</w:t>
      </w:r>
    </w:p>
    <w:p w:rsidR="00EB25AD" w:rsidRDefault="00EB25AD" w:rsidP="00EB25AD">
      <w:pPr>
        <w:pStyle w:val="af4"/>
        <w:ind w:left="0"/>
        <w:jc w:val="center"/>
        <w:rPr>
          <w:rFonts w:ascii="Times New Roman" w:hAnsi="Times New Roman"/>
          <w:sz w:val="28"/>
          <w:szCs w:val="28"/>
          <w:lang w:val="uk-UA"/>
        </w:rPr>
      </w:pPr>
    </w:p>
    <w:p w:rsidR="003D549E" w:rsidRPr="003600D5" w:rsidRDefault="003D549E" w:rsidP="003D549E">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lastRenderedPageBreak/>
        <w:t>Додавання нового компоненту</w:t>
      </w:r>
      <w:r w:rsidRPr="003600D5">
        <w:rPr>
          <w:rFonts w:ascii="Times New Roman" w:hAnsi="Times New Roman"/>
          <w:sz w:val="28"/>
          <w:szCs w:val="28"/>
          <w:lang w:val="uk-UA"/>
        </w:rPr>
        <w:t xml:space="preserve"> – рисунок 3.</w:t>
      </w:r>
      <w:r>
        <w:rPr>
          <w:rFonts w:ascii="Times New Roman" w:hAnsi="Times New Roman"/>
          <w:sz w:val="28"/>
          <w:szCs w:val="28"/>
          <w:lang w:val="uk-UA"/>
        </w:rPr>
        <w:t>32</w:t>
      </w:r>
      <w:r w:rsidRPr="003600D5">
        <w:rPr>
          <w:rFonts w:ascii="Times New Roman" w:hAnsi="Times New Roman"/>
          <w:sz w:val="28"/>
          <w:szCs w:val="28"/>
          <w:lang w:val="uk-UA"/>
        </w:rPr>
        <w:t>.</w:t>
      </w:r>
    </w:p>
    <w:p w:rsidR="003D549E" w:rsidRDefault="003D549E" w:rsidP="003D549E">
      <w:pPr>
        <w:pStyle w:val="af4"/>
        <w:ind w:left="851"/>
        <w:rPr>
          <w:noProof/>
        </w:rPr>
      </w:pPr>
    </w:p>
    <w:p w:rsidR="003D549E" w:rsidRDefault="003D549E" w:rsidP="003D549E">
      <w:pPr>
        <w:pStyle w:val="af4"/>
        <w:ind w:left="0"/>
        <w:jc w:val="center"/>
        <w:rPr>
          <w:rFonts w:ascii="Times New Roman" w:hAnsi="Times New Roman"/>
          <w:sz w:val="28"/>
          <w:szCs w:val="28"/>
        </w:rPr>
      </w:pPr>
      <w:r>
        <w:rPr>
          <w:noProof/>
          <w:lang w:eastAsia="ru-RU"/>
        </w:rPr>
        <w:drawing>
          <wp:inline distT="0" distB="0" distL="0" distR="0" wp14:anchorId="7DB055F7" wp14:editId="186D89C6">
            <wp:extent cx="1619250" cy="3057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19250" cy="3057525"/>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3.32 – Форма додавння нового компоненту</w:t>
      </w:r>
    </w:p>
    <w:p w:rsidR="003D549E" w:rsidRPr="00EB25AD" w:rsidRDefault="003D549E" w:rsidP="003D549E">
      <w:pPr>
        <w:pStyle w:val="af4"/>
        <w:ind w:left="0"/>
        <w:jc w:val="center"/>
        <w:rPr>
          <w:rFonts w:ascii="Times New Roman" w:hAnsi="Times New Roman"/>
          <w:sz w:val="28"/>
          <w:szCs w:val="28"/>
        </w:rPr>
      </w:pPr>
    </w:p>
    <w:p w:rsidR="003D549E" w:rsidRPr="00EB25AD" w:rsidRDefault="003D549E" w:rsidP="003D549E">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компонентів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33.</w:t>
      </w:r>
    </w:p>
    <w:p w:rsidR="003D549E" w:rsidRDefault="003D549E" w:rsidP="003D549E">
      <w:pPr>
        <w:pStyle w:val="af4"/>
        <w:ind w:left="851"/>
        <w:rPr>
          <w:rFonts w:ascii="Times New Roman" w:hAnsi="Times New Roman"/>
          <w:sz w:val="28"/>
          <w:szCs w:val="28"/>
        </w:rPr>
      </w:pPr>
    </w:p>
    <w:p w:rsidR="003D549E" w:rsidRPr="00EB25AD" w:rsidRDefault="003D549E" w:rsidP="003D549E">
      <w:pPr>
        <w:pStyle w:val="af4"/>
        <w:ind w:left="0"/>
        <w:jc w:val="center"/>
        <w:rPr>
          <w:rFonts w:ascii="Times New Roman" w:hAnsi="Times New Roman"/>
          <w:sz w:val="28"/>
          <w:szCs w:val="28"/>
        </w:rPr>
      </w:pPr>
      <w:r>
        <w:rPr>
          <w:noProof/>
          <w:lang w:eastAsia="ru-RU"/>
        </w:rPr>
        <w:drawing>
          <wp:inline distT="0" distB="0" distL="0" distR="0" wp14:anchorId="56B44C6A" wp14:editId="71E076FD">
            <wp:extent cx="6120765" cy="25038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2503805"/>
                    </a:xfrm>
                    <a:prstGeom prst="rect">
                      <a:avLst/>
                    </a:prstGeom>
                  </pic:spPr>
                </pic:pic>
              </a:graphicData>
            </a:graphic>
          </wp:inline>
        </w:drawing>
      </w:r>
      <w:r>
        <w:rPr>
          <w:rFonts w:ascii="Times New Roman" w:hAnsi="Times New Roman"/>
          <w:sz w:val="28"/>
          <w:szCs w:val="28"/>
          <w:lang w:val="uk-UA"/>
        </w:rPr>
        <w:t>Рисунок 3.33 – Форма перегляду списку компонентів</w:t>
      </w:r>
    </w:p>
    <w:p w:rsidR="003D549E" w:rsidRDefault="003D549E" w:rsidP="003D549E">
      <w:pPr>
        <w:pStyle w:val="af4"/>
        <w:ind w:left="0"/>
        <w:jc w:val="center"/>
        <w:rPr>
          <w:rFonts w:ascii="Times New Roman" w:hAnsi="Times New Roman"/>
          <w:sz w:val="28"/>
          <w:szCs w:val="28"/>
        </w:rPr>
      </w:pPr>
    </w:p>
    <w:p w:rsidR="003D549E" w:rsidRDefault="003D549E" w:rsidP="003D549E">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компонентів – рисунок 3.34.</w:t>
      </w:r>
    </w:p>
    <w:p w:rsidR="003D549E" w:rsidRDefault="003D549E" w:rsidP="003D549E">
      <w:pPr>
        <w:pStyle w:val="af4"/>
        <w:ind w:left="851"/>
        <w:rPr>
          <w:rFonts w:ascii="Times New Roman" w:hAnsi="Times New Roman"/>
          <w:sz w:val="28"/>
          <w:szCs w:val="28"/>
          <w:lang w:val="uk-UA"/>
        </w:rPr>
      </w:pPr>
    </w:p>
    <w:p w:rsidR="003D549E" w:rsidRPr="003D549E" w:rsidRDefault="003D549E" w:rsidP="003D549E">
      <w:pPr>
        <w:pStyle w:val="af4"/>
        <w:ind w:left="0"/>
        <w:rPr>
          <w:rFonts w:ascii="Times New Roman" w:hAnsi="Times New Roman"/>
          <w:sz w:val="28"/>
          <w:szCs w:val="28"/>
          <w:lang w:val="uk-UA"/>
        </w:rPr>
      </w:pPr>
      <w:r>
        <w:rPr>
          <w:noProof/>
          <w:lang w:eastAsia="ru-RU"/>
        </w:rPr>
        <w:lastRenderedPageBreak/>
        <w:drawing>
          <wp:inline distT="0" distB="0" distL="0" distR="0" wp14:anchorId="075CB7AF" wp14:editId="2BF46739">
            <wp:extent cx="6120765" cy="3342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0765" cy="3342640"/>
                    </a:xfrm>
                    <a:prstGeom prst="rect">
                      <a:avLst/>
                    </a:prstGeom>
                  </pic:spPr>
                </pic:pic>
              </a:graphicData>
            </a:graphic>
          </wp:inline>
        </w:drawing>
      </w:r>
    </w:p>
    <w:p w:rsidR="003D549E" w:rsidRPr="00EB25AD"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3.34 – Вивід на друк списку компонентів</w:t>
      </w:r>
    </w:p>
    <w:p w:rsidR="003D549E" w:rsidRDefault="003D549E" w:rsidP="00EB25AD">
      <w:pPr>
        <w:pStyle w:val="af4"/>
        <w:ind w:left="0"/>
        <w:jc w:val="center"/>
        <w:rPr>
          <w:rFonts w:ascii="Times New Roman" w:hAnsi="Times New Roman"/>
          <w:sz w:val="28"/>
          <w:szCs w:val="28"/>
          <w:lang w:val="uk-UA"/>
        </w:rPr>
      </w:pPr>
    </w:p>
    <w:p w:rsidR="003D549E" w:rsidRDefault="003D549E" w:rsidP="003D549E">
      <w:pPr>
        <w:ind w:firstLine="851"/>
      </w:pPr>
      <w:r>
        <w:t>Група функцій «Працівники» включає в себе такі функції:</w:t>
      </w:r>
    </w:p>
    <w:p w:rsidR="003D549E" w:rsidRPr="003600D5" w:rsidRDefault="003D549E" w:rsidP="003D549E">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працівника</w:t>
      </w:r>
      <w:r w:rsidRPr="003600D5">
        <w:rPr>
          <w:rFonts w:ascii="Times New Roman" w:hAnsi="Times New Roman"/>
          <w:sz w:val="28"/>
          <w:szCs w:val="28"/>
          <w:lang w:val="uk-UA"/>
        </w:rPr>
        <w:t xml:space="preserve"> – рисунок 3.</w:t>
      </w:r>
      <w:r>
        <w:rPr>
          <w:rFonts w:ascii="Times New Roman" w:hAnsi="Times New Roman"/>
          <w:sz w:val="28"/>
          <w:szCs w:val="28"/>
          <w:lang w:val="uk-UA"/>
        </w:rPr>
        <w:t>35</w:t>
      </w:r>
      <w:r w:rsidRPr="003600D5">
        <w:rPr>
          <w:rFonts w:ascii="Times New Roman" w:hAnsi="Times New Roman"/>
          <w:sz w:val="28"/>
          <w:szCs w:val="28"/>
          <w:lang w:val="uk-UA"/>
        </w:rPr>
        <w:t>.</w:t>
      </w:r>
    </w:p>
    <w:p w:rsidR="003D549E" w:rsidRDefault="003D549E" w:rsidP="003D549E">
      <w:pPr>
        <w:pStyle w:val="af4"/>
        <w:ind w:left="851"/>
        <w:rPr>
          <w:noProof/>
        </w:rPr>
      </w:pPr>
    </w:p>
    <w:p w:rsidR="003D549E" w:rsidRDefault="003D549E" w:rsidP="003D549E">
      <w:pPr>
        <w:pStyle w:val="af4"/>
        <w:ind w:left="0"/>
        <w:jc w:val="center"/>
        <w:rPr>
          <w:rFonts w:ascii="Times New Roman" w:hAnsi="Times New Roman"/>
          <w:sz w:val="28"/>
          <w:szCs w:val="28"/>
        </w:rPr>
      </w:pPr>
      <w:r>
        <w:rPr>
          <w:noProof/>
          <w:lang w:eastAsia="ru-RU"/>
        </w:rPr>
        <w:drawing>
          <wp:inline distT="0" distB="0" distL="0" distR="0" wp14:anchorId="1B6433B4" wp14:editId="5D1CBB64">
            <wp:extent cx="4067175" cy="3257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67175" cy="3257550"/>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3.35 – Форма додавання нового працівника</w:t>
      </w:r>
    </w:p>
    <w:p w:rsidR="003D549E" w:rsidRPr="00EB25AD" w:rsidRDefault="003D549E" w:rsidP="003D549E">
      <w:pPr>
        <w:pStyle w:val="af4"/>
        <w:ind w:left="0"/>
        <w:jc w:val="center"/>
        <w:rPr>
          <w:rFonts w:ascii="Times New Roman" w:hAnsi="Times New Roman"/>
          <w:sz w:val="28"/>
          <w:szCs w:val="28"/>
        </w:rPr>
      </w:pPr>
    </w:p>
    <w:p w:rsidR="003D549E" w:rsidRPr="00EB25AD" w:rsidRDefault="003D549E" w:rsidP="003D549E">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lastRenderedPageBreak/>
        <w:t xml:space="preserve">Перегляд списку </w:t>
      </w:r>
      <w:r>
        <w:rPr>
          <w:rFonts w:ascii="Times New Roman" w:hAnsi="Times New Roman"/>
          <w:sz w:val="28"/>
          <w:szCs w:val="28"/>
          <w:lang w:val="uk-UA"/>
        </w:rPr>
        <w:t>працівників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35</w:t>
      </w:r>
      <w:r w:rsidRPr="00EB25AD">
        <w:rPr>
          <w:rFonts w:ascii="Times New Roman" w:hAnsi="Times New Roman"/>
          <w:sz w:val="28"/>
          <w:szCs w:val="28"/>
          <w:lang w:val="uk-UA"/>
        </w:rPr>
        <w:t>.</w:t>
      </w:r>
    </w:p>
    <w:p w:rsidR="003D549E" w:rsidRDefault="003D549E" w:rsidP="003D549E">
      <w:pPr>
        <w:pStyle w:val="af4"/>
        <w:ind w:left="851"/>
        <w:rPr>
          <w:rFonts w:ascii="Times New Roman" w:hAnsi="Times New Roman"/>
          <w:sz w:val="28"/>
          <w:szCs w:val="28"/>
        </w:rPr>
      </w:pPr>
    </w:p>
    <w:p w:rsidR="003D549E" w:rsidRPr="00EB25AD" w:rsidRDefault="003D549E" w:rsidP="003D549E">
      <w:pPr>
        <w:pStyle w:val="af4"/>
        <w:ind w:left="0"/>
        <w:jc w:val="center"/>
        <w:rPr>
          <w:rFonts w:ascii="Times New Roman" w:hAnsi="Times New Roman"/>
          <w:sz w:val="28"/>
          <w:szCs w:val="28"/>
        </w:rPr>
      </w:pPr>
      <w:r>
        <w:rPr>
          <w:noProof/>
          <w:lang w:eastAsia="ru-RU"/>
        </w:rPr>
        <w:drawing>
          <wp:inline distT="0" distB="0" distL="0" distR="0" wp14:anchorId="5F440908" wp14:editId="57629AA7">
            <wp:extent cx="6120765" cy="3870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870960"/>
                    </a:xfrm>
                    <a:prstGeom prst="rect">
                      <a:avLst/>
                    </a:prstGeom>
                  </pic:spPr>
                </pic:pic>
              </a:graphicData>
            </a:graphic>
          </wp:inline>
        </w:drawing>
      </w:r>
      <w:r>
        <w:rPr>
          <w:rFonts w:ascii="Times New Roman" w:hAnsi="Times New Roman"/>
          <w:sz w:val="28"/>
          <w:szCs w:val="28"/>
          <w:lang w:val="uk-UA"/>
        </w:rPr>
        <w:t>Рисунок 3.35 – Форма перегляду списку працівників</w:t>
      </w:r>
    </w:p>
    <w:p w:rsidR="003D549E" w:rsidRDefault="003D549E" w:rsidP="003D549E">
      <w:pPr>
        <w:pStyle w:val="af4"/>
        <w:ind w:left="0"/>
        <w:jc w:val="center"/>
        <w:rPr>
          <w:rFonts w:ascii="Times New Roman" w:hAnsi="Times New Roman"/>
          <w:sz w:val="28"/>
          <w:szCs w:val="28"/>
        </w:rPr>
      </w:pPr>
    </w:p>
    <w:p w:rsidR="003D549E" w:rsidRDefault="003D549E" w:rsidP="003D549E">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працівників – рисунок 3.36.</w:t>
      </w:r>
    </w:p>
    <w:p w:rsidR="003D549E" w:rsidRDefault="003D549E" w:rsidP="003D549E">
      <w:pPr>
        <w:pStyle w:val="af4"/>
        <w:ind w:left="851"/>
        <w:rPr>
          <w:rFonts w:ascii="Times New Roman" w:hAnsi="Times New Roman"/>
          <w:sz w:val="28"/>
          <w:szCs w:val="28"/>
          <w:lang w:val="uk-UA"/>
        </w:rPr>
      </w:pPr>
    </w:p>
    <w:p w:rsidR="003D549E" w:rsidRPr="003D549E" w:rsidRDefault="003D549E" w:rsidP="003D549E">
      <w:pPr>
        <w:pStyle w:val="af4"/>
        <w:ind w:left="0"/>
        <w:rPr>
          <w:rFonts w:ascii="Times New Roman" w:hAnsi="Times New Roman"/>
          <w:sz w:val="28"/>
          <w:szCs w:val="28"/>
          <w:lang w:val="uk-UA"/>
        </w:rPr>
      </w:pPr>
      <w:r>
        <w:rPr>
          <w:noProof/>
          <w:lang w:eastAsia="ru-RU"/>
        </w:rPr>
        <w:lastRenderedPageBreak/>
        <w:drawing>
          <wp:inline distT="0" distB="0" distL="0" distR="0" wp14:anchorId="0B5E7A8A" wp14:editId="1259C7AC">
            <wp:extent cx="6120765" cy="33426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20765" cy="3342640"/>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працівників</w:t>
      </w:r>
    </w:p>
    <w:p w:rsidR="003D549E" w:rsidRDefault="003D549E" w:rsidP="00EB25AD">
      <w:pPr>
        <w:pStyle w:val="af4"/>
        <w:ind w:left="0"/>
        <w:jc w:val="center"/>
        <w:rPr>
          <w:rFonts w:ascii="Times New Roman" w:hAnsi="Times New Roman"/>
          <w:sz w:val="28"/>
          <w:szCs w:val="28"/>
          <w:lang w:val="uk-UA"/>
        </w:rPr>
      </w:pPr>
    </w:p>
    <w:p w:rsidR="003D549E" w:rsidRPr="003600D5" w:rsidRDefault="003D549E" w:rsidP="003D549E">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нової посади</w:t>
      </w:r>
      <w:r w:rsidRPr="003600D5">
        <w:rPr>
          <w:rFonts w:ascii="Times New Roman" w:hAnsi="Times New Roman"/>
          <w:sz w:val="28"/>
          <w:szCs w:val="28"/>
          <w:lang w:val="uk-UA"/>
        </w:rPr>
        <w:t xml:space="preserve"> – рисунок 3.</w:t>
      </w:r>
      <w:r>
        <w:rPr>
          <w:rFonts w:ascii="Times New Roman" w:hAnsi="Times New Roman"/>
          <w:sz w:val="28"/>
          <w:szCs w:val="28"/>
          <w:lang w:val="uk-UA"/>
        </w:rPr>
        <w:t>37</w:t>
      </w:r>
      <w:r w:rsidRPr="003600D5">
        <w:rPr>
          <w:rFonts w:ascii="Times New Roman" w:hAnsi="Times New Roman"/>
          <w:sz w:val="28"/>
          <w:szCs w:val="28"/>
          <w:lang w:val="uk-UA"/>
        </w:rPr>
        <w:t>.</w:t>
      </w:r>
    </w:p>
    <w:p w:rsidR="003D549E" w:rsidRDefault="003D549E" w:rsidP="003D549E">
      <w:pPr>
        <w:pStyle w:val="af4"/>
        <w:ind w:left="851"/>
        <w:rPr>
          <w:noProof/>
        </w:rPr>
      </w:pPr>
    </w:p>
    <w:p w:rsidR="003D549E" w:rsidRDefault="003D549E" w:rsidP="003D549E">
      <w:pPr>
        <w:pStyle w:val="af4"/>
        <w:ind w:left="0"/>
        <w:jc w:val="center"/>
        <w:rPr>
          <w:rFonts w:ascii="Times New Roman" w:hAnsi="Times New Roman"/>
          <w:sz w:val="28"/>
          <w:szCs w:val="28"/>
        </w:rPr>
      </w:pPr>
      <w:r>
        <w:rPr>
          <w:noProof/>
          <w:lang w:eastAsia="ru-RU"/>
        </w:rPr>
        <w:drawing>
          <wp:inline distT="0" distB="0" distL="0" distR="0" wp14:anchorId="463F90FC" wp14:editId="48358B50">
            <wp:extent cx="1571625" cy="1695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71625" cy="1695450"/>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3.37 – Форма додавання нової посади</w:t>
      </w:r>
    </w:p>
    <w:p w:rsidR="003D549E" w:rsidRPr="00EB25AD" w:rsidRDefault="003D549E" w:rsidP="003D549E">
      <w:pPr>
        <w:pStyle w:val="af4"/>
        <w:ind w:left="0"/>
        <w:jc w:val="center"/>
        <w:rPr>
          <w:rFonts w:ascii="Times New Roman" w:hAnsi="Times New Roman"/>
          <w:sz w:val="28"/>
          <w:szCs w:val="28"/>
        </w:rPr>
      </w:pPr>
    </w:p>
    <w:p w:rsidR="003D549E" w:rsidRPr="00EB25AD" w:rsidRDefault="003D549E" w:rsidP="003D549E">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посад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38</w:t>
      </w:r>
      <w:r w:rsidRPr="00EB25AD">
        <w:rPr>
          <w:rFonts w:ascii="Times New Roman" w:hAnsi="Times New Roman"/>
          <w:sz w:val="28"/>
          <w:szCs w:val="28"/>
          <w:lang w:val="uk-UA"/>
        </w:rPr>
        <w:t>.</w:t>
      </w:r>
    </w:p>
    <w:p w:rsidR="003D549E" w:rsidRDefault="003D549E" w:rsidP="003D549E">
      <w:pPr>
        <w:pStyle w:val="af4"/>
        <w:ind w:left="851"/>
        <w:rPr>
          <w:rFonts w:ascii="Times New Roman" w:hAnsi="Times New Roman"/>
          <w:sz w:val="28"/>
          <w:szCs w:val="28"/>
        </w:rPr>
      </w:pPr>
    </w:p>
    <w:p w:rsidR="003D549E" w:rsidRDefault="003D549E" w:rsidP="003D549E">
      <w:pPr>
        <w:pStyle w:val="af4"/>
        <w:ind w:left="0"/>
        <w:jc w:val="center"/>
        <w:rPr>
          <w:rFonts w:ascii="Times New Roman" w:hAnsi="Times New Roman"/>
          <w:sz w:val="28"/>
          <w:szCs w:val="28"/>
          <w:lang w:val="uk-UA"/>
        </w:rPr>
      </w:pPr>
      <w:r>
        <w:rPr>
          <w:noProof/>
          <w:lang w:eastAsia="ru-RU"/>
        </w:rPr>
        <w:lastRenderedPageBreak/>
        <w:drawing>
          <wp:inline distT="0" distB="0" distL="0" distR="0" wp14:anchorId="12DA0071" wp14:editId="2C22BEDA">
            <wp:extent cx="3076575" cy="2219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76575" cy="2219325"/>
                    </a:xfrm>
                    <a:prstGeom prst="rect">
                      <a:avLst/>
                    </a:prstGeom>
                  </pic:spPr>
                </pic:pic>
              </a:graphicData>
            </a:graphic>
          </wp:inline>
        </w:drawing>
      </w:r>
    </w:p>
    <w:p w:rsidR="003D549E" w:rsidRPr="00EB25AD" w:rsidRDefault="003D549E" w:rsidP="003D549E">
      <w:pPr>
        <w:pStyle w:val="af4"/>
        <w:ind w:left="0"/>
        <w:jc w:val="center"/>
        <w:rPr>
          <w:rFonts w:ascii="Times New Roman" w:hAnsi="Times New Roman"/>
          <w:sz w:val="28"/>
          <w:szCs w:val="28"/>
        </w:rPr>
      </w:pPr>
      <w:r>
        <w:rPr>
          <w:rFonts w:ascii="Times New Roman" w:hAnsi="Times New Roman"/>
          <w:sz w:val="28"/>
          <w:szCs w:val="28"/>
          <w:lang w:val="uk-UA"/>
        </w:rPr>
        <w:t>Рисунок 3.38 – Форма перегляду списку посад</w:t>
      </w:r>
    </w:p>
    <w:p w:rsidR="003D549E" w:rsidRDefault="003D549E" w:rsidP="003D549E">
      <w:pPr>
        <w:pStyle w:val="af4"/>
        <w:ind w:left="0"/>
        <w:jc w:val="center"/>
        <w:rPr>
          <w:rFonts w:ascii="Times New Roman" w:hAnsi="Times New Roman"/>
          <w:sz w:val="28"/>
          <w:szCs w:val="28"/>
        </w:rPr>
      </w:pPr>
    </w:p>
    <w:p w:rsidR="003D549E" w:rsidRDefault="003D549E" w:rsidP="003D549E">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посад – рисунок 3.38.</w:t>
      </w:r>
    </w:p>
    <w:p w:rsidR="003D549E" w:rsidRDefault="003D549E" w:rsidP="003D549E">
      <w:pPr>
        <w:pStyle w:val="af4"/>
        <w:ind w:left="851"/>
        <w:rPr>
          <w:rFonts w:ascii="Times New Roman" w:hAnsi="Times New Roman"/>
          <w:sz w:val="28"/>
          <w:szCs w:val="28"/>
          <w:lang w:val="uk-UA"/>
        </w:rPr>
      </w:pPr>
    </w:p>
    <w:p w:rsidR="003D549E" w:rsidRPr="003D549E" w:rsidRDefault="003D549E" w:rsidP="003D549E">
      <w:pPr>
        <w:pStyle w:val="af4"/>
        <w:ind w:left="0"/>
        <w:rPr>
          <w:rFonts w:ascii="Times New Roman" w:hAnsi="Times New Roman"/>
          <w:sz w:val="28"/>
          <w:szCs w:val="28"/>
          <w:lang w:val="uk-UA"/>
        </w:rPr>
      </w:pPr>
      <w:r>
        <w:rPr>
          <w:noProof/>
          <w:lang w:eastAsia="ru-RU"/>
        </w:rPr>
        <w:drawing>
          <wp:inline distT="0" distB="0" distL="0" distR="0" wp14:anchorId="6E454613" wp14:editId="6ADECFFB">
            <wp:extent cx="6120765" cy="33426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765" cy="3342640"/>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посад</w:t>
      </w:r>
    </w:p>
    <w:p w:rsidR="003D549E" w:rsidRDefault="003D549E" w:rsidP="00EB25AD">
      <w:pPr>
        <w:pStyle w:val="af4"/>
        <w:ind w:left="0"/>
        <w:jc w:val="center"/>
        <w:rPr>
          <w:rFonts w:ascii="Times New Roman" w:hAnsi="Times New Roman"/>
          <w:sz w:val="28"/>
          <w:szCs w:val="28"/>
          <w:lang w:val="uk-UA"/>
        </w:rPr>
      </w:pPr>
    </w:p>
    <w:p w:rsidR="003D549E" w:rsidRDefault="0072137E" w:rsidP="003D549E">
      <w:pPr>
        <w:pStyle w:val="af4"/>
        <w:numPr>
          <w:ilvl w:val="0"/>
          <w:numId w:val="20"/>
        </w:numPr>
        <w:rPr>
          <w:rFonts w:ascii="Times New Roman" w:hAnsi="Times New Roman"/>
          <w:sz w:val="28"/>
          <w:szCs w:val="28"/>
          <w:lang w:val="uk-UA"/>
        </w:rPr>
      </w:pPr>
      <w:r>
        <w:rPr>
          <w:rFonts w:ascii="Times New Roman" w:hAnsi="Times New Roman"/>
          <w:sz w:val="28"/>
          <w:szCs w:val="28"/>
          <w:lang w:val="uk-UA"/>
        </w:rPr>
        <w:t xml:space="preserve"> </w:t>
      </w:r>
      <w:r w:rsidR="003D549E">
        <w:rPr>
          <w:rFonts w:ascii="Times New Roman" w:hAnsi="Times New Roman"/>
          <w:sz w:val="28"/>
          <w:szCs w:val="28"/>
          <w:lang w:val="uk-UA"/>
        </w:rPr>
        <w:t>Генерування списку працівників за посадою – рисунок 3.37.</w:t>
      </w:r>
    </w:p>
    <w:p w:rsidR="003D549E" w:rsidRDefault="003D549E" w:rsidP="003D549E">
      <w:pPr>
        <w:pStyle w:val="af4"/>
        <w:ind w:left="1211"/>
        <w:rPr>
          <w:rFonts w:ascii="Times New Roman" w:hAnsi="Times New Roman"/>
          <w:sz w:val="28"/>
          <w:szCs w:val="28"/>
          <w:lang w:val="uk-UA"/>
        </w:rPr>
      </w:pPr>
    </w:p>
    <w:p w:rsidR="003D549E" w:rsidRDefault="003D549E" w:rsidP="003D549E">
      <w:pPr>
        <w:pStyle w:val="af4"/>
        <w:ind w:left="0"/>
        <w:jc w:val="center"/>
        <w:rPr>
          <w:rFonts w:ascii="Times New Roman" w:hAnsi="Times New Roman"/>
          <w:sz w:val="28"/>
          <w:szCs w:val="28"/>
          <w:lang w:val="uk-UA"/>
        </w:rPr>
      </w:pPr>
      <w:r>
        <w:rPr>
          <w:noProof/>
          <w:lang w:eastAsia="ru-RU"/>
        </w:rPr>
        <w:lastRenderedPageBreak/>
        <w:drawing>
          <wp:inline distT="0" distB="0" distL="0" distR="0" wp14:anchorId="68FDC6FD" wp14:editId="38074D90">
            <wp:extent cx="4391025" cy="29432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91025" cy="2943225"/>
                    </a:xfrm>
                    <a:prstGeom prst="rect">
                      <a:avLst/>
                    </a:prstGeom>
                  </pic:spPr>
                </pic:pic>
              </a:graphicData>
            </a:graphic>
          </wp:inline>
        </w:drawing>
      </w:r>
    </w:p>
    <w:p w:rsidR="003D549E" w:rsidRDefault="003D549E" w:rsidP="003D549E">
      <w:pPr>
        <w:pStyle w:val="af4"/>
        <w:ind w:left="0"/>
        <w:jc w:val="center"/>
        <w:rPr>
          <w:rFonts w:ascii="Times New Roman" w:hAnsi="Times New Roman"/>
          <w:sz w:val="28"/>
          <w:szCs w:val="28"/>
          <w:lang w:val="uk-UA"/>
        </w:rPr>
      </w:pPr>
      <w:r>
        <w:rPr>
          <w:rFonts w:ascii="Times New Roman" w:hAnsi="Times New Roman"/>
          <w:sz w:val="28"/>
          <w:szCs w:val="28"/>
          <w:lang w:val="uk-UA"/>
        </w:rPr>
        <w:t>Рисунок 3.37 – Форма згенерованого списку працівників запосадами</w:t>
      </w:r>
    </w:p>
    <w:p w:rsidR="003D549E" w:rsidRDefault="003D549E" w:rsidP="003D549E">
      <w:pPr>
        <w:pStyle w:val="af4"/>
        <w:ind w:left="0"/>
        <w:jc w:val="center"/>
        <w:rPr>
          <w:rFonts w:ascii="Times New Roman" w:hAnsi="Times New Roman"/>
          <w:sz w:val="28"/>
          <w:szCs w:val="28"/>
          <w:lang w:val="uk-UA"/>
        </w:rPr>
      </w:pPr>
    </w:p>
    <w:p w:rsidR="0072137E" w:rsidRDefault="0072137E" w:rsidP="0072137E">
      <w:pPr>
        <w:ind w:firstLine="851"/>
      </w:pPr>
      <w:r>
        <w:t>Група функцій «Контроль» включає в себе такі функції:</w:t>
      </w:r>
    </w:p>
    <w:p w:rsidR="0072137E" w:rsidRPr="003600D5" w:rsidRDefault="0072137E" w:rsidP="0072137E">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t>Проведення ревізії</w:t>
      </w:r>
      <w:r w:rsidRPr="003600D5">
        <w:rPr>
          <w:rFonts w:ascii="Times New Roman" w:hAnsi="Times New Roman"/>
          <w:sz w:val="28"/>
          <w:szCs w:val="28"/>
          <w:lang w:val="uk-UA"/>
        </w:rPr>
        <w:t xml:space="preserve"> – рисунок 3.</w:t>
      </w:r>
      <w:r>
        <w:rPr>
          <w:rFonts w:ascii="Times New Roman" w:hAnsi="Times New Roman"/>
          <w:sz w:val="28"/>
          <w:szCs w:val="28"/>
          <w:lang w:val="uk-UA"/>
        </w:rPr>
        <w:t>38</w:t>
      </w:r>
      <w:r w:rsidRPr="003600D5">
        <w:rPr>
          <w:rFonts w:ascii="Times New Roman" w:hAnsi="Times New Roman"/>
          <w:sz w:val="28"/>
          <w:szCs w:val="28"/>
          <w:lang w:val="uk-UA"/>
        </w:rPr>
        <w:t>.</w:t>
      </w:r>
    </w:p>
    <w:p w:rsidR="0072137E" w:rsidRDefault="0072137E" w:rsidP="0072137E">
      <w:pPr>
        <w:pStyle w:val="af4"/>
        <w:ind w:left="851"/>
        <w:rPr>
          <w:noProof/>
        </w:rPr>
      </w:pPr>
    </w:p>
    <w:p w:rsidR="0072137E" w:rsidRDefault="0072137E" w:rsidP="0072137E">
      <w:pPr>
        <w:pStyle w:val="af4"/>
        <w:ind w:left="0"/>
        <w:jc w:val="center"/>
        <w:rPr>
          <w:rFonts w:ascii="Times New Roman" w:hAnsi="Times New Roman"/>
          <w:sz w:val="28"/>
          <w:szCs w:val="28"/>
        </w:rPr>
      </w:pPr>
      <w:r>
        <w:rPr>
          <w:noProof/>
          <w:lang w:eastAsia="ru-RU"/>
        </w:rPr>
        <w:drawing>
          <wp:inline distT="0" distB="0" distL="0" distR="0" wp14:anchorId="5DCCEC8D" wp14:editId="633F036A">
            <wp:extent cx="1724025" cy="3400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24025" cy="3400425"/>
                    </a:xfrm>
                    <a:prstGeom prst="rect">
                      <a:avLst/>
                    </a:prstGeom>
                  </pic:spPr>
                </pic:pic>
              </a:graphicData>
            </a:graphic>
          </wp:inline>
        </w:drawing>
      </w:r>
    </w:p>
    <w:p w:rsidR="0072137E" w:rsidRDefault="0072137E" w:rsidP="0072137E">
      <w:pPr>
        <w:pStyle w:val="af4"/>
        <w:ind w:left="0"/>
        <w:jc w:val="center"/>
        <w:rPr>
          <w:rFonts w:ascii="Times New Roman" w:hAnsi="Times New Roman"/>
          <w:sz w:val="28"/>
          <w:szCs w:val="28"/>
          <w:lang w:val="uk-UA"/>
        </w:rPr>
      </w:pPr>
      <w:r>
        <w:rPr>
          <w:rFonts w:ascii="Times New Roman" w:hAnsi="Times New Roman"/>
          <w:sz w:val="28"/>
          <w:szCs w:val="28"/>
          <w:lang w:val="uk-UA"/>
        </w:rPr>
        <w:t>Рисунок 3.38 – Форма додавання нової ревізії</w:t>
      </w:r>
    </w:p>
    <w:p w:rsidR="0072137E" w:rsidRPr="00EB25AD" w:rsidRDefault="0072137E" w:rsidP="0072137E">
      <w:pPr>
        <w:pStyle w:val="af4"/>
        <w:ind w:left="0"/>
        <w:jc w:val="center"/>
        <w:rPr>
          <w:rFonts w:ascii="Times New Roman" w:hAnsi="Times New Roman"/>
          <w:sz w:val="28"/>
          <w:szCs w:val="28"/>
        </w:rPr>
      </w:pPr>
    </w:p>
    <w:p w:rsidR="0072137E" w:rsidRPr="00EB25AD" w:rsidRDefault="0072137E" w:rsidP="0072137E">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ревізій</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39</w:t>
      </w:r>
      <w:r w:rsidRPr="00EB25AD">
        <w:rPr>
          <w:rFonts w:ascii="Times New Roman" w:hAnsi="Times New Roman"/>
          <w:sz w:val="28"/>
          <w:szCs w:val="28"/>
          <w:lang w:val="uk-UA"/>
        </w:rPr>
        <w:t>.</w:t>
      </w:r>
    </w:p>
    <w:p w:rsidR="0072137E" w:rsidRDefault="0072137E" w:rsidP="0072137E">
      <w:pPr>
        <w:pStyle w:val="af4"/>
        <w:ind w:left="851"/>
        <w:rPr>
          <w:rFonts w:ascii="Times New Roman" w:hAnsi="Times New Roman"/>
          <w:sz w:val="28"/>
          <w:szCs w:val="28"/>
        </w:rPr>
      </w:pPr>
    </w:p>
    <w:p w:rsidR="0072137E" w:rsidRPr="00EB25AD" w:rsidRDefault="0072137E" w:rsidP="0072137E">
      <w:pPr>
        <w:pStyle w:val="af4"/>
        <w:ind w:left="0"/>
        <w:jc w:val="center"/>
        <w:rPr>
          <w:rFonts w:ascii="Times New Roman" w:hAnsi="Times New Roman"/>
          <w:sz w:val="28"/>
          <w:szCs w:val="28"/>
        </w:rPr>
      </w:pPr>
      <w:r>
        <w:rPr>
          <w:noProof/>
          <w:lang w:eastAsia="ru-RU"/>
        </w:rPr>
        <w:drawing>
          <wp:inline distT="0" distB="0" distL="0" distR="0" wp14:anchorId="3E8F9774" wp14:editId="0C589042">
            <wp:extent cx="6120765" cy="2887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765" cy="2887980"/>
                    </a:xfrm>
                    <a:prstGeom prst="rect">
                      <a:avLst/>
                    </a:prstGeom>
                  </pic:spPr>
                </pic:pic>
              </a:graphicData>
            </a:graphic>
          </wp:inline>
        </w:drawing>
      </w:r>
      <w:r>
        <w:rPr>
          <w:rFonts w:ascii="Times New Roman" w:hAnsi="Times New Roman"/>
          <w:sz w:val="28"/>
          <w:szCs w:val="28"/>
          <w:lang w:val="uk-UA"/>
        </w:rPr>
        <w:t>Рисунок 3.39 – Форма перегляду списку ревізій</w:t>
      </w:r>
    </w:p>
    <w:p w:rsidR="0072137E" w:rsidRDefault="0072137E" w:rsidP="0072137E">
      <w:pPr>
        <w:pStyle w:val="af4"/>
        <w:ind w:left="0"/>
        <w:jc w:val="center"/>
        <w:rPr>
          <w:rFonts w:ascii="Times New Roman" w:hAnsi="Times New Roman"/>
          <w:sz w:val="28"/>
          <w:szCs w:val="28"/>
        </w:rPr>
      </w:pPr>
    </w:p>
    <w:p w:rsidR="0072137E" w:rsidRDefault="0072137E" w:rsidP="0072137E">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ревізій – рисунок 3.39.</w:t>
      </w:r>
    </w:p>
    <w:p w:rsidR="0072137E" w:rsidRDefault="0072137E" w:rsidP="0072137E">
      <w:pPr>
        <w:pStyle w:val="af4"/>
        <w:ind w:left="851"/>
        <w:rPr>
          <w:rFonts w:ascii="Times New Roman" w:hAnsi="Times New Roman"/>
          <w:sz w:val="28"/>
          <w:szCs w:val="28"/>
          <w:lang w:val="uk-UA"/>
        </w:rPr>
      </w:pPr>
    </w:p>
    <w:p w:rsidR="0072137E" w:rsidRDefault="0072137E" w:rsidP="0072137E">
      <w:pPr>
        <w:pStyle w:val="af4"/>
        <w:ind w:left="0"/>
        <w:rPr>
          <w:rFonts w:ascii="Times New Roman" w:hAnsi="Times New Roman"/>
          <w:sz w:val="28"/>
          <w:szCs w:val="28"/>
          <w:lang w:val="uk-UA"/>
        </w:rPr>
      </w:pPr>
      <w:r>
        <w:rPr>
          <w:noProof/>
          <w:lang w:eastAsia="ru-RU"/>
        </w:rPr>
        <w:drawing>
          <wp:inline distT="0" distB="0" distL="0" distR="0" wp14:anchorId="53EA4E3B" wp14:editId="63002090">
            <wp:extent cx="6120765" cy="3342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0765" cy="3342640"/>
                    </a:xfrm>
                    <a:prstGeom prst="rect">
                      <a:avLst/>
                    </a:prstGeom>
                  </pic:spPr>
                </pic:pic>
              </a:graphicData>
            </a:graphic>
          </wp:inline>
        </w:drawing>
      </w:r>
    </w:p>
    <w:p w:rsidR="0072137E" w:rsidRDefault="0072137E" w:rsidP="0072137E">
      <w:pPr>
        <w:pStyle w:val="af4"/>
        <w:ind w:left="0"/>
        <w:jc w:val="center"/>
        <w:rPr>
          <w:rFonts w:ascii="Times New Roman" w:hAnsi="Times New Roman"/>
          <w:sz w:val="28"/>
          <w:szCs w:val="28"/>
          <w:lang w:val="uk-UA"/>
        </w:rPr>
      </w:pPr>
      <w:r>
        <w:rPr>
          <w:rFonts w:ascii="Times New Roman" w:hAnsi="Times New Roman"/>
          <w:sz w:val="28"/>
          <w:szCs w:val="28"/>
          <w:lang w:val="uk-UA"/>
        </w:rPr>
        <w:t>Рисунок 3.39 – Вивід на друк списку ревізій</w:t>
      </w:r>
    </w:p>
    <w:p w:rsidR="0072137E" w:rsidRDefault="0072137E" w:rsidP="003D549E">
      <w:pPr>
        <w:pStyle w:val="af4"/>
        <w:ind w:left="0"/>
        <w:jc w:val="center"/>
        <w:rPr>
          <w:rFonts w:ascii="Times New Roman" w:hAnsi="Times New Roman"/>
          <w:sz w:val="28"/>
          <w:szCs w:val="28"/>
          <w:lang w:val="uk-UA"/>
        </w:rPr>
      </w:pPr>
    </w:p>
    <w:p w:rsidR="0072137E" w:rsidRPr="003600D5" w:rsidRDefault="0072137E" w:rsidP="0072137E">
      <w:pPr>
        <w:pStyle w:val="af4"/>
        <w:numPr>
          <w:ilvl w:val="0"/>
          <w:numId w:val="20"/>
        </w:numPr>
        <w:ind w:left="0" w:firstLine="851"/>
        <w:rPr>
          <w:rFonts w:ascii="Times New Roman" w:hAnsi="Times New Roman"/>
          <w:sz w:val="28"/>
          <w:szCs w:val="28"/>
        </w:rPr>
      </w:pPr>
      <w:r>
        <w:rPr>
          <w:rFonts w:ascii="Times New Roman" w:hAnsi="Times New Roman"/>
          <w:sz w:val="28"/>
          <w:szCs w:val="28"/>
          <w:lang w:val="uk-UA"/>
        </w:rPr>
        <w:t>Отримання поставки</w:t>
      </w:r>
      <w:r w:rsidRPr="003600D5">
        <w:rPr>
          <w:rFonts w:ascii="Times New Roman" w:hAnsi="Times New Roman"/>
          <w:sz w:val="28"/>
          <w:szCs w:val="28"/>
          <w:lang w:val="uk-UA"/>
        </w:rPr>
        <w:t xml:space="preserve"> – рисунок 3.</w:t>
      </w:r>
      <w:r>
        <w:rPr>
          <w:rFonts w:ascii="Times New Roman" w:hAnsi="Times New Roman"/>
          <w:sz w:val="28"/>
          <w:szCs w:val="28"/>
          <w:lang w:val="uk-UA"/>
        </w:rPr>
        <w:t>40</w:t>
      </w:r>
      <w:r w:rsidRPr="003600D5">
        <w:rPr>
          <w:rFonts w:ascii="Times New Roman" w:hAnsi="Times New Roman"/>
          <w:sz w:val="28"/>
          <w:szCs w:val="28"/>
          <w:lang w:val="uk-UA"/>
        </w:rPr>
        <w:t>.</w:t>
      </w:r>
    </w:p>
    <w:p w:rsidR="0072137E" w:rsidRDefault="0072137E" w:rsidP="0072137E">
      <w:pPr>
        <w:pStyle w:val="af4"/>
        <w:ind w:left="851"/>
        <w:rPr>
          <w:noProof/>
        </w:rPr>
      </w:pPr>
    </w:p>
    <w:p w:rsidR="0072137E" w:rsidRDefault="0072137E" w:rsidP="0072137E">
      <w:pPr>
        <w:pStyle w:val="af4"/>
        <w:ind w:left="0"/>
        <w:jc w:val="center"/>
        <w:rPr>
          <w:rFonts w:ascii="Times New Roman" w:hAnsi="Times New Roman"/>
          <w:sz w:val="28"/>
          <w:szCs w:val="28"/>
        </w:rPr>
      </w:pPr>
      <w:r>
        <w:rPr>
          <w:noProof/>
          <w:lang w:eastAsia="ru-RU"/>
        </w:rPr>
        <w:lastRenderedPageBreak/>
        <w:drawing>
          <wp:inline distT="0" distB="0" distL="0" distR="0" wp14:anchorId="6E1230EA" wp14:editId="53DF9765">
            <wp:extent cx="1657350" cy="28289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57350" cy="2828925"/>
                    </a:xfrm>
                    <a:prstGeom prst="rect">
                      <a:avLst/>
                    </a:prstGeom>
                  </pic:spPr>
                </pic:pic>
              </a:graphicData>
            </a:graphic>
          </wp:inline>
        </w:drawing>
      </w:r>
    </w:p>
    <w:p w:rsidR="0072137E" w:rsidRDefault="0072137E" w:rsidP="0072137E">
      <w:pPr>
        <w:pStyle w:val="af4"/>
        <w:ind w:left="0"/>
        <w:jc w:val="center"/>
        <w:rPr>
          <w:rFonts w:ascii="Times New Roman" w:hAnsi="Times New Roman"/>
          <w:sz w:val="28"/>
          <w:szCs w:val="28"/>
          <w:lang w:val="uk-UA"/>
        </w:rPr>
      </w:pPr>
      <w:r>
        <w:rPr>
          <w:rFonts w:ascii="Times New Roman" w:hAnsi="Times New Roman"/>
          <w:sz w:val="28"/>
          <w:szCs w:val="28"/>
          <w:lang w:val="uk-UA"/>
        </w:rPr>
        <w:t>Рисунок 3.40 – Форма додавання нової поставки</w:t>
      </w:r>
    </w:p>
    <w:p w:rsidR="0072137E" w:rsidRPr="00EB25AD" w:rsidRDefault="0072137E" w:rsidP="0072137E">
      <w:pPr>
        <w:pStyle w:val="af4"/>
        <w:ind w:left="0"/>
        <w:jc w:val="center"/>
        <w:rPr>
          <w:rFonts w:ascii="Times New Roman" w:hAnsi="Times New Roman"/>
          <w:sz w:val="28"/>
          <w:szCs w:val="28"/>
        </w:rPr>
      </w:pPr>
    </w:p>
    <w:p w:rsidR="0072137E" w:rsidRPr="00EB25AD" w:rsidRDefault="0072137E" w:rsidP="0072137E">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поставок</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41</w:t>
      </w:r>
      <w:r w:rsidRPr="00EB25AD">
        <w:rPr>
          <w:rFonts w:ascii="Times New Roman" w:hAnsi="Times New Roman"/>
          <w:sz w:val="28"/>
          <w:szCs w:val="28"/>
          <w:lang w:val="uk-UA"/>
        </w:rPr>
        <w:t>.</w:t>
      </w:r>
    </w:p>
    <w:p w:rsidR="0072137E" w:rsidRDefault="0072137E" w:rsidP="0072137E">
      <w:pPr>
        <w:pStyle w:val="af4"/>
        <w:ind w:left="851"/>
        <w:rPr>
          <w:rFonts w:ascii="Times New Roman" w:hAnsi="Times New Roman"/>
          <w:sz w:val="28"/>
          <w:szCs w:val="28"/>
        </w:rPr>
      </w:pPr>
    </w:p>
    <w:p w:rsidR="0072137E" w:rsidRPr="00EB25AD" w:rsidRDefault="0072137E" w:rsidP="0072137E">
      <w:pPr>
        <w:pStyle w:val="af4"/>
        <w:ind w:left="0"/>
        <w:jc w:val="center"/>
        <w:rPr>
          <w:rFonts w:ascii="Times New Roman" w:hAnsi="Times New Roman"/>
          <w:sz w:val="28"/>
          <w:szCs w:val="28"/>
        </w:rPr>
      </w:pPr>
      <w:r>
        <w:rPr>
          <w:noProof/>
          <w:lang w:eastAsia="ru-RU"/>
        </w:rPr>
        <w:drawing>
          <wp:inline distT="0" distB="0" distL="0" distR="0" wp14:anchorId="46ED03F3" wp14:editId="757EB256">
            <wp:extent cx="6120765" cy="27527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20765" cy="2752725"/>
                    </a:xfrm>
                    <a:prstGeom prst="rect">
                      <a:avLst/>
                    </a:prstGeom>
                  </pic:spPr>
                </pic:pic>
              </a:graphicData>
            </a:graphic>
          </wp:inline>
        </w:drawing>
      </w:r>
      <w:r>
        <w:rPr>
          <w:rFonts w:ascii="Times New Roman" w:hAnsi="Times New Roman"/>
          <w:sz w:val="28"/>
          <w:szCs w:val="28"/>
          <w:lang w:val="uk-UA"/>
        </w:rPr>
        <w:t>Рисунок 3.41 – Форма перегляду списку поставок</w:t>
      </w:r>
    </w:p>
    <w:p w:rsidR="0072137E" w:rsidRDefault="0072137E" w:rsidP="0072137E">
      <w:pPr>
        <w:pStyle w:val="af4"/>
        <w:ind w:left="0"/>
        <w:jc w:val="center"/>
        <w:rPr>
          <w:rFonts w:ascii="Times New Roman" w:hAnsi="Times New Roman"/>
          <w:sz w:val="28"/>
          <w:szCs w:val="28"/>
        </w:rPr>
      </w:pPr>
    </w:p>
    <w:p w:rsidR="0072137E" w:rsidRDefault="0072137E" w:rsidP="0072137E">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поставок – рисунок 3.42.</w:t>
      </w:r>
    </w:p>
    <w:p w:rsidR="0072137E" w:rsidRDefault="0072137E" w:rsidP="0072137E">
      <w:pPr>
        <w:pStyle w:val="af4"/>
        <w:ind w:left="851"/>
        <w:rPr>
          <w:rFonts w:ascii="Times New Roman" w:hAnsi="Times New Roman"/>
          <w:sz w:val="28"/>
          <w:szCs w:val="28"/>
          <w:lang w:val="uk-UA"/>
        </w:rPr>
      </w:pPr>
    </w:p>
    <w:p w:rsidR="0072137E" w:rsidRDefault="0072137E" w:rsidP="0072137E">
      <w:pPr>
        <w:pStyle w:val="af4"/>
        <w:ind w:left="0"/>
        <w:rPr>
          <w:rFonts w:ascii="Times New Roman" w:hAnsi="Times New Roman"/>
          <w:sz w:val="28"/>
          <w:szCs w:val="28"/>
          <w:lang w:val="uk-UA"/>
        </w:rPr>
      </w:pPr>
      <w:r>
        <w:rPr>
          <w:noProof/>
          <w:lang w:eastAsia="ru-RU"/>
        </w:rPr>
        <w:lastRenderedPageBreak/>
        <w:drawing>
          <wp:inline distT="0" distB="0" distL="0" distR="0" wp14:anchorId="34F1E537" wp14:editId="4283140E">
            <wp:extent cx="6120765" cy="33426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20765" cy="3342640"/>
                    </a:xfrm>
                    <a:prstGeom prst="rect">
                      <a:avLst/>
                    </a:prstGeom>
                  </pic:spPr>
                </pic:pic>
              </a:graphicData>
            </a:graphic>
          </wp:inline>
        </w:drawing>
      </w:r>
    </w:p>
    <w:p w:rsidR="0072137E" w:rsidRDefault="0072137E" w:rsidP="0072137E">
      <w:pPr>
        <w:pStyle w:val="af4"/>
        <w:ind w:left="0"/>
        <w:jc w:val="center"/>
        <w:rPr>
          <w:rFonts w:ascii="Times New Roman" w:hAnsi="Times New Roman"/>
          <w:sz w:val="28"/>
          <w:szCs w:val="28"/>
          <w:lang w:val="uk-UA"/>
        </w:rPr>
      </w:pPr>
      <w:r>
        <w:rPr>
          <w:rFonts w:ascii="Times New Roman" w:hAnsi="Times New Roman"/>
          <w:sz w:val="28"/>
          <w:szCs w:val="28"/>
          <w:lang w:val="uk-UA"/>
        </w:rPr>
        <w:t>Рисунок 3.42 – Вивід на друк списку поставок</w:t>
      </w:r>
    </w:p>
    <w:p w:rsidR="0072137E" w:rsidRDefault="0072137E" w:rsidP="003D549E">
      <w:pPr>
        <w:pStyle w:val="af4"/>
        <w:ind w:left="0"/>
        <w:jc w:val="center"/>
        <w:rPr>
          <w:rFonts w:ascii="Times New Roman" w:hAnsi="Times New Roman"/>
          <w:sz w:val="28"/>
          <w:szCs w:val="28"/>
          <w:lang w:val="uk-UA"/>
        </w:rPr>
      </w:pPr>
    </w:p>
    <w:p w:rsidR="00681125" w:rsidRPr="003600D5" w:rsidRDefault="00E15746" w:rsidP="00681125">
      <w:pPr>
        <w:pStyle w:val="af4"/>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нового постачальника</w:t>
      </w:r>
      <w:r w:rsidR="00681125" w:rsidRPr="003600D5">
        <w:rPr>
          <w:rFonts w:ascii="Times New Roman" w:hAnsi="Times New Roman"/>
          <w:sz w:val="28"/>
          <w:szCs w:val="28"/>
          <w:lang w:val="uk-UA"/>
        </w:rPr>
        <w:t xml:space="preserve"> – рисунок 3.</w:t>
      </w:r>
      <w:r>
        <w:rPr>
          <w:rFonts w:ascii="Times New Roman" w:hAnsi="Times New Roman"/>
          <w:sz w:val="28"/>
          <w:szCs w:val="28"/>
          <w:lang w:val="uk-UA"/>
        </w:rPr>
        <w:t>43</w:t>
      </w:r>
    </w:p>
    <w:p w:rsidR="00681125" w:rsidRDefault="00681125" w:rsidP="00681125">
      <w:pPr>
        <w:pStyle w:val="af4"/>
        <w:ind w:left="851"/>
        <w:rPr>
          <w:noProof/>
        </w:rPr>
      </w:pPr>
    </w:p>
    <w:p w:rsidR="00681125" w:rsidRDefault="00E15746" w:rsidP="00681125">
      <w:pPr>
        <w:pStyle w:val="af4"/>
        <w:ind w:left="0"/>
        <w:jc w:val="center"/>
        <w:rPr>
          <w:rFonts w:ascii="Times New Roman" w:hAnsi="Times New Roman"/>
          <w:sz w:val="28"/>
          <w:szCs w:val="28"/>
        </w:rPr>
      </w:pPr>
      <w:r>
        <w:rPr>
          <w:noProof/>
          <w:lang w:eastAsia="ru-RU"/>
        </w:rPr>
        <w:drawing>
          <wp:inline distT="0" distB="0" distL="0" distR="0" wp14:anchorId="5483807C" wp14:editId="78B6F53B">
            <wp:extent cx="1638300" cy="3228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38300" cy="3228975"/>
                    </a:xfrm>
                    <a:prstGeom prst="rect">
                      <a:avLst/>
                    </a:prstGeom>
                  </pic:spPr>
                </pic:pic>
              </a:graphicData>
            </a:graphic>
          </wp:inline>
        </w:drawing>
      </w:r>
    </w:p>
    <w:p w:rsidR="00681125" w:rsidRDefault="00681125" w:rsidP="00681125">
      <w:pPr>
        <w:pStyle w:val="af4"/>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3</w:t>
      </w:r>
      <w:r>
        <w:rPr>
          <w:rFonts w:ascii="Times New Roman" w:hAnsi="Times New Roman"/>
          <w:sz w:val="28"/>
          <w:szCs w:val="28"/>
          <w:lang w:val="uk-UA"/>
        </w:rPr>
        <w:t xml:space="preserve"> – Форма </w:t>
      </w:r>
      <w:r w:rsidR="00E15746">
        <w:rPr>
          <w:rFonts w:ascii="Times New Roman" w:hAnsi="Times New Roman"/>
          <w:sz w:val="28"/>
          <w:szCs w:val="28"/>
          <w:lang w:val="uk-UA"/>
        </w:rPr>
        <w:t>додавання нового постачальника</w:t>
      </w:r>
    </w:p>
    <w:p w:rsidR="00681125" w:rsidRPr="00EB25AD" w:rsidRDefault="00681125" w:rsidP="00681125">
      <w:pPr>
        <w:pStyle w:val="af4"/>
        <w:ind w:left="0"/>
        <w:jc w:val="center"/>
        <w:rPr>
          <w:rFonts w:ascii="Times New Roman" w:hAnsi="Times New Roman"/>
          <w:sz w:val="28"/>
          <w:szCs w:val="28"/>
        </w:rPr>
      </w:pPr>
    </w:p>
    <w:p w:rsidR="00681125" w:rsidRPr="00EB25AD" w:rsidRDefault="00681125" w:rsidP="00681125">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w:t>
      </w:r>
      <w:r w:rsidR="00E15746">
        <w:rPr>
          <w:rFonts w:ascii="Times New Roman" w:hAnsi="Times New Roman"/>
          <w:sz w:val="28"/>
          <w:szCs w:val="28"/>
          <w:lang w:val="uk-UA"/>
        </w:rPr>
        <w:t xml:space="preserve">чальників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w:t>
      </w:r>
      <w:r w:rsidR="00E15746">
        <w:rPr>
          <w:rFonts w:ascii="Times New Roman" w:hAnsi="Times New Roman"/>
          <w:sz w:val="28"/>
          <w:szCs w:val="28"/>
          <w:lang w:val="uk-UA"/>
        </w:rPr>
        <w:t>4</w:t>
      </w:r>
      <w:r w:rsidRPr="00EB25AD">
        <w:rPr>
          <w:rFonts w:ascii="Times New Roman" w:hAnsi="Times New Roman"/>
          <w:sz w:val="28"/>
          <w:szCs w:val="28"/>
          <w:lang w:val="uk-UA"/>
        </w:rPr>
        <w:t>.</w:t>
      </w:r>
    </w:p>
    <w:p w:rsidR="00681125" w:rsidRDefault="00681125" w:rsidP="00681125">
      <w:pPr>
        <w:pStyle w:val="af4"/>
        <w:ind w:left="851"/>
        <w:rPr>
          <w:rFonts w:ascii="Times New Roman" w:hAnsi="Times New Roman"/>
          <w:sz w:val="28"/>
          <w:szCs w:val="28"/>
        </w:rPr>
      </w:pPr>
    </w:p>
    <w:p w:rsidR="00681125" w:rsidRPr="00EB25AD" w:rsidRDefault="00E15746" w:rsidP="00681125">
      <w:pPr>
        <w:pStyle w:val="af4"/>
        <w:ind w:left="0"/>
        <w:jc w:val="center"/>
        <w:rPr>
          <w:rFonts w:ascii="Times New Roman" w:hAnsi="Times New Roman"/>
          <w:sz w:val="28"/>
          <w:szCs w:val="28"/>
        </w:rPr>
      </w:pPr>
      <w:r>
        <w:rPr>
          <w:noProof/>
          <w:lang w:eastAsia="ru-RU"/>
        </w:rPr>
        <w:lastRenderedPageBreak/>
        <w:drawing>
          <wp:inline distT="0" distB="0" distL="0" distR="0" wp14:anchorId="423BE16B" wp14:editId="035A07C8">
            <wp:extent cx="6120765" cy="29095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765" cy="2909570"/>
                    </a:xfrm>
                    <a:prstGeom prst="rect">
                      <a:avLst/>
                    </a:prstGeom>
                  </pic:spPr>
                </pic:pic>
              </a:graphicData>
            </a:graphic>
          </wp:inline>
        </w:drawing>
      </w:r>
      <w:r w:rsidR="00681125">
        <w:rPr>
          <w:rFonts w:ascii="Times New Roman" w:hAnsi="Times New Roman"/>
          <w:sz w:val="28"/>
          <w:szCs w:val="28"/>
          <w:lang w:val="uk-UA"/>
        </w:rPr>
        <w:t>Рисунок 3.4</w:t>
      </w:r>
      <w:r>
        <w:rPr>
          <w:rFonts w:ascii="Times New Roman" w:hAnsi="Times New Roman"/>
          <w:sz w:val="28"/>
          <w:szCs w:val="28"/>
          <w:lang w:val="uk-UA"/>
        </w:rPr>
        <w:t>4</w:t>
      </w:r>
      <w:r w:rsidR="00681125">
        <w:rPr>
          <w:rFonts w:ascii="Times New Roman" w:hAnsi="Times New Roman"/>
          <w:sz w:val="28"/>
          <w:szCs w:val="28"/>
          <w:lang w:val="uk-UA"/>
        </w:rPr>
        <w:t xml:space="preserve"> – Форма перегляду списку </w:t>
      </w:r>
      <w:r>
        <w:rPr>
          <w:rFonts w:ascii="Times New Roman" w:hAnsi="Times New Roman"/>
          <w:sz w:val="28"/>
          <w:szCs w:val="28"/>
          <w:lang w:val="uk-UA"/>
        </w:rPr>
        <w:t>постачальників</w:t>
      </w:r>
    </w:p>
    <w:p w:rsidR="00681125" w:rsidRDefault="00681125" w:rsidP="00681125">
      <w:pPr>
        <w:pStyle w:val="af4"/>
        <w:ind w:left="0"/>
        <w:jc w:val="center"/>
        <w:rPr>
          <w:rFonts w:ascii="Times New Roman" w:hAnsi="Times New Roman"/>
          <w:sz w:val="28"/>
          <w:szCs w:val="28"/>
        </w:rPr>
      </w:pPr>
    </w:p>
    <w:p w:rsidR="00681125" w:rsidRDefault="00681125" w:rsidP="00681125">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 xml:space="preserve">Вивід на друк списку </w:t>
      </w:r>
      <w:r w:rsidR="00E15746">
        <w:rPr>
          <w:rFonts w:ascii="Times New Roman" w:hAnsi="Times New Roman"/>
          <w:sz w:val="28"/>
          <w:szCs w:val="28"/>
          <w:lang w:val="uk-UA"/>
        </w:rPr>
        <w:t>постачальників</w:t>
      </w:r>
      <w:r>
        <w:rPr>
          <w:rFonts w:ascii="Times New Roman" w:hAnsi="Times New Roman"/>
          <w:sz w:val="28"/>
          <w:szCs w:val="28"/>
          <w:lang w:val="uk-UA"/>
        </w:rPr>
        <w:t xml:space="preserve"> – рисунок 3.4</w:t>
      </w:r>
      <w:r w:rsidR="00E15746">
        <w:rPr>
          <w:rFonts w:ascii="Times New Roman" w:hAnsi="Times New Roman"/>
          <w:sz w:val="28"/>
          <w:szCs w:val="28"/>
          <w:lang w:val="uk-UA"/>
        </w:rPr>
        <w:t>5</w:t>
      </w:r>
      <w:r>
        <w:rPr>
          <w:rFonts w:ascii="Times New Roman" w:hAnsi="Times New Roman"/>
          <w:sz w:val="28"/>
          <w:szCs w:val="28"/>
          <w:lang w:val="uk-UA"/>
        </w:rPr>
        <w:t>.</w:t>
      </w:r>
    </w:p>
    <w:p w:rsidR="00681125" w:rsidRDefault="00681125" w:rsidP="00681125">
      <w:pPr>
        <w:pStyle w:val="af4"/>
        <w:ind w:left="851"/>
        <w:rPr>
          <w:rFonts w:ascii="Times New Roman" w:hAnsi="Times New Roman"/>
          <w:sz w:val="28"/>
          <w:szCs w:val="28"/>
          <w:lang w:val="uk-UA"/>
        </w:rPr>
      </w:pPr>
    </w:p>
    <w:p w:rsidR="00681125" w:rsidRDefault="00E15746" w:rsidP="00681125">
      <w:pPr>
        <w:pStyle w:val="af4"/>
        <w:ind w:left="0"/>
        <w:rPr>
          <w:rFonts w:ascii="Times New Roman" w:hAnsi="Times New Roman"/>
          <w:sz w:val="28"/>
          <w:szCs w:val="28"/>
          <w:lang w:val="uk-UA"/>
        </w:rPr>
      </w:pPr>
      <w:r>
        <w:rPr>
          <w:noProof/>
          <w:lang w:eastAsia="ru-RU"/>
        </w:rPr>
        <w:drawing>
          <wp:inline distT="0" distB="0" distL="0" distR="0" wp14:anchorId="5D8C6D08" wp14:editId="492AC8F1">
            <wp:extent cx="6120765" cy="3342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20765" cy="3342640"/>
                    </a:xfrm>
                    <a:prstGeom prst="rect">
                      <a:avLst/>
                    </a:prstGeom>
                  </pic:spPr>
                </pic:pic>
              </a:graphicData>
            </a:graphic>
          </wp:inline>
        </w:drawing>
      </w:r>
    </w:p>
    <w:p w:rsidR="00681125" w:rsidRDefault="00681125" w:rsidP="00681125">
      <w:pPr>
        <w:pStyle w:val="af4"/>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5</w:t>
      </w:r>
      <w:r>
        <w:rPr>
          <w:rFonts w:ascii="Times New Roman" w:hAnsi="Times New Roman"/>
          <w:sz w:val="28"/>
          <w:szCs w:val="28"/>
          <w:lang w:val="uk-UA"/>
        </w:rPr>
        <w:t xml:space="preserve"> – Вивід на друк списку </w:t>
      </w:r>
      <w:r w:rsidR="00E15746">
        <w:rPr>
          <w:rFonts w:ascii="Times New Roman" w:hAnsi="Times New Roman"/>
          <w:sz w:val="28"/>
          <w:szCs w:val="28"/>
          <w:lang w:val="uk-UA"/>
        </w:rPr>
        <w:t>постачальників</w:t>
      </w:r>
    </w:p>
    <w:p w:rsidR="00E15746" w:rsidRDefault="00E15746" w:rsidP="00681125">
      <w:pPr>
        <w:pStyle w:val="af4"/>
        <w:ind w:left="0"/>
        <w:jc w:val="center"/>
        <w:rPr>
          <w:rFonts w:ascii="Times New Roman" w:hAnsi="Times New Roman"/>
          <w:sz w:val="28"/>
          <w:szCs w:val="28"/>
          <w:lang w:val="uk-UA"/>
        </w:rPr>
      </w:pPr>
    </w:p>
    <w:p w:rsidR="00E15746" w:rsidRPr="003600D5" w:rsidRDefault="00E15746" w:rsidP="00E15746">
      <w:pPr>
        <w:pStyle w:val="af4"/>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нової партії</w:t>
      </w:r>
      <w:r w:rsidRPr="003600D5">
        <w:rPr>
          <w:rFonts w:ascii="Times New Roman" w:hAnsi="Times New Roman"/>
          <w:sz w:val="28"/>
          <w:szCs w:val="28"/>
          <w:lang w:val="uk-UA"/>
        </w:rPr>
        <w:t>– рисунок 3.</w:t>
      </w:r>
      <w:r>
        <w:rPr>
          <w:rFonts w:ascii="Times New Roman" w:hAnsi="Times New Roman"/>
          <w:sz w:val="28"/>
          <w:szCs w:val="28"/>
          <w:lang w:val="uk-UA"/>
        </w:rPr>
        <w:t>46</w:t>
      </w:r>
    </w:p>
    <w:p w:rsidR="00E15746" w:rsidRDefault="00E15746" w:rsidP="00E15746">
      <w:pPr>
        <w:pStyle w:val="af4"/>
        <w:ind w:left="851"/>
        <w:rPr>
          <w:noProof/>
        </w:rPr>
      </w:pPr>
    </w:p>
    <w:p w:rsidR="00E15746" w:rsidRDefault="00E15746" w:rsidP="00E15746">
      <w:pPr>
        <w:pStyle w:val="af4"/>
        <w:ind w:left="0"/>
        <w:jc w:val="center"/>
        <w:rPr>
          <w:rFonts w:ascii="Times New Roman" w:hAnsi="Times New Roman"/>
          <w:sz w:val="28"/>
          <w:szCs w:val="28"/>
        </w:rPr>
      </w:pPr>
      <w:r>
        <w:rPr>
          <w:noProof/>
          <w:lang w:eastAsia="ru-RU"/>
        </w:rPr>
        <w:lastRenderedPageBreak/>
        <w:drawing>
          <wp:inline distT="0" distB="0" distL="0" distR="0" wp14:anchorId="38DDDAD5" wp14:editId="33436D57">
            <wp:extent cx="1695450" cy="28384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95450" cy="2838450"/>
                    </a:xfrm>
                    <a:prstGeom prst="rect">
                      <a:avLst/>
                    </a:prstGeom>
                  </pic:spPr>
                </pic:pic>
              </a:graphicData>
            </a:graphic>
          </wp:inline>
        </w:drawing>
      </w:r>
    </w:p>
    <w:p w:rsidR="00E15746" w:rsidRDefault="00E15746" w:rsidP="00E15746">
      <w:pPr>
        <w:pStyle w:val="af4"/>
        <w:ind w:left="0"/>
        <w:jc w:val="center"/>
        <w:rPr>
          <w:rFonts w:ascii="Times New Roman" w:hAnsi="Times New Roman"/>
          <w:sz w:val="28"/>
          <w:szCs w:val="28"/>
          <w:lang w:val="uk-UA"/>
        </w:rPr>
      </w:pPr>
      <w:r>
        <w:rPr>
          <w:rFonts w:ascii="Times New Roman" w:hAnsi="Times New Roman"/>
          <w:sz w:val="28"/>
          <w:szCs w:val="28"/>
          <w:lang w:val="uk-UA"/>
        </w:rPr>
        <w:t>Рисунок 3.46 – Форма додавання нової партії</w:t>
      </w:r>
    </w:p>
    <w:p w:rsidR="00E15746" w:rsidRPr="00EB25AD" w:rsidRDefault="00E15746" w:rsidP="00E15746">
      <w:pPr>
        <w:pStyle w:val="af4"/>
        <w:ind w:left="0"/>
        <w:jc w:val="center"/>
        <w:rPr>
          <w:rFonts w:ascii="Times New Roman" w:hAnsi="Times New Roman"/>
          <w:sz w:val="28"/>
          <w:szCs w:val="28"/>
        </w:rPr>
      </w:pPr>
    </w:p>
    <w:p w:rsidR="00E15746" w:rsidRPr="00EB25AD" w:rsidRDefault="00E15746" w:rsidP="00E15746">
      <w:pPr>
        <w:pStyle w:val="af4"/>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партій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47</w:t>
      </w:r>
      <w:r w:rsidRPr="00EB25AD">
        <w:rPr>
          <w:rFonts w:ascii="Times New Roman" w:hAnsi="Times New Roman"/>
          <w:sz w:val="28"/>
          <w:szCs w:val="28"/>
          <w:lang w:val="uk-UA"/>
        </w:rPr>
        <w:t>.</w:t>
      </w:r>
    </w:p>
    <w:p w:rsidR="00E15746" w:rsidRDefault="00E15746" w:rsidP="00E15746">
      <w:pPr>
        <w:pStyle w:val="af4"/>
        <w:ind w:left="851"/>
        <w:rPr>
          <w:rFonts w:ascii="Times New Roman" w:hAnsi="Times New Roman"/>
          <w:sz w:val="28"/>
          <w:szCs w:val="28"/>
        </w:rPr>
      </w:pPr>
    </w:p>
    <w:p w:rsidR="00E15746" w:rsidRPr="00EB25AD" w:rsidRDefault="00E15746" w:rsidP="00E15746">
      <w:pPr>
        <w:pStyle w:val="af4"/>
        <w:ind w:left="0"/>
        <w:jc w:val="center"/>
        <w:rPr>
          <w:rFonts w:ascii="Times New Roman" w:hAnsi="Times New Roman"/>
          <w:sz w:val="28"/>
          <w:szCs w:val="28"/>
        </w:rPr>
      </w:pPr>
      <w:r>
        <w:rPr>
          <w:noProof/>
          <w:lang w:eastAsia="ru-RU"/>
        </w:rPr>
        <w:drawing>
          <wp:inline distT="0" distB="0" distL="0" distR="0" wp14:anchorId="4C02B756" wp14:editId="0F605EE9">
            <wp:extent cx="6120765" cy="3213100"/>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765" cy="3213100"/>
                    </a:xfrm>
                    <a:prstGeom prst="rect">
                      <a:avLst/>
                    </a:prstGeom>
                  </pic:spPr>
                </pic:pic>
              </a:graphicData>
            </a:graphic>
          </wp:inline>
        </w:drawing>
      </w:r>
      <w:r>
        <w:rPr>
          <w:rFonts w:ascii="Times New Roman" w:hAnsi="Times New Roman"/>
          <w:sz w:val="28"/>
          <w:szCs w:val="28"/>
          <w:lang w:val="uk-UA"/>
        </w:rPr>
        <w:t>Рисунок 3.47 – Форма перегляду списку партій</w:t>
      </w:r>
    </w:p>
    <w:p w:rsidR="00E15746" w:rsidRDefault="00E15746" w:rsidP="00E15746">
      <w:pPr>
        <w:pStyle w:val="af4"/>
        <w:ind w:left="0"/>
        <w:jc w:val="center"/>
        <w:rPr>
          <w:rFonts w:ascii="Times New Roman" w:hAnsi="Times New Roman"/>
          <w:sz w:val="28"/>
          <w:szCs w:val="28"/>
        </w:rPr>
      </w:pPr>
    </w:p>
    <w:p w:rsidR="00E15746" w:rsidRDefault="00E15746" w:rsidP="00E15746">
      <w:pPr>
        <w:pStyle w:val="af4"/>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партій – рисунок 3.48.</w:t>
      </w:r>
    </w:p>
    <w:p w:rsidR="00E15746" w:rsidRDefault="00E15746" w:rsidP="00E15746">
      <w:pPr>
        <w:pStyle w:val="af4"/>
        <w:ind w:left="851"/>
        <w:rPr>
          <w:rFonts w:ascii="Times New Roman" w:hAnsi="Times New Roman"/>
          <w:sz w:val="28"/>
          <w:szCs w:val="28"/>
          <w:lang w:val="uk-UA"/>
        </w:rPr>
      </w:pPr>
    </w:p>
    <w:p w:rsidR="00E15746" w:rsidRPr="00E15746" w:rsidRDefault="00E15746" w:rsidP="00E15746">
      <w:pPr>
        <w:pStyle w:val="af4"/>
        <w:ind w:left="0"/>
        <w:rPr>
          <w:rFonts w:ascii="Times New Roman" w:hAnsi="Times New Roman"/>
          <w:sz w:val="28"/>
          <w:szCs w:val="28"/>
          <w:lang w:val="uk-UA"/>
        </w:rPr>
      </w:pPr>
      <w:r>
        <w:rPr>
          <w:noProof/>
          <w:lang w:eastAsia="ru-RU"/>
        </w:rPr>
        <w:lastRenderedPageBreak/>
        <w:drawing>
          <wp:inline distT="0" distB="0" distL="0" distR="0" wp14:anchorId="75A834C1" wp14:editId="38EBD9A0">
            <wp:extent cx="6120765" cy="334264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765" cy="3342640"/>
                    </a:xfrm>
                    <a:prstGeom prst="rect">
                      <a:avLst/>
                    </a:prstGeom>
                  </pic:spPr>
                </pic:pic>
              </a:graphicData>
            </a:graphic>
          </wp:inline>
        </w:drawing>
      </w:r>
    </w:p>
    <w:p w:rsidR="00E15746" w:rsidRPr="00E15746" w:rsidRDefault="00E15746" w:rsidP="00E15746">
      <w:pPr>
        <w:pStyle w:val="af4"/>
        <w:ind w:left="0"/>
        <w:jc w:val="center"/>
        <w:rPr>
          <w:rFonts w:ascii="Times New Roman" w:hAnsi="Times New Roman"/>
          <w:sz w:val="28"/>
          <w:szCs w:val="28"/>
        </w:rPr>
      </w:pPr>
      <w:r>
        <w:rPr>
          <w:rFonts w:ascii="Times New Roman" w:hAnsi="Times New Roman"/>
          <w:sz w:val="28"/>
          <w:szCs w:val="28"/>
          <w:lang w:val="uk-UA"/>
        </w:rPr>
        <w:t>Рисунок 3.48 – Вивід на друк списку партій</w:t>
      </w:r>
    </w:p>
    <w:p w:rsidR="00E15746" w:rsidRDefault="00E15746" w:rsidP="00681125">
      <w:pPr>
        <w:pStyle w:val="af4"/>
        <w:ind w:left="0"/>
        <w:jc w:val="center"/>
        <w:rPr>
          <w:rFonts w:ascii="Times New Roman" w:hAnsi="Times New Roman"/>
          <w:sz w:val="28"/>
          <w:szCs w:val="28"/>
        </w:rPr>
      </w:pPr>
    </w:p>
    <w:p w:rsidR="00A03C21" w:rsidRDefault="00A03C21" w:rsidP="00A03C21">
      <w:pPr>
        <w:pStyle w:val="af4"/>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rsidR="00A03C21" w:rsidRPr="00A03C21" w:rsidRDefault="00A03C21" w:rsidP="00A03C21">
      <w:pPr>
        <w:pStyle w:val="af4"/>
        <w:spacing w:line="360" w:lineRule="auto"/>
        <w:ind w:left="0" w:firstLine="851"/>
        <w:rPr>
          <w:rFonts w:ascii="Times New Roman" w:hAnsi="Times New Roman"/>
          <w:sz w:val="28"/>
          <w:szCs w:val="28"/>
          <w:lang w:val="uk-UA"/>
        </w:rPr>
      </w:pPr>
    </w:p>
    <w:p w:rsidR="00EB1C53" w:rsidRDefault="00EB1C53" w:rsidP="005379A5">
      <w:pPr>
        <w:pStyle w:val="24"/>
      </w:pPr>
      <w:bookmarkStart w:id="23" w:name="_Toc450815826"/>
      <w:r>
        <w:t>3.</w:t>
      </w:r>
      <w:r w:rsidR="00105AF5">
        <w:t>4</w:t>
      </w:r>
      <w:r w:rsidR="00B64400" w:rsidRPr="00DC316D">
        <w:rPr>
          <w:lang w:val="ru-RU"/>
        </w:rPr>
        <w:t>.</w:t>
      </w:r>
      <w:r>
        <w:t xml:space="preserve"> Інструкція користувача</w:t>
      </w:r>
      <w:bookmarkEnd w:id="23"/>
    </w:p>
    <w:p w:rsidR="005379A5" w:rsidRDefault="005379A5" w:rsidP="004029E7">
      <w:pPr>
        <w:ind w:firstLine="851"/>
      </w:pPr>
    </w:p>
    <w:p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rsidR="00C30C05" w:rsidRDefault="00C30C05" w:rsidP="00DC316D">
      <w:pPr>
        <w:ind w:firstLine="851"/>
        <w:rPr>
          <w:szCs w:val="28"/>
        </w:rPr>
      </w:pPr>
    </w:p>
    <w:p w:rsidR="00DC316D" w:rsidRDefault="008532D0" w:rsidP="00C30C05">
      <w:pPr>
        <w:jc w:val="center"/>
        <w:rPr>
          <w:szCs w:val="28"/>
        </w:rPr>
      </w:pPr>
      <w:r>
        <w:rPr>
          <w:noProof/>
          <w:szCs w:val="28"/>
          <w:lang w:val="ru-RU"/>
        </w:rPr>
        <w:lastRenderedPageBreak/>
        <w:drawing>
          <wp:inline distT="0" distB="0" distL="0" distR="0">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rsidR="009265D0" w:rsidRDefault="009265D0" w:rsidP="00DC316D">
      <w:pPr>
        <w:ind w:firstLine="851"/>
        <w:jc w:val="center"/>
        <w:rPr>
          <w:szCs w:val="28"/>
        </w:rPr>
      </w:pPr>
    </w:p>
    <w:p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rsidR="009265D0" w:rsidRDefault="009265D0" w:rsidP="009265D0">
      <w:pPr>
        <w:ind w:firstLine="851"/>
        <w:rPr>
          <w:szCs w:val="28"/>
        </w:rPr>
      </w:pPr>
    </w:p>
    <w:p w:rsidR="009265D0" w:rsidRDefault="008532D0" w:rsidP="00E4678B">
      <w:pPr>
        <w:jc w:val="left"/>
        <w:rPr>
          <w:szCs w:val="28"/>
        </w:rPr>
      </w:pPr>
      <w:r>
        <w:rPr>
          <w:noProof/>
          <w:szCs w:val="28"/>
          <w:lang w:val="ru-RU"/>
        </w:rPr>
        <w:drawing>
          <wp:inline distT="0" distB="0" distL="0" distR="0">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rsidR="00584D46" w:rsidRPr="00DC316D" w:rsidRDefault="00584D46" w:rsidP="009265D0">
      <w:pPr>
        <w:jc w:val="center"/>
        <w:rPr>
          <w:szCs w:val="28"/>
        </w:rPr>
      </w:pPr>
    </w:p>
    <w:p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w:t>
      </w:r>
      <w:r w:rsidR="00584D46">
        <w:lastRenderedPageBreak/>
        <w:t xml:space="preserve">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rsidR="00584D46" w:rsidRPr="00584D46" w:rsidRDefault="00584D46" w:rsidP="004029E7">
      <w:pPr>
        <w:ind w:firstLine="851"/>
        <w:rPr>
          <w:lang w:val="ru-RU"/>
        </w:rPr>
      </w:pPr>
    </w:p>
    <w:p w:rsidR="00584D46" w:rsidRDefault="00584D46" w:rsidP="00584D46">
      <w:pPr>
        <w:jc w:val="center"/>
        <w:rPr>
          <w:lang w:val="en-US"/>
        </w:rPr>
      </w:pPr>
      <w:r>
        <w:rPr>
          <w:noProof/>
          <w:lang w:val="ru-RU"/>
        </w:rPr>
        <w:drawing>
          <wp:inline distT="0" distB="0" distL="0" distR="0" wp14:anchorId="18DEBB9D" wp14:editId="6E0EE80A">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7175" cy="3257550"/>
                    </a:xfrm>
                    <a:prstGeom prst="rect">
                      <a:avLst/>
                    </a:prstGeom>
                  </pic:spPr>
                </pic:pic>
              </a:graphicData>
            </a:graphic>
          </wp:inline>
        </w:drawing>
      </w:r>
    </w:p>
    <w:p w:rsidR="00584D46" w:rsidRDefault="00584D46" w:rsidP="00584D46">
      <w:pPr>
        <w:jc w:val="center"/>
        <w:rPr>
          <w:szCs w:val="28"/>
        </w:rPr>
      </w:pPr>
      <w:r>
        <w:rPr>
          <w:szCs w:val="28"/>
        </w:rPr>
        <w:t>Рисунок 3.</w:t>
      </w:r>
      <w:r w:rsidR="00E15746">
        <w:rPr>
          <w:szCs w:val="28"/>
          <w:lang w:val="ru-RU"/>
        </w:rPr>
        <w:t>51</w:t>
      </w:r>
      <w:r>
        <w:rPr>
          <w:szCs w:val="28"/>
        </w:rPr>
        <w:t xml:space="preserve"> – Занесення інформації у БД</w:t>
      </w:r>
    </w:p>
    <w:p w:rsidR="00584D46" w:rsidRPr="00C64A0C" w:rsidRDefault="00584D46" w:rsidP="00584D46">
      <w:pPr>
        <w:ind w:firstLine="851"/>
        <w:rPr>
          <w:lang w:val="ru-RU"/>
        </w:rPr>
      </w:pPr>
    </w:p>
    <w:p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rsidR="00682DA7" w:rsidRDefault="00682DA7" w:rsidP="004029E7">
      <w:pPr>
        <w:ind w:firstLine="851"/>
      </w:pPr>
    </w:p>
    <w:p w:rsidR="00682DA7" w:rsidRDefault="00E15746" w:rsidP="00682DA7">
      <w:r>
        <w:rPr>
          <w:noProof/>
          <w:lang w:val="ru-RU"/>
        </w:rPr>
        <w:lastRenderedPageBreak/>
        <w:drawing>
          <wp:inline distT="0" distB="0" distL="0" distR="0" wp14:anchorId="6501F850" wp14:editId="6A093230">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870960"/>
                    </a:xfrm>
                    <a:prstGeom prst="rect">
                      <a:avLst/>
                    </a:prstGeom>
                  </pic:spPr>
                </pic:pic>
              </a:graphicData>
            </a:graphic>
          </wp:inline>
        </w:drawing>
      </w:r>
    </w:p>
    <w:p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rsidR="00682DA7" w:rsidRDefault="00682DA7" w:rsidP="00682DA7">
      <w:pPr>
        <w:ind w:firstLine="851"/>
      </w:pPr>
    </w:p>
    <w:p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rsidR="00682DA7" w:rsidRDefault="00682DA7" w:rsidP="00682DA7">
      <w:pPr>
        <w:ind w:firstLine="851"/>
      </w:pPr>
    </w:p>
    <w:p w:rsidR="00682DA7" w:rsidRDefault="00E15746" w:rsidP="00682DA7">
      <w:r>
        <w:rPr>
          <w:noProof/>
          <w:lang w:val="ru-RU"/>
        </w:rPr>
        <w:lastRenderedPageBreak/>
        <w:drawing>
          <wp:inline distT="0" distB="0" distL="0" distR="0" wp14:anchorId="2281751B" wp14:editId="62417DC9">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765" cy="3342640"/>
                    </a:xfrm>
                    <a:prstGeom prst="rect">
                      <a:avLst/>
                    </a:prstGeom>
                  </pic:spPr>
                </pic:pic>
              </a:graphicData>
            </a:graphic>
          </wp:inline>
        </w:drawing>
      </w:r>
    </w:p>
    <w:p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rsidR="00E15746" w:rsidRDefault="00E15746" w:rsidP="00682DA7">
      <w:pPr>
        <w:jc w:val="center"/>
        <w:rPr>
          <w:szCs w:val="28"/>
        </w:rPr>
      </w:pPr>
    </w:p>
    <w:p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rsidR="00E4678B" w:rsidRDefault="00E4678B" w:rsidP="00682DA7">
      <w:pPr>
        <w:ind w:firstLine="851"/>
      </w:pPr>
    </w:p>
    <w:p w:rsidR="00E4678B" w:rsidRDefault="00E4678B" w:rsidP="00E4678B">
      <w:pPr>
        <w:ind w:firstLine="851"/>
        <w:jc w:val="center"/>
      </w:pPr>
      <w:r>
        <w:rPr>
          <w:noProof/>
          <w:lang w:val="ru-RU"/>
        </w:rPr>
        <w:drawing>
          <wp:inline distT="0" distB="0" distL="0" distR="0" wp14:anchorId="5FDEBE53" wp14:editId="26F4D921">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91025" cy="2943225"/>
                    </a:xfrm>
                    <a:prstGeom prst="rect">
                      <a:avLst/>
                    </a:prstGeom>
                  </pic:spPr>
                </pic:pic>
              </a:graphicData>
            </a:graphic>
          </wp:inline>
        </w:drawing>
      </w:r>
    </w:p>
    <w:p w:rsidR="00E4678B" w:rsidRDefault="00E4678B" w:rsidP="00E4678B">
      <w:pPr>
        <w:jc w:val="center"/>
        <w:rPr>
          <w:szCs w:val="28"/>
        </w:rPr>
      </w:pPr>
      <w:r>
        <w:rPr>
          <w:szCs w:val="28"/>
        </w:rPr>
        <w:lastRenderedPageBreak/>
        <w:t>Рисунок 3.</w:t>
      </w:r>
      <w:r>
        <w:rPr>
          <w:szCs w:val="28"/>
          <w:lang w:val="ru-RU"/>
        </w:rPr>
        <w:t>5</w:t>
      </w:r>
      <w:r w:rsidR="00E15746">
        <w:rPr>
          <w:szCs w:val="28"/>
          <w:lang w:val="ru-RU"/>
        </w:rPr>
        <w:t>4</w:t>
      </w:r>
      <w:r>
        <w:rPr>
          <w:szCs w:val="28"/>
        </w:rPr>
        <w:t xml:space="preserve"> – Формування інформації за критеріями</w:t>
      </w:r>
    </w:p>
    <w:p w:rsidR="00E4678B" w:rsidRDefault="00E4678B" w:rsidP="00E4678B">
      <w:pPr>
        <w:ind w:firstLine="851"/>
      </w:pPr>
    </w:p>
    <w:p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rsidR="00E4678B" w:rsidRDefault="00E4678B" w:rsidP="00E4678B">
      <w:pPr>
        <w:ind w:firstLine="851"/>
      </w:pPr>
    </w:p>
    <w:p w:rsidR="00E4678B" w:rsidRDefault="00E4678B" w:rsidP="00E4678B">
      <w:pPr>
        <w:ind w:firstLine="851"/>
        <w:jc w:val="center"/>
      </w:pPr>
      <w:r>
        <w:rPr>
          <w:noProof/>
          <w:lang w:val="ru-RU"/>
        </w:rPr>
        <w:drawing>
          <wp:inline distT="0" distB="0" distL="0" distR="0" wp14:anchorId="66317202" wp14:editId="266F64F1">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57500" cy="1628775"/>
                    </a:xfrm>
                    <a:prstGeom prst="rect">
                      <a:avLst/>
                    </a:prstGeom>
                  </pic:spPr>
                </pic:pic>
              </a:graphicData>
            </a:graphic>
          </wp:inline>
        </w:drawing>
      </w:r>
    </w:p>
    <w:p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rsidR="00E4678B" w:rsidRDefault="00E4678B" w:rsidP="00E4678B">
      <w:pPr>
        <w:ind w:firstLine="851"/>
        <w:jc w:val="center"/>
      </w:pPr>
    </w:p>
    <w:p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rsidR="00105AF5" w:rsidRPr="00C64A0C" w:rsidRDefault="00105AF5" w:rsidP="00E4678B">
      <w:pPr>
        <w:ind w:firstLine="851"/>
        <w:rPr>
          <w:lang w:val="ru-RU"/>
        </w:rPr>
      </w:pPr>
    </w:p>
    <w:p w:rsidR="00E4678B" w:rsidRDefault="00E4678B" w:rsidP="00E4678B">
      <w:pPr>
        <w:ind w:firstLine="142"/>
        <w:rPr>
          <w:lang w:val="en-US"/>
        </w:rPr>
      </w:pPr>
      <w:r>
        <w:rPr>
          <w:noProof/>
          <w:lang w:val="ru-RU"/>
        </w:rPr>
        <w:drawing>
          <wp:inline distT="0" distB="0" distL="0" distR="0">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rsidR="00E4678B" w:rsidRPr="00C64A0C" w:rsidRDefault="00E4678B" w:rsidP="00E4678B">
      <w:pPr>
        <w:ind w:firstLine="142"/>
        <w:rPr>
          <w:lang w:val="ru-RU"/>
        </w:rPr>
      </w:pPr>
    </w:p>
    <w:p w:rsidR="00EB1C53" w:rsidRDefault="00EB1C53" w:rsidP="005379A5">
      <w:pPr>
        <w:pStyle w:val="24"/>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rsidR="005379A5" w:rsidRDefault="005379A5" w:rsidP="004029E7">
      <w:pPr>
        <w:ind w:firstLine="851"/>
      </w:pPr>
    </w:p>
    <w:p w:rsidR="005379A5" w:rsidRDefault="00E953DC" w:rsidP="004029E7">
      <w:pPr>
        <w:ind w:firstLine="851"/>
      </w:pPr>
      <w:r w:rsidRPr="003C45C9">
        <w:lastRenderedPageBreak/>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rsidTr="00E953DC">
        <w:trPr>
          <w:jc w:val="center"/>
        </w:trPr>
        <w:tc>
          <w:tcPr>
            <w:tcW w:w="453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rsidTr="00E953DC">
        <w:trPr>
          <w:jc w:val="center"/>
        </w:trPr>
        <w:tc>
          <w:tcPr>
            <w:tcW w:w="453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rsidTr="00E953DC">
        <w:trPr>
          <w:jc w:val="center"/>
        </w:trPr>
        <w:tc>
          <w:tcPr>
            <w:tcW w:w="453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rsidTr="00E953DC">
        <w:trPr>
          <w:jc w:val="center"/>
        </w:trPr>
        <w:tc>
          <w:tcPr>
            <w:tcW w:w="453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rsidTr="00E953DC">
        <w:trPr>
          <w:jc w:val="center"/>
        </w:trPr>
        <w:tc>
          <w:tcPr>
            <w:tcW w:w="4535" w:type="dxa"/>
            <w:shd w:val="clear" w:color="auto" w:fill="auto"/>
            <w:vAlign w:val="center"/>
          </w:tcPr>
          <w:p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rsidR="00E953DC" w:rsidRPr="003C45C9" w:rsidRDefault="00E953DC" w:rsidP="00E953DC">
            <w:pPr>
              <w:rPr>
                <w:rFonts w:eastAsia="Calibri"/>
                <w:szCs w:val="24"/>
              </w:rPr>
            </w:pPr>
            <w:r w:rsidRPr="003C45C9">
              <w:rPr>
                <w:rFonts w:eastAsia="Calibri"/>
                <w:szCs w:val="24"/>
              </w:rPr>
              <w:t>1024х768</w:t>
            </w:r>
          </w:p>
        </w:tc>
      </w:tr>
    </w:tbl>
    <w:p w:rsidR="00E953DC" w:rsidRDefault="00E953DC" w:rsidP="004029E7">
      <w:pPr>
        <w:ind w:firstLine="851"/>
      </w:pPr>
    </w:p>
    <w:p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rsidR="00584D46" w:rsidRPr="00DC316D" w:rsidRDefault="0091124B" w:rsidP="0091124B">
      <w:pPr>
        <w:spacing w:line="240" w:lineRule="auto"/>
        <w:jc w:val="left"/>
      </w:pPr>
      <w:r>
        <w:br w:type="page"/>
      </w:r>
    </w:p>
    <w:p w:rsidR="00EB1C53" w:rsidRDefault="00EB1C53" w:rsidP="00F9590F">
      <w:pPr>
        <w:pStyle w:val="13"/>
      </w:pPr>
      <w:bookmarkStart w:id="25" w:name="_Toc450815828"/>
      <w:r>
        <w:lastRenderedPageBreak/>
        <w:t>Висновки</w:t>
      </w:r>
      <w:bookmarkEnd w:id="25"/>
    </w:p>
    <w:p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rsidR="00F9590F" w:rsidRDefault="00F9590F" w:rsidP="00105AF5">
      <w:pPr>
        <w:ind w:firstLine="851"/>
        <w:rPr>
          <w:szCs w:val="28"/>
        </w:rPr>
      </w:pPr>
    </w:p>
    <w:p w:rsidR="005379A5" w:rsidRPr="00105AF5" w:rsidRDefault="00105AF5" w:rsidP="00105AF5">
      <w:pPr>
        <w:spacing w:line="240" w:lineRule="auto"/>
        <w:jc w:val="left"/>
        <w:rPr>
          <w:szCs w:val="28"/>
        </w:rPr>
      </w:pPr>
      <w:r>
        <w:rPr>
          <w:szCs w:val="28"/>
        </w:rPr>
        <w:br w:type="page"/>
      </w:r>
    </w:p>
    <w:p w:rsidR="00EB1C53" w:rsidRDefault="00EB1C53" w:rsidP="00F9590F">
      <w:pPr>
        <w:pStyle w:val="13"/>
      </w:pPr>
      <w:bookmarkStart w:id="26" w:name="_Toc450815829"/>
      <w:r>
        <w:lastRenderedPageBreak/>
        <w:t>Перелік посилань</w:t>
      </w:r>
      <w:bookmarkEnd w:id="26"/>
    </w:p>
    <w:p w:rsidR="00744889" w:rsidRPr="00763528" w:rsidRDefault="00763528" w:rsidP="00763528">
      <w:pPr>
        <w:pStyle w:val="af4"/>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rsidR="00744889" w:rsidRPr="00763528" w:rsidRDefault="00763528" w:rsidP="00763528">
      <w:pPr>
        <w:pStyle w:val="af4"/>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rsidR="00744889" w:rsidRPr="00763528" w:rsidRDefault="00763528" w:rsidP="00763528">
      <w:pPr>
        <w:pStyle w:val="af4"/>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rsidR="00744889" w:rsidRPr="00763528" w:rsidRDefault="00763528" w:rsidP="00763528">
      <w:pPr>
        <w:pStyle w:val="af4"/>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rsidR="00744889" w:rsidRPr="00763528" w:rsidRDefault="00763528" w:rsidP="00763528">
      <w:pPr>
        <w:pStyle w:val="af4"/>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rsidR="00744889" w:rsidRPr="00763528" w:rsidRDefault="00744889"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rsidR="00744889" w:rsidRPr="00763528" w:rsidRDefault="00DD627F"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rsidR="00744889"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rsidR="00744889" w:rsidRPr="00763528" w:rsidRDefault="00744889"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rsidR="005379A5"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43" w:history="1">
        <w:r w:rsidR="00DD627F" w:rsidRPr="00763528">
          <w:rPr>
            <w:rStyle w:val="af"/>
            <w:szCs w:val="28"/>
            <w:lang w:val="en-US"/>
          </w:rPr>
          <w:t>http</w:t>
        </w:r>
        <w:r w:rsidR="00DD627F" w:rsidRPr="00763528">
          <w:rPr>
            <w:rStyle w:val="af"/>
            <w:szCs w:val="28"/>
          </w:rPr>
          <w:t>://</w:t>
        </w:r>
        <w:r w:rsidR="00DD627F" w:rsidRPr="00763528">
          <w:rPr>
            <w:rStyle w:val="af"/>
            <w:szCs w:val="28"/>
            <w:lang w:val="en-US"/>
          </w:rPr>
          <w:t>uk</w:t>
        </w:r>
        <w:r w:rsidR="00DD627F" w:rsidRPr="00763528">
          <w:rPr>
            <w:rStyle w:val="af"/>
            <w:szCs w:val="28"/>
          </w:rPr>
          <w:t>.</w:t>
        </w:r>
        <w:r w:rsidR="00DD627F" w:rsidRPr="00763528">
          <w:rPr>
            <w:rStyle w:val="af"/>
            <w:szCs w:val="28"/>
            <w:lang w:val="en-US"/>
          </w:rPr>
          <w:t>wikipedia</w:t>
        </w:r>
        <w:r w:rsidR="00DD627F" w:rsidRPr="00763528">
          <w:rPr>
            <w:rStyle w:val="af"/>
            <w:szCs w:val="28"/>
          </w:rPr>
          <w:t>.</w:t>
        </w:r>
        <w:r w:rsidR="00DD627F" w:rsidRPr="00763528">
          <w:rPr>
            <w:rStyle w:val="af"/>
            <w:szCs w:val="28"/>
            <w:lang w:val="en-US"/>
          </w:rPr>
          <w:t>org</w:t>
        </w:r>
        <w:r w:rsidR="00DD627F" w:rsidRPr="00763528">
          <w:rPr>
            <w:rStyle w:val="af"/>
            <w:szCs w:val="28"/>
          </w:rPr>
          <w:t>/</w:t>
        </w:r>
        <w:r w:rsidR="00DD627F" w:rsidRPr="00763528">
          <w:rPr>
            <w:rStyle w:val="af"/>
            <w:szCs w:val="28"/>
            <w:lang w:val="en-US"/>
          </w:rPr>
          <w:t>wiki</w:t>
        </w:r>
        <w:r w:rsidR="00DD627F" w:rsidRPr="00763528">
          <w:rPr>
            <w:rStyle w:val="af"/>
            <w:szCs w:val="28"/>
          </w:rPr>
          <w:t>/</w:t>
        </w:r>
        <w:r w:rsidR="00DD627F" w:rsidRPr="00763528">
          <w:rPr>
            <w:rStyle w:val="af"/>
            <w:szCs w:val="28"/>
            <w:lang w:val="en-US"/>
          </w:rPr>
          <w:t>Oracle</w:t>
        </w:r>
        <w:r w:rsidR="00DD627F" w:rsidRPr="00763528">
          <w:rPr>
            <w:rStyle w:val="af"/>
            <w:szCs w:val="28"/>
          </w:rPr>
          <w:t>_</w:t>
        </w:r>
        <w:r w:rsidR="00DD627F" w:rsidRPr="00763528">
          <w:rPr>
            <w:rStyle w:val="af"/>
            <w:szCs w:val="28"/>
            <w:lang w:val="en-US"/>
          </w:rPr>
          <w:t>Database</w:t>
        </w:r>
      </w:hyperlink>
      <w:r w:rsidR="00744889" w:rsidRPr="00763528">
        <w:rPr>
          <w:rFonts w:ascii="Times New Roman" w:hAnsi="Times New Roman"/>
          <w:sz w:val="28"/>
          <w:szCs w:val="28"/>
        </w:rPr>
        <w:t>.</w:t>
      </w:r>
    </w:p>
    <w:p w:rsidR="00DD627F" w:rsidRPr="00763528" w:rsidRDefault="00763528" w:rsidP="00763528">
      <w:pPr>
        <w:pStyle w:val="af4"/>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lastRenderedPageBreak/>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44" w:history="1">
        <w:r w:rsidRPr="00763528">
          <w:rPr>
            <w:rStyle w:val="af"/>
            <w:szCs w:val="28"/>
          </w:rPr>
          <w:t>https://uk.wikipedia.org/wiki/%D0%A1%D1%82%D1%80%D0%B0%D0%B2%D0%B0</w:t>
        </w:r>
      </w:hyperlink>
    </w:p>
    <w:p w:rsidR="00F9590F" w:rsidRDefault="00F9590F">
      <w:pPr>
        <w:spacing w:line="240" w:lineRule="auto"/>
        <w:jc w:val="left"/>
        <w:rPr>
          <w:rFonts w:ascii="Calibri" w:eastAsia="Calibri" w:hAnsi="Calibri"/>
          <w:sz w:val="22"/>
          <w:szCs w:val="22"/>
          <w:lang w:val="ru-RU" w:eastAsia="en-US"/>
        </w:rPr>
      </w:pPr>
      <w:r>
        <w:br w:type="page"/>
      </w: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Default="00F9590F" w:rsidP="00763528">
      <w:pPr>
        <w:pStyle w:val="af4"/>
        <w:rPr>
          <w:lang w:val="uk-UA"/>
        </w:rPr>
      </w:pPr>
    </w:p>
    <w:p w:rsidR="00F9590F" w:rsidRPr="00F9590F" w:rsidRDefault="00F9590F" w:rsidP="00F9590F">
      <w:pPr>
        <w:pStyle w:val="af4"/>
        <w:jc w:val="center"/>
        <w:rPr>
          <w:b/>
          <w:sz w:val="144"/>
          <w:szCs w:val="144"/>
          <w:lang w:val="uk-UA"/>
        </w:rPr>
      </w:pPr>
      <w:r w:rsidRPr="00F9590F">
        <w:rPr>
          <w:b/>
          <w:sz w:val="144"/>
          <w:szCs w:val="144"/>
          <w:lang w:val="uk-UA"/>
        </w:rPr>
        <w:t>Додатки</w:t>
      </w:r>
      <w:r w:rsidRPr="00F9590F">
        <w:rPr>
          <w:b/>
          <w:sz w:val="144"/>
          <w:szCs w:val="144"/>
          <w:lang w:val="uk-UA"/>
        </w:rPr>
        <w:br/>
      </w:r>
    </w:p>
    <w:p w:rsidR="00F9590F" w:rsidRDefault="00F9590F">
      <w:pPr>
        <w:spacing w:line="240" w:lineRule="auto"/>
        <w:jc w:val="left"/>
        <w:rPr>
          <w:rFonts w:ascii="Calibri" w:eastAsia="Calibri" w:hAnsi="Calibri"/>
          <w:sz w:val="22"/>
          <w:szCs w:val="22"/>
          <w:lang w:eastAsia="en-US"/>
        </w:rPr>
      </w:pPr>
      <w:r>
        <w:br w:type="page"/>
      </w:r>
    </w:p>
    <w:p w:rsidR="00763528" w:rsidRPr="00F9590F" w:rsidRDefault="00763528" w:rsidP="00F9590F">
      <w:pPr>
        <w:pStyle w:val="af4"/>
        <w:jc w:val="center"/>
        <w:rPr>
          <w:lang w:val="uk-UA"/>
        </w:rPr>
      </w:pPr>
    </w:p>
    <w:p w:rsidR="00F9590F" w:rsidRDefault="00F9590F" w:rsidP="00F9590F">
      <w:pPr>
        <w:ind w:firstLine="851"/>
        <w:jc w:val="center"/>
        <w:rPr>
          <w:b/>
          <w:szCs w:val="28"/>
        </w:rPr>
      </w:pPr>
      <w:r>
        <w:rPr>
          <w:b/>
          <w:szCs w:val="28"/>
        </w:rPr>
        <w:t>Додаток А</w:t>
      </w:r>
    </w:p>
    <w:p w:rsidR="005379A5" w:rsidRDefault="005379A5" w:rsidP="00F9590F">
      <w:pPr>
        <w:ind w:firstLine="851"/>
        <w:jc w:val="center"/>
        <w:rPr>
          <w:b/>
          <w:szCs w:val="28"/>
        </w:rPr>
      </w:pPr>
      <w:r w:rsidRPr="005379A5">
        <w:rPr>
          <w:b/>
          <w:szCs w:val="28"/>
        </w:rPr>
        <w:t>Даталогічна модель БД</w:t>
      </w:r>
    </w:p>
    <w:p w:rsidR="00F9590F" w:rsidRPr="005379A5" w:rsidRDefault="00F9590F" w:rsidP="00F9590F">
      <w:pPr>
        <w:ind w:firstLine="851"/>
        <w:jc w:val="center"/>
        <w:rPr>
          <w:b/>
          <w:szCs w:val="28"/>
        </w:rPr>
      </w:pPr>
    </w:p>
    <w:p w:rsidR="005379A5" w:rsidRPr="00FD07AA" w:rsidRDefault="00FD07AA" w:rsidP="00FD07AA">
      <w:pPr>
        <w:spacing w:line="240" w:lineRule="auto"/>
        <w:jc w:val="center"/>
        <w:rPr>
          <w:szCs w:val="28"/>
          <w:lang w:val="en-US"/>
        </w:rPr>
      </w:pPr>
      <w:r>
        <w:rPr>
          <w:noProof/>
          <w:lang w:val="ru-RU"/>
        </w:rPr>
        <w:drawing>
          <wp:inline distT="0" distB="0" distL="0" distR="0" wp14:anchorId="6376B48E" wp14:editId="7AB7E574">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538574" cy="5563956"/>
                    </a:xfrm>
                    <a:prstGeom prst="rect">
                      <a:avLst/>
                    </a:prstGeom>
                  </pic:spPr>
                </pic:pic>
              </a:graphicData>
            </a:graphic>
          </wp:inline>
        </w:drawing>
      </w:r>
      <w:r>
        <w:rPr>
          <w:szCs w:val="28"/>
        </w:rPr>
        <w:br w:type="page"/>
      </w:r>
    </w:p>
    <w:p w:rsidR="00FE61B7" w:rsidRDefault="005379A5" w:rsidP="00FE61B7">
      <w:pPr>
        <w:ind w:firstLine="851"/>
        <w:jc w:val="center"/>
        <w:rPr>
          <w:b/>
          <w:szCs w:val="28"/>
        </w:rPr>
      </w:pPr>
      <w:r w:rsidRPr="005379A5">
        <w:rPr>
          <w:b/>
          <w:szCs w:val="28"/>
        </w:rPr>
        <w:lastRenderedPageBreak/>
        <w:t>Додаток Б</w:t>
      </w:r>
    </w:p>
    <w:p w:rsidR="005379A5" w:rsidRDefault="005379A5" w:rsidP="00FE61B7">
      <w:pPr>
        <w:ind w:firstLine="851"/>
        <w:jc w:val="center"/>
        <w:rPr>
          <w:b/>
          <w:szCs w:val="28"/>
        </w:rPr>
      </w:pPr>
      <w:r w:rsidRPr="005379A5">
        <w:rPr>
          <w:b/>
          <w:szCs w:val="28"/>
        </w:rPr>
        <w:t>Приклади оформлення вхідної інформації</w:t>
      </w:r>
    </w:p>
    <w:p w:rsidR="00FD07AA" w:rsidRPr="005379A5" w:rsidRDefault="00FD07AA" w:rsidP="005379A5">
      <w:pPr>
        <w:ind w:firstLine="851"/>
        <w:rPr>
          <w:b/>
          <w:szCs w:val="28"/>
        </w:rPr>
      </w:pPr>
    </w:p>
    <w:p w:rsidR="00FD07AA" w:rsidRDefault="00FD07AA" w:rsidP="00FD07AA">
      <w:pPr>
        <w:ind w:firstLine="851"/>
        <w:jc w:val="center"/>
        <w:rPr>
          <w:noProof/>
          <w:lang w:val="ru-RU"/>
        </w:rPr>
      </w:pPr>
      <w:r>
        <w:rPr>
          <w:noProof/>
          <w:lang w:val="ru-RU"/>
        </w:rPr>
        <w:drawing>
          <wp:inline distT="0" distB="0" distL="0" distR="0" wp14:anchorId="4AE963A6" wp14:editId="0CB8D5A0">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00200" cy="2419350"/>
                    </a:xfrm>
                    <a:prstGeom prst="rect">
                      <a:avLst/>
                    </a:prstGeom>
                  </pic:spPr>
                </pic:pic>
              </a:graphicData>
            </a:graphic>
          </wp:inline>
        </w:drawing>
      </w:r>
    </w:p>
    <w:p w:rsidR="00FD07AA" w:rsidRDefault="00FD07AA" w:rsidP="005379A5">
      <w:pPr>
        <w:ind w:firstLine="851"/>
        <w:rPr>
          <w:noProof/>
          <w:lang w:val="ru-RU"/>
        </w:rPr>
      </w:pPr>
    </w:p>
    <w:p w:rsidR="00FD07AA" w:rsidRDefault="00FD07AA" w:rsidP="00FD07AA">
      <w:pPr>
        <w:ind w:firstLine="851"/>
        <w:jc w:val="center"/>
        <w:rPr>
          <w:b/>
          <w:szCs w:val="28"/>
        </w:rPr>
      </w:pPr>
      <w:r>
        <w:rPr>
          <w:noProof/>
          <w:lang w:val="ru-RU"/>
        </w:rPr>
        <w:drawing>
          <wp:inline distT="0" distB="0" distL="0" distR="0" wp14:anchorId="561C2DC9" wp14:editId="0EC414A0">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28925" cy="3038475"/>
                    </a:xfrm>
                    <a:prstGeom prst="rect">
                      <a:avLst/>
                    </a:prstGeom>
                  </pic:spPr>
                </pic:pic>
              </a:graphicData>
            </a:graphic>
          </wp:inline>
        </w:drawing>
      </w:r>
    </w:p>
    <w:p w:rsidR="00FD07AA" w:rsidRDefault="00FD07AA" w:rsidP="005379A5">
      <w:pPr>
        <w:ind w:firstLine="851"/>
        <w:rPr>
          <w:b/>
          <w:szCs w:val="28"/>
        </w:rPr>
      </w:pPr>
    </w:p>
    <w:p w:rsidR="00105AF5" w:rsidRDefault="00105AF5">
      <w:pPr>
        <w:spacing w:line="240" w:lineRule="auto"/>
        <w:jc w:val="left"/>
        <w:rPr>
          <w:b/>
          <w:szCs w:val="28"/>
        </w:rPr>
      </w:pPr>
      <w:r>
        <w:rPr>
          <w:b/>
          <w:szCs w:val="28"/>
        </w:rPr>
        <w:br w:type="page"/>
      </w:r>
    </w:p>
    <w:p w:rsidR="00FE61B7" w:rsidRDefault="005379A5" w:rsidP="00FE61B7">
      <w:pPr>
        <w:ind w:firstLine="851"/>
        <w:jc w:val="center"/>
        <w:rPr>
          <w:b/>
          <w:szCs w:val="28"/>
        </w:rPr>
      </w:pPr>
      <w:r w:rsidRPr="005379A5">
        <w:rPr>
          <w:b/>
          <w:szCs w:val="28"/>
        </w:rPr>
        <w:lastRenderedPageBreak/>
        <w:t>Додаток В</w:t>
      </w:r>
    </w:p>
    <w:p w:rsidR="005379A5" w:rsidRDefault="005379A5" w:rsidP="00FE61B7">
      <w:pPr>
        <w:ind w:firstLine="851"/>
        <w:jc w:val="center"/>
        <w:rPr>
          <w:b/>
          <w:szCs w:val="28"/>
        </w:rPr>
      </w:pPr>
      <w:r w:rsidRPr="005379A5">
        <w:rPr>
          <w:b/>
          <w:szCs w:val="28"/>
        </w:rPr>
        <w:t>Даталогічна модель розподіленої бази даних</w:t>
      </w:r>
    </w:p>
    <w:p w:rsidR="008701E4" w:rsidRPr="005379A5" w:rsidRDefault="008701E4" w:rsidP="005379A5">
      <w:pPr>
        <w:ind w:firstLine="851"/>
        <w:rPr>
          <w:b/>
          <w:szCs w:val="28"/>
        </w:rPr>
      </w:pPr>
    </w:p>
    <w:p w:rsidR="00105AF5" w:rsidRDefault="008701E4" w:rsidP="008701E4">
      <w:pPr>
        <w:spacing w:line="240" w:lineRule="auto"/>
        <w:jc w:val="center"/>
        <w:rPr>
          <w:b/>
          <w:szCs w:val="28"/>
        </w:rPr>
      </w:pPr>
      <w:r>
        <w:rPr>
          <w:noProof/>
          <w:lang w:val="ru-RU"/>
        </w:rPr>
        <w:drawing>
          <wp:inline distT="0" distB="0" distL="0" distR="0" wp14:anchorId="34913630" wp14:editId="41D8ACA6">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46">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rsidR="00FE61B7" w:rsidRDefault="005379A5" w:rsidP="00FE61B7">
      <w:pPr>
        <w:ind w:firstLine="851"/>
        <w:jc w:val="center"/>
        <w:rPr>
          <w:b/>
          <w:szCs w:val="28"/>
        </w:rPr>
      </w:pPr>
      <w:r w:rsidRPr="005379A5">
        <w:rPr>
          <w:b/>
          <w:szCs w:val="28"/>
        </w:rPr>
        <w:lastRenderedPageBreak/>
        <w:t>Додаток Г</w:t>
      </w:r>
    </w:p>
    <w:p w:rsidR="005379A5" w:rsidRPr="005379A5" w:rsidRDefault="005379A5" w:rsidP="00FE61B7">
      <w:pPr>
        <w:ind w:firstLine="851"/>
        <w:jc w:val="center"/>
        <w:rPr>
          <w:b/>
          <w:szCs w:val="28"/>
        </w:rPr>
      </w:pPr>
      <w:r w:rsidRPr="005379A5">
        <w:rPr>
          <w:b/>
          <w:szCs w:val="28"/>
        </w:rPr>
        <w:t>Вузлова схема розподіленої бази даних</w:t>
      </w:r>
    </w:p>
    <w:p w:rsidR="008701E4" w:rsidRDefault="008701E4">
      <w:pPr>
        <w:spacing w:line="240" w:lineRule="auto"/>
        <w:jc w:val="left"/>
        <w:rPr>
          <w:szCs w:val="28"/>
        </w:rPr>
      </w:pPr>
    </w:p>
    <w:p w:rsidR="00904E11" w:rsidRDefault="008701E4" w:rsidP="008701E4">
      <w:pPr>
        <w:spacing w:line="240" w:lineRule="auto"/>
        <w:jc w:val="center"/>
        <w:rPr>
          <w:b/>
          <w:szCs w:val="28"/>
        </w:rPr>
      </w:pPr>
      <w:r>
        <w:rPr>
          <w:noProof/>
          <w:lang w:val="ru-RU"/>
        </w:rPr>
        <w:drawing>
          <wp:inline distT="0" distB="0" distL="0" distR="0" wp14:anchorId="51971B1C" wp14:editId="2CF7EE45">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rsidR="00FE61B7" w:rsidRDefault="005379A5" w:rsidP="00FE61B7">
      <w:pPr>
        <w:ind w:firstLine="851"/>
        <w:jc w:val="center"/>
        <w:rPr>
          <w:b/>
          <w:szCs w:val="28"/>
        </w:rPr>
      </w:pPr>
      <w:r w:rsidRPr="005379A5">
        <w:rPr>
          <w:b/>
          <w:szCs w:val="28"/>
        </w:rPr>
        <w:lastRenderedPageBreak/>
        <w:t>Додаток Д</w:t>
      </w:r>
    </w:p>
    <w:p w:rsidR="005379A5" w:rsidRDefault="005379A5" w:rsidP="00FE61B7">
      <w:pPr>
        <w:ind w:firstLine="851"/>
        <w:jc w:val="center"/>
        <w:rPr>
          <w:b/>
          <w:szCs w:val="28"/>
        </w:rPr>
      </w:pPr>
      <w:r w:rsidRPr="005379A5">
        <w:rPr>
          <w:b/>
          <w:szCs w:val="28"/>
        </w:rPr>
        <w:t>Список імен вузлів і таблиць БД</w:t>
      </w:r>
    </w:p>
    <w:p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rsidTr="00BD0765">
        <w:tc>
          <w:tcPr>
            <w:tcW w:w="4785" w:type="dxa"/>
            <w:shd w:val="clear" w:color="auto" w:fill="auto"/>
          </w:tcPr>
          <w:p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rsidTr="00BD0765">
        <w:tc>
          <w:tcPr>
            <w:tcW w:w="4785" w:type="dxa"/>
            <w:shd w:val="clear" w:color="auto" w:fill="auto"/>
          </w:tcPr>
          <w:p w:rsidR="008701E4" w:rsidRPr="009A4899" w:rsidRDefault="008701E4" w:rsidP="00BD0765">
            <w:pPr>
              <w:pStyle w:val="Default"/>
              <w:rPr>
                <w:sz w:val="28"/>
                <w:szCs w:val="28"/>
              </w:rPr>
            </w:pPr>
            <w:r>
              <w:rPr>
                <w:sz w:val="28"/>
                <w:szCs w:val="28"/>
              </w:rPr>
              <w:t>Страви</w:t>
            </w:r>
          </w:p>
        </w:tc>
        <w:tc>
          <w:tcPr>
            <w:tcW w:w="4786" w:type="dxa"/>
            <w:shd w:val="clear" w:color="auto" w:fill="auto"/>
          </w:tcPr>
          <w:p w:rsidR="008701E4" w:rsidRPr="004B249B" w:rsidRDefault="008701E4" w:rsidP="00BD0765">
            <w:pPr>
              <w:pStyle w:val="Default"/>
              <w:rPr>
                <w:sz w:val="28"/>
                <w:szCs w:val="28"/>
                <w:lang w:val="en-US"/>
              </w:rPr>
            </w:pPr>
            <w:r>
              <w:rPr>
                <w:sz w:val="28"/>
                <w:szCs w:val="28"/>
                <w:lang w:val="en-US"/>
              </w:rPr>
              <w:t>stravu</w:t>
            </w:r>
          </w:p>
        </w:tc>
      </w:tr>
      <w:tr w:rsidR="008701E4" w:rsidRPr="0038412D" w:rsidTr="00BD0765">
        <w:tc>
          <w:tcPr>
            <w:tcW w:w="4785" w:type="dxa"/>
            <w:shd w:val="clear" w:color="auto" w:fill="auto"/>
          </w:tcPr>
          <w:p w:rsidR="008701E4" w:rsidRPr="009A4899" w:rsidRDefault="008701E4" w:rsidP="00BD0765">
            <w:pPr>
              <w:pStyle w:val="Default"/>
              <w:rPr>
                <w:sz w:val="28"/>
                <w:szCs w:val="28"/>
              </w:rPr>
            </w:pPr>
            <w:r>
              <w:rPr>
                <w:sz w:val="28"/>
                <w:szCs w:val="28"/>
              </w:rPr>
              <w:t>Складові</w:t>
            </w:r>
          </w:p>
        </w:tc>
        <w:tc>
          <w:tcPr>
            <w:tcW w:w="4786" w:type="dxa"/>
            <w:shd w:val="clear" w:color="auto" w:fill="auto"/>
          </w:tcPr>
          <w:p w:rsidR="008701E4" w:rsidRPr="0038412D" w:rsidRDefault="008701E4" w:rsidP="00BD0765">
            <w:pPr>
              <w:pStyle w:val="Default"/>
              <w:rPr>
                <w:sz w:val="28"/>
                <w:szCs w:val="28"/>
                <w:lang w:val="en-US"/>
              </w:rPr>
            </w:pPr>
            <w:r>
              <w:rPr>
                <w:sz w:val="28"/>
                <w:szCs w:val="28"/>
                <w:lang w:val="en-US"/>
              </w:rPr>
              <w:t>skladovi</w:t>
            </w:r>
          </w:p>
        </w:tc>
      </w:tr>
      <w:tr w:rsidR="008701E4" w:rsidRPr="004B249B" w:rsidTr="00BD0765">
        <w:tc>
          <w:tcPr>
            <w:tcW w:w="4785" w:type="dxa"/>
            <w:shd w:val="clear" w:color="auto" w:fill="auto"/>
          </w:tcPr>
          <w:p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rsidR="008701E4" w:rsidRPr="004B249B" w:rsidRDefault="008701E4" w:rsidP="00BD0765">
            <w:pPr>
              <w:pStyle w:val="Default"/>
              <w:rPr>
                <w:sz w:val="28"/>
                <w:szCs w:val="28"/>
                <w:lang w:val="en-US"/>
              </w:rPr>
            </w:pPr>
            <w:r>
              <w:rPr>
                <w:sz w:val="28"/>
                <w:szCs w:val="28"/>
                <w:lang w:val="en-US"/>
              </w:rPr>
              <w:t>ingridientu</w:t>
            </w:r>
          </w:p>
        </w:tc>
      </w:tr>
      <w:tr w:rsidR="008701E4" w:rsidRPr="009A4899" w:rsidTr="00BD0765">
        <w:tc>
          <w:tcPr>
            <w:tcW w:w="4785" w:type="dxa"/>
            <w:shd w:val="clear" w:color="auto" w:fill="auto"/>
          </w:tcPr>
          <w:p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vuk_1_ingr</w:t>
            </w:r>
          </w:p>
        </w:tc>
      </w:tr>
      <w:tr w:rsidR="008701E4" w:rsidRPr="009A4899" w:rsidTr="00BD0765">
        <w:tc>
          <w:tcPr>
            <w:tcW w:w="4785" w:type="dxa"/>
            <w:shd w:val="clear" w:color="auto" w:fill="auto"/>
          </w:tcPr>
          <w:p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tupu_1_ingr</w:t>
            </w:r>
          </w:p>
        </w:tc>
      </w:tr>
      <w:tr w:rsidR="008701E4" w:rsidRPr="009A4899" w:rsidTr="00BD0765">
        <w:tc>
          <w:tcPr>
            <w:tcW w:w="4785" w:type="dxa"/>
            <w:shd w:val="clear" w:color="auto" w:fill="auto"/>
          </w:tcPr>
          <w:p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vumiryuvannya</w:t>
            </w:r>
          </w:p>
        </w:tc>
      </w:tr>
      <w:tr w:rsidR="008701E4" w:rsidRPr="009A4899" w:rsidTr="00BD0765">
        <w:tc>
          <w:tcPr>
            <w:tcW w:w="4785" w:type="dxa"/>
            <w:shd w:val="clear" w:color="auto" w:fill="auto"/>
          </w:tcPr>
          <w:p w:rsidR="008701E4" w:rsidRDefault="008701E4" w:rsidP="00BD0765">
            <w:pPr>
              <w:pStyle w:val="Default"/>
              <w:rPr>
                <w:sz w:val="28"/>
                <w:szCs w:val="28"/>
              </w:rPr>
            </w:pPr>
            <w:r>
              <w:rPr>
                <w:sz w:val="28"/>
                <w:szCs w:val="28"/>
              </w:rPr>
              <w:t>Кухні</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kuhni</w:t>
            </w:r>
          </w:p>
        </w:tc>
      </w:tr>
      <w:tr w:rsidR="008701E4" w:rsidRPr="009A4899" w:rsidTr="00BD0765">
        <w:trPr>
          <w:trHeight w:val="378"/>
        </w:trPr>
        <w:tc>
          <w:tcPr>
            <w:tcW w:w="4785" w:type="dxa"/>
            <w:shd w:val="clear" w:color="auto" w:fill="auto"/>
          </w:tcPr>
          <w:p w:rsidR="008701E4" w:rsidRDefault="008701E4" w:rsidP="00BD0765">
            <w:pPr>
              <w:pStyle w:val="Default"/>
              <w:rPr>
                <w:sz w:val="28"/>
                <w:szCs w:val="28"/>
              </w:rPr>
            </w:pPr>
            <w:r>
              <w:rPr>
                <w:sz w:val="28"/>
                <w:szCs w:val="28"/>
              </w:rPr>
              <w:t>Типи складових</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typi_skladovuh</w:t>
            </w:r>
          </w:p>
        </w:tc>
      </w:tr>
      <w:tr w:rsidR="008701E4" w:rsidRPr="00624A28" w:rsidTr="00BD0765">
        <w:trPr>
          <w:trHeight w:val="378"/>
        </w:trPr>
        <w:tc>
          <w:tcPr>
            <w:tcW w:w="4785" w:type="dxa"/>
            <w:shd w:val="clear" w:color="auto" w:fill="auto"/>
          </w:tcPr>
          <w:p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typi_strav</w:t>
            </w:r>
          </w:p>
        </w:tc>
      </w:tr>
      <w:tr w:rsidR="008701E4" w:rsidRPr="00624A28" w:rsidTr="00BD0765">
        <w:tc>
          <w:tcPr>
            <w:tcW w:w="4785" w:type="dxa"/>
            <w:shd w:val="clear" w:color="auto" w:fill="auto"/>
          </w:tcPr>
          <w:p w:rsidR="008701E4" w:rsidRPr="00624A28" w:rsidRDefault="008701E4" w:rsidP="00BD0765">
            <w:pPr>
              <w:pStyle w:val="Default"/>
              <w:rPr>
                <w:b/>
                <w:sz w:val="28"/>
                <w:szCs w:val="28"/>
              </w:rPr>
            </w:pPr>
            <w:r>
              <w:rPr>
                <w:b/>
                <w:sz w:val="28"/>
                <w:szCs w:val="28"/>
              </w:rPr>
              <w:t>УГК</w:t>
            </w:r>
          </w:p>
        </w:tc>
        <w:tc>
          <w:tcPr>
            <w:tcW w:w="4786" w:type="dxa"/>
            <w:shd w:val="clear" w:color="auto" w:fill="auto"/>
          </w:tcPr>
          <w:p w:rsidR="008701E4" w:rsidRPr="00624A28" w:rsidRDefault="008701E4" w:rsidP="00BD0765">
            <w:pPr>
              <w:pStyle w:val="Default"/>
              <w:rPr>
                <w:b/>
                <w:sz w:val="28"/>
                <w:szCs w:val="28"/>
              </w:rPr>
            </w:pPr>
            <w:r>
              <w:rPr>
                <w:b/>
                <w:sz w:val="28"/>
                <w:szCs w:val="28"/>
                <w:lang w:val="en-US"/>
              </w:rPr>
              <w:t>ukgk</w:t>
            </w:r>
          </w:p>
        </w:tc>
      </w:tr>
      <w:tr w:rsidR="008701E4" w:rsidRPr="009A4899" w:rsidTr="00BD0765">
        <w:tc>
          <w:tcPr>
            <w:tcW w:w="4785" w:type="dxa"/>
            <w:shd w:val="clear" w:color="auto" w:fill="auto"/>
          </w:tcPr>
          <w:p w:rsidR="008701E4" w:rsidRPr="0038412D" w:rsidRDefault="008701E4" w:rsidP="00BD0765">
            <w:pPr>
              <w:pStyle w:val="Default"/>
              <w:rPr>
                <w:sz w:val="28"/>
                <w:szCs w:val="28"/>
              </w:rPr>
            </w:pPr>
            <w:r>
              <w:rPr>
                <w:sz w:val="28"/>
                <w:szCs w:val="28"/>
              </w:rPr>
              <w:t>Вулиці</w:t>
            </w:r>
          </w:p>
        </w:tc>
        <w:tc>
          <w:tcPr>
            <w:tcW w:w="4786" w:type="dxa"/>
            <w:shd w:val="clear" w:color="auto" w:fill="auto"/>
          </w:tcPr>
          <w:p w:rsidR="008701E4" w:rsidRPr="009A4899" w:rsidRDefault="008701E4" w:rsidP="00BD0765">
            <w:pPr>
              <w:pStyle w:val="Default"/>
              <w:rPr>
                <w:sz w:val="28"/>
                <w:szCs w:val="28"/>
                <w:lang w:val="en-US"/>
              </w:rPr>
            </w:pPr>
            <w:r>
              <w:rPr>
                <w:sz w:val="28"/>
                <w:szCs w:val="28"/>
                <w:lang w:val="en-US"/>
              </w:rPr>
              <w:t>vyluci</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Міста</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mista</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Країни</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krainu</w:t>
            </w:r>
          </w:p>
        </w:tc>
      </w:tr>
      <w:tr w:rsidR="008701E4" w:rsidRPr="004B249B" w:rsidTr="00BD0765">
        <w:tc>
          <w:tcPr>
            <w:tcW w:w="4785" w:type="dxa"/>
            <w:shd w:val="clear" w:color="auto" w:fill="auto"/>
          </w:tcPr>
          <w:p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rsidR="008701E4" w:rsidRPr="004B249B" w:rsidRDefault="008701E4" w:rsidP="00BD0765">
            <w:pPr>
              <w:pStyle w:val="Default"/>
              <w:rPr>
                <w:b/>
                <w:sz w:val="28"/>
                <w:szCs w:val="28"/>
                <w:lang w:val="en-US"/>
              </w:rPr>
            </w:pPr>
            <w:r>
              <w:rPr>
                <w:b/>
                <w:sz w:val="28"/>
                <w:szCs w:val="28"/>
                <w:lang w:val="en-US"/>
              </w:rPr>
              <w:t>vidil_kadriv</w:t>
            </w:r>
          </w:p>
        </w:tc>
      </w:tr>
      <w:tr w:rsidR="008701E4" w:rsidRPr="00624A28" w:rsidTr="00BD0765">
        <w:tc>
          <w:tcPr>
            <w:tcW w:w="4785" w:type="dxa"/>
            <w:shd w:val="clear" w:color="auto" w:fill="auto"/>
          </w:tcPr>
          <w:p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pracivnyku</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Статі</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stati</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nacionalnosti</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kvalifikacii</w:t>
            </w:r>
          </w:p>
        </w:tc>
      </w:tr>
      <w:tr w:rsidR="008701E4" w:rsidRPr="00624A28" w:rsidTr="00BD0765">
        <w:tc>
          <w:tcPr>
            <w:tcW w:w="4785" w:type="dxa"/>
            <w:shd w:val="clear" w:color="auto" w:fill="auto"/>
          </w:tcPr>
          <w:p w:rsidR="008701E4" w:rsidRDefault="008701E4" w:rsidP="00BD0765">
            <w:pPr>
              <w:pStyle w:val="Default"/>
              <w:rPr>
                <w:sz w:val="28"/>
                <w:szCs w:val="28"/>
              </w:rPr>
            </w:pPr>
            <w:r>
              <w:rPr>
                <w:sz w:val="28"/>
                <w:szCs w:val="28"/>
              </w:rPr>
              <w:t>Посади</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posadu</w:t>
            </w:r>
          </w:p>
        </w:tc>
      </w:tr>
      <w:tr w:rsidR="008701E4" w:rsidRPr="00624A28" w:rsidTr="00BD0765">
        <w:tc>
          <w:tcPr>
            <w:tcW w:w="4785" w:type="dxa"/>
            <w:shd w:val="clear" w:color="auto" w:fill="auto"/>
          </w:tcPr>
          <w:p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rsidR="008701E4" w:rsidRPr="00624A28" w:rsidRDefault="008701E4" w:rsidP="00BD0765">
            <w:pPr>
              <w:pStyle w:val="Default"/>
              <w:rPr>
                <w:b/>
                <w:sz w:val="28"/>
                <w:szCs w:val="28"/>
                <w:lang w:val="en-US"/>
              </w:rPr>
            </w:pPr>
            <w:r>
              <w:rPr>
                <w:b/>
                <w:sz w:val="28"/>
                <w:szCs w:val="28"/>
                <w:lang w:val="en-US"/>
              </w:rPr>
              <w:t>vidil_kontrolyu</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Ревізії</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revizii</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vudu_reviziy</w:t>
            </w:r>
          </w:p>
        </w:tc>
      </w:tr>
      <w:tr w:rsidR="008701E4" w:rsidRPr="00624A28" w:rsidTr="00BD0765">
        <w:tc>
          <w:tcPr>
            <w:tcW w:w="4785" w:type="dxa"/>
            <w:shd w:val="clear" w:color="auto" w:fill="auto"/>
          </w:tcPr>
          <w:p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rsidR="008701E4" w:rsidRPr="00624A28" w:rsidRDefault="008701E4" w:rsidP="00BD0765">
            <w:pPr>
              <w:pStyle w:val="Default"/>
              <w:rPr>
                <w:sz w:val="28"/>
                <w:szCs w:val="28"/>
                <w:lang w:val="en-US"/>
              </w:rPr>
            </w:pPr>
            <w:r>
              <w:rPr>
                <w:sz w:val="28"/>
                <w:szCs w:val="28"/>
                <w:lang w:val="en-US"/>
              </w:rPr>
              <w:t>revizii_1_ingr</w:t>
            </w:r>
          </w:p>
        </w:tc>
      </w:tr>
    </w:tbl>
    <w:p w:rsidR="005379A5" w:rsidRPr="005379A5" w:rsidRDefault="005379A5" w:rsidP="005379A5">
      <w:pPr>
        <w:ind w:firstLine="851"/>
        <w:rPr>
          <w:szCs w:val="28"/>
        </w:rPr>
      </w:pPr>
      <w:r w:rsidRPr="005379A5">
        <w:rPr>
          <w:szCs w:val="28"/>
        </w:rPr>
        <w:t xml:space="preserve">. </w:t>
      </w:r>
    </w:p>
    <w:p w:rsidR="00904E11" w:rsidRDefault="00904E11">
      <w:pPr>
        <w:spacing w:line="240" w:lineRule="auto"/>
        <w:jc w:val="left"/>
        <w:rPr>
          <w:b/>
          <w:szCs w:val="28"/>
        </w:rPr>
      </w:pPr>
      <w:r>
        <w:rPr>
          <w:b/>
          <w:szCs w:val="28"/>
        </w:rPr>
        <w:br w:type="page"/>
      </w:r>
    </w:p>
    <w:p w:rsidR="00F9590F" w:rsidRDefault="005379A5" w:rsidP="00F9590F">
      <w:pPr>
        <w:jc w:val="center"/>
        <w:rPr>
          <w:b/>
          <w:szCs w:val="28"/>
        </w:rPr>
      </w:pPr>
      <w:r w:rsidRPr="005379A5">
        <w:rPr>
          <w:b/>
          <w:szCs w:val="28"/>
        </w:rPr>
        <w:lastRenderedPageBreak/>
        <w:t>Додаток Е</w:t>
      </w:r>
    </w:p>
    <w:p w:rsidR="005379A5" w:rsidRDefault="005379A5" w:rsidP="00F9590F">
      <w:pPr>
        <w:jc w:val="center"/>
        <w:rPr>
          <w:b/>
          <w:szCs w:val="28"/>
        </w:rPr>
      </w:pPr>
      <w:r w:rsidRPr="005379A5">
        <w:rPr>
          <w:b/>
          <w:szCs w:val="28"/>
        </w:rPr>
        <w:t>Каталог системних табличних імен</w:t>
      </w:r>
    </w:p>
    <w:p w:rsidR="008701E4" w:rsidRPr="005379A5" w:rsidRDefault="008701E4" w:rsidP="005379A5">
      <w:pPr>
        <w:ind w:firstLine="851"/>
        <w:rPr>
          <w:b/>
          <w:szCs w:val="28"/>
        </w:rPr>
      </w:pP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rsidR="00F9590F" w:rsidRDefault="00F9590F">
      <w:pPr>
        <w:spacing w:line="240" w:lineRule="auto"/>
        <w:jc w:val="left"/>
        <w:rPr>
          <w:szCs w:val="28"/>
        </w:rPr>
      </w:pPr>
      <w:r>
        <w:rPr>
          <w:szCs w:val="28"/>
        </w:rPr>
        <w:br w:type="page"/>
      </w:r>
    </w:p>
    <w:p w:rsidR="00F9590F" w:rsidRDefault="00F9590F" w:rsidP="00F9590F">
      <w:pPr>
        <w:jc w:val="center"/>
        <w:rPr>
          <w:b/>
          <w:szCs w:val="28"/>
        </w:rPr>
      </w:pPr>
      <w:r w:rsidRPr="005379A5">
        <w:rPr>
          <w:b/>
          <w:szCs w:val="28"/>
        </w:rPr>
        <w:lastRenderedPageBreak/>
        <w:t xml:space="preserve">Додаток </w:t>
      </w:r>
      <w:r>
        <w:rPr>
          <w:b/>
          <w:szCs w:val="28"/>
        </w:rPr>
        <w:t>Є</w:t>
      </w:r>
    </w:p>
    <w:p w:rsidR="00F9590F" w:rsidRDefault="00F9590F" w:rsidP="00F9590F">
      <w:pPr>
        <w:jc w:val="center"/>
        <w:rPr>
          <w:b/>
          <w:szCs w:val="28"/>
        </w:rPr>
      </w:pPr>
      <w:r>
        <w:rPr>
          <w:b/>
          <w:szCs w:val="28"/>
        </w:rPr>
        <w:t>Програмні коди</w:t>
      </w:r>
    </w:p>
    <w:p w:rsidR="00791251" w:rsidRDefault="00791251" w:rsidP="0062733C">
      <w:pPr>
        <w:ind w:firstLine="851"/>
        <w:rPr>
          <w:szCs w:val="28"/>
        </w:rPr>
      </w:pPr>
    </w:p>
    <w:p w:rsidR="00F9590F" w:rsidRDefault="00F9590F" w:rsidP="0062733C">
      <w:pPr>
        <w:ind w:firstLine="851"/>
        <w:rPr>
          <w:szCs w:val="28"/>
        </w:rPr>
      </w:pPr>
    </w:p>
    <w:p w:rsidR="00F9590F" w:rsidRDefault="00F9590F" w:rsidP="00F9590F">
      <w:pPr>
        <w:ind w:firstLine="851"/>
        <w:sectPr w:rsidR="00F9590F" w:rsidSect="00682DA7">
          <w:headerReference w:type="default" r:id="rId148"/>
          <w:footerReference w:type="even" r:id="rId149"/>
          <w:footerReference w:type="default" r:id="rId150"/>
          <w:pgSz w:w="11906" w:h="16838"/>
          <w:pgMar w:top="1134" w:right="707" w:bottom="1438" w:left="1560" w:header="708" w:footer="708" w:gutter="0"/>
          <w:pgNumType w:start="3"/>
          <w:cols w:space="708"/>
          <w:titlePg/>
          <w:docGrid w:linePitch="360"/>
        </w:sect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lastRenderedPageBreak/>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component_id, component_name, meal_name, component_type_name, description From Components Inner Join Meals On Components.meal_fk = Meals.meal_id Inner </w:t>
      </w:r>
      <w:r w:rsidRPr="004F3198">
        <w:rPr>
          <w:rFonts w:ascii="Consolas" w:hAnsi="Consolas" w:cs="Consolas"/>
          <w:color w:val="A31515"/>
          <w:sz w:val="16"/>
          <w:szCs w:val="16"/>
          <w:highlight w:val="white"/>
          <w:lang w:val="en-US"/>
        </w:rPr>
        <w:lastRenderedPageBreak/>
        <w:t>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command.Parameters.Add(houseParam);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w:t>
      </w:r>
      <w:r w:rsidRPr="004F3198">
        <w:rPr>
          <w:rFonts w:ascii="Consolas" w:hAnsi="Consolas" w:cs="Consolas"/>
          <w:color w:val="A31515"/>
          <w:sz w:val="16"/>
          <w:szCs w:val="16"/>
          <w:highlight w:val="white"/>
          <w:lang w:val="en-US"/>
        </w:rPr>
        <w:lastRenderedPageBreak/>
        <w:t>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 xml:space="preserve">"Select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w:t>
      </w:r>
      <w:r w:rsidRPr="004F3198">
        <w:rPr>
          <w:rFonts w:ascii="Consolas" w:hAnsi="Consolas" w:cs="Consolas"/>
          <w:color w:val="A31515"/>
          <w:sz w:val="16"/>
          <w:szCs w:val="16"/>
          <w:highlight w:val="white"/>
          <w:lang w:val="en-US"/>
        </w:rPr>
        <w:lastRenderedPageBreak/>
        <w:t>Join Streets On Employees.street_fk = Streets.street_id WHERE nationality_name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tbl.Cell(i, 10).Range.Text = phone.ToString();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lastRenderedPageBreak/>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lastRenderedPageBreak/>
        <w:br w:type="page"/>
      </w:r>
    </w:p>
    <w:p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rsidR="00DF5599" w:rsidRDefault="00DF5599" w:rsidP="00DF5599">
      <w:pPr>
        <w:jc w:val="center"/>
        <w:rPr>
          <w:b/>
          <w:szCs w:val="28"/>
        </w:rPr>
      </w:pPr>
      <w:r w:rsidRPr="005379A5">
        <w:rPr>
          <w:b/>
          <w:szCs w:val="28"/>
        </w:rPr>
        <w:lastRenderedPageBreak/>
        <w:t xml:space="preserve">Додаток </w:t>
      </w:r>
      <w:r>
        <w:rPr>
          <w:b/>
          <w:szCs w:val="28"/>
        </w:rPr>
        <w:t>Ж</w:t>
      </w:r>
    </w:p>
    <w:p w:rsidR="00DF5599" w:rsidRDefault="00DF5599" w:rsidP="00DF5599">
      <w:pPr>
        <w:jc w:val="center"/>
        <w:rPr>
          <w:b/>
          <w:szCs w:val="28"/>
        </w:rPr>
      </w:pPr>
      <w:r>
        <w:rPr>
          <w:b/>
          <w:szCs w:val="28"/>
        </w:rPr>
        <w:t>Діаграма класів</w:t>
      </w:r>
    </w:p>
    <w:p w:rsidR="00DF5599" w:rsidRDefault="00DF5599" w:rsidP="004F3198">
      <w:pPr>
        <w:spacing w:line="240" w:lineRule="auto"/>
        <w:rPr>
          <w:rFonts w:ascii="Arial" w:hAnsi="Arial" w:cs="Arial"/>
          <w:sz w:val="16"/>
          <w:szCs w:val="16"/>
        </w:rPr>
      </w:pPr>
    </w:p>
    <w:p w:rsidR="00DF5599" w:rsidRDefault="00DF5599" w:rsidP="004F3198">
      <w:pPr>
        <w:spacing w:line="240" w:lineRule="auto"/>
        <w:rPr>
          <w:rFonts w:ascii="Arial" w:hAnsi="Arial" w:cs="Arial"/>
          <w:sz w:val="16"/>
          <w:szCs w:val="16"/>
        </w:rPr>
      </w:pPr>
    </w:p>
    <w:p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ru-RU"/>
        </w:rPr>
        <w:drawing>
          <wp:inline distT="0" distB="0" distL="0" distR="0" wp14:anchorId="39540CBD" wp14:editId="199606C0">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5"/>
                    <a:stretch>
                      <a:fillRect/>
                    </a:stretch>
                  </pic:blipFill>
                  <pic:spPr>
                    <a:xfrm>
                      <a:off x="0" y="0"/>
                      <a:ext cx="6120765" cy="4101465"/>
                    </a:xfrm>
                    <a:prstGeom prst="rect">
                      <a:avLst/>
                    </a:prstGeom>
                  </pic:spPr>
                </pic:pic>
              </a:graphicData>
            </a:graphic>
          </wp:inline>
        </w:drawing>
      </w:r>
    </w:p>
    <w:p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EC3" w:rsidRDefault="00BF7EC3">
      <w:r>
        <w:separator/>
      </w:r>
    </w:p>
  </w:endnote>
  <w:endnote w:type="continuationSeparator" w:id="0">
    <w:p w:rsidR="00BF7EC3" w:rsidRDefault="00BF7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0B4" w:rsidRDefault="000C60B4" w:rsidP="00F00CA0">
    <w:pPr>
      <w:pStyle w:val="a5"/>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0C60B4" w:rsidRDefault="000C60B4" w:rsidP="008B5046">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0B4" w:rsidRPr="008B5046" w:rsidRDefault="000C60B4" w:rsidP="00B86F6F">
    <w:pPr>
      <w:pStyle w:val="a5"/>
      <w:framePr w:w="534" w:h="245" w:hRule="exact" w:wrap="around" w:vAnchor="text" w:hAnchor="page" w:x="10981" w:y="539"/>
      <w:jc w:val="center"/>
      <w:rPr>
        <w:rStyle w:val="aa"/>
        <w:szCs w:val="28"/>
      </w:rPr>
    </w:pPr>
  </w:p>
  <w:p w:rsidR="000C60B4" w:rsidRDefault="000C60B4" w:rsidP="008B5046">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EC3" w:rsidRDefault="00BF7EC3">
      <w:r>
        <w:separator/>
      </w:r>
    </w:p>
  </w:footnote>
  <w:footnote w:type="continuationSeparator" w:id="0">
    <w:p w:rsidR="00BF7EC3" w:rsidRDefault="00BF7E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Content>
      <w:p w:rsidR="000C60B4" w:rsidRDefault="000C60B4">
        <w:pPr>
          <w:pStyle w:val="a3"/>
          <w:jc w:val="right"/>
        </w:pPr>
        <w:r>
          <w:fldChar w:fldCharType="begin"/>
        </w:r>
        <w:r>
          <w:instrText>PAGE   \* MERGEFORMAT</w:instrText>
        </w:r>
        <w:r>
          <w:fldChar w:fldCharType="separate"/>
        </w:r>
        <w:r w:rsidR="008A2953" w:rsidRPr="008A2953">
          <w:rPr>
            <w:noProof/>
            <w:lang w:val="ru-RU"/>
          </w:rPr>
          <w:t>87</w:t>
        </w:r>
        <w:r>
          <w:fldChar w:fldCharType="end"/>
        </w:r>
      </w:p>
    </w:sdtContent>
  </w:sdt>
  <w:p w:rsidR="000C60B4" w:rsidRDefault="000C60B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3"/>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19"/>
  </w:num>
  <w:num w:numId="12">
    <w:abstractNumId w:val="10"/>
  </w:num>
  <w:num w:numId="13">
    <w:abstractNumId w:val="11"/>
  </w:num>
  <w:num w:numId="14">
    <w:abstractNumId w:val="8"/>
  </w:num>
  <w:num w:numId="15">
    <w:abstractNumId w:val="22"/>
  </w:num>
  <w:num w:numId="16">
    <w:abstractNumId w:val="6"/>
  </w:num>
  <w:num w:numId="17">
    <w:abstractNumId w:val="5"/>
  </w:num>
  <w:num w:numId="18">
    <w:abstractNumId w:val="4"/>
  </w:num>
  <w:num w:numId="19">
    <w:abstractNumId w:val="21"/>
  </w:num>
  <w:num w:numId="20">
    <w:abstractNumId w:val="20"/>
  </w:num>
  <w:num w:numId="21">
    <w:abstractNumId w:val="16"/>
  </w:num>
  <w:num w:numId="22">
    <w:abstractNumId w:val="12"/>
  </w:num>
  <w:num w:numId="2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6A0A"/>
    <w:rsid w:val="003B10DC"/>
    <w:rsid w:val="003B1D14"/>
    <w:rsid w:val="003C3DBD"/>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565D2"/>
    <w:rsid w:val="00457A16"/>
    <w:rsid w:val="00463035"/>
    <w:rsid w:val="0046500D"/>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6750"/>
    <w:rsid w:val="006D1B56"/>
    <w:rsid w:val="006D6585"/>
    <w:rsid w:val="006E072F"/>
    <w:rsid w:val="006E3998"/>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778C"/>
    <w:rsid w:val="00C30C05"/>
    <w:rsid w:val="00C32806"/>
    <w:rsid w:val="00C328C9"/>
    <w:rsid w:val="00C34B82"/>
    <w:rsid w:val="00C42D55"/>
    <w:rsid w:val="00C44DBA"/>
    <w:rsid w:val="00C4540C"/>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591"/>
    <w:pPr>
      <w:spacing w:line="360" w:lineRule="auto"/>
      <w:jc w:val="both"/>
    </w:pPr>
    <w:rPr>
      <w:sz w:val="28"/>
      <w:lang w:val="uk-UA"/>
    </w:rPr>
  </w:style>
  <w:style w:type="paragraph" w:styleId="10">
    <w:name w:val="heading 1"/>
    <w:basedOn w:val="a"/>
    <w:next w:val="a"/>
    <w:link w:val="11"/>
    <w:qFormat/>
    <w:rsid w:val="001C5ABF"/>
    <w:pPr>
      <w:keepNext/>
      <w:outlineLvl w:val="0"/>
    </w:pPr>
    <w:rPr>
      <w:b/>
      <w:bCs/>
      <w:kern w:val="32"/>
      <w:szCs w:val="32"/>
    </w:rPr>
  </w:style>
  <w:style w:type="paragraph" w:styleId="2">
    <w:name w:val="heading 2"/>
    <w:basedOn w:val="a"/>
    <w:next w:val="a"/>
    <w:link w:val="20"/>
    <w:qFormat/>
    <w:rsid w:val="00402D9C"/>
    <w:pPr>
      <w:keepNext/>
      <w:outlineLvl w:val="1"/>
    </w:pPr>
    <w:rPr>
      <w:b/>
      <w:bCs/>
      <w:iCs/>
      <w:szCs w:val="28"/>
    </w:rPr>
  </w:style>
  <w:style w:type="paragraph" w:styleId="3">
    <w:name w:val="heading 3"/>
    <w:basedOn w:val="a"/>
    <w:next w:val="a"/>
    <w:link w:val="30"/>
    <w:qFormat/>
    <w:rsid w:val="00FD7461"/>
    <w:pPr>
      <w:keepNext/>
      <w:spacing w:before="240" w:after="60"/>
      <w:outlineLvl w:val="2"/>
    </w:pPr>
    <w:rPr>
      <w:rFonts w:cs="Arial"/>
      <w:b/>
      <w:bCs/>
      <w:szCs w:val="26"/>
    </w:rPr>
  </w:style>
  <w:style w:type="paragraph" w:styleId="4">
    <w:name w:val="heading 4"/>
    <w:basedOn w:val="a"/>
    <w:next w:val="a"/>
    <w:link w:val="40"/>
    <w:unhideWhenUsed/>
    <w:qFormat/>
    <w:rsid w:val="00FD7461"/>
    <w:pPr>
      <w:keepNext/>
      <w:spacing w:before="240" w:after="60"/>
      <w:outlineLvl w:val="3"/>
    </w:pPr>
    <w:rPr>
      <w:b/>
      <w:bCs/>
      <w:szCs w:val="28"/>
    </w:rPr>
  </w:style>
  <w:style w:type="paragraph" w:styleId="5">
    <w:name w:val="heading 5"/>
    <w:basedOn w:val="a"/>
    <w:next w:val="a"/>
    <w:link w:val="50"/>
    <w:qFormat/>
    <w:rsid w:val="00FD7461"/>
    <w:pPr>
      <w:keepNext/>
      <w:jc w:val="center"/>
      <w:outlineLvl w:val="4"/>
    </w:pPr>
    <w:rPr>
      <w:b/>
    </w:rPr>
  </w:style>
  <w:style w:type="paragraph" w:styleId="6">
    <w:name w:val="heading 6"/>
    <w:basedOn w:val="a"/>
    <w:next w:val="a"/>
    <w:link w:val="60"/>
    <w:qFormat/>
    <w:rsid w:val="00687A3D"/>
    <w:pPr>
      <w:spacing w:before="240" w:after="60"/>
      <w:outlineLvl w:val="5"/>
    </w:pPr>
    <w:rPr>
      <w:b/>
      <w:bCs/>
      <w:sz w:val="22"/>
      <w:szCs w:val="22"/>
      <w:lang w:val="ru-RU"/>
    </w:rPr>
  </w:style>
  <w:style w:type="paragraph" w:styleId="7">
    <w:name w:val="heading 7"/>
    <w:basedOn w:val="a"/>
    <w:next w:val="a"/>
    <w:link w:val="70"/>
    <w:qFormat/>
    <w:rsid w:val="00687A3D"/>
    <w:pPr>
      <w:spacing w:before="240" w:after="60"/>
      <w:outlineLvl w:val="6"/>
    </w:pPr>
    <w:rPr>
      <w:sz w:val="24"/>
      <w:szCs w:val="24"/>
      <w:lang w:val="ru-RU"/>
    </w:rPr>
  </w:style>
  <w:style w:type="paragraph" w:styleId="8">
    <w:name w:val="heading 8"/>
    <w:basedOn w:val="a"/>
    <w:next w:val="a"/>
    <w:link w:val="80"/>
    <w:qFormat/>
    <w:rsid w:val="00687A3D"/>
    <w:pPr>
      <w:spacing w:before="240" w:after="60"/>
      <w:outlineLvl w:val="7"/>
    </w:pPr>
    <w:rPr>
      <w:i/>
      <w:iCs/>
      <w:sz w:val="24"/>
      <w:szCs w:val="24"/>
      <w:lang w:val="ru-RU"/>
    </w:rPr>
  </w:style>
  <w:style w:type="paragraph" w:styleId="9">
    <w:name w:val="heading 9"/>
    <w:basedOn w:val="a"/>
    <w:next w:val="a"/>
    <w:link w:val="90"/>
    <w:qFormat/>
    <w:rsid w:val="00687A3D"/>
    <w:pPr>
      <w:spacing w:before="240" w:after="60"/>
      <w:outlineLvl w:val="8"/>
    </w:pPr>
    <w:rPr>
      <w:rFonts w:ascii="Arial" w:hAnsi="Arial" w:cs="Arial"/>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52C7B"/>
    <w:pPr>
      <w:tabs>
        <w:tab w:val="center" w:pos="4677"/>
        <w:tab w:val="right" w:pos="9355"/>
      </w:tabs>
    </w:pPr>
  </w:style>
  <w:style w:type="paragraph" w:styleId="a5">
    <w:name w:val="footer"/>
    <w:basedOn w:val="a"/>
    <w:link w:val="a6"/>
    <w:rsid w:val="00B52C7B"/>
    <w:pPr>
      <w:tabs>
        <w:tab w:val="center" w:pos="4677"/>
        <w:tab w:val="right" w:pos="9355"/>
      </w:tabs>
    </w:pPr>
  </w:style>
  <w:style w:type="character" w:customStyle="1" w:styleId="11">
    <w:name w:val="Заголовок 1 Знак"/>
    <w:link w:val="10"/>
    <w:rsid w:val="001C5ABF"/>
    <w:rPr>
      <w:b/>
      <w:bCs/>
      <w:kern w:val="32"/>
      <w:sz w:val="28"/>
      <w:szCs w:val="32"/>
      <w:lang w:val="uk-UA"/>
    </w:rPr>
  </w:style>
  <w:style w:type="character" w:customStyle="1" w:styleId="20">
    <w:name w:val="Заголовок 2 Знак"/>
    <w:link w:val="2"/>
    <w:rsid w:val="00402D9C"/>
    <w:rPr>
      <w:b/>
      <w:bCs/>
      <w:iCs/>
      <w:sz w:val="28"/>
      <w:szCs w:val="28"/>
      <w:lang w:val="uk-UA"/>
    </w:rPr>
  </w:style>
  <w:style w:type="paragraph" w:customStyle="1" w:styleId="rightbar">
    <w:name w:val="rightbar"/>
    <w:basedOn w:val="a"/>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a7">
    <w:name w:val="Document Map"/>
    <w:basedOn w:val="a"/>
    <w:link w:val="a8"/>
    <w:rsid w:val="00906D71"/>
    <w:pPr>
      <w:shd w:val="clear" w:color="auto" w:fill="000080"/>
    </w:pPr>
    <w:rPr>
      <w:rFonts w:ascii="Tahoma" w:hAnsi="Tahoma" w:cs="Tahoma"/>
    </w:rPr>
  </w:style>
  <w:style w:type="character" w:customStyle="1" w:styleId="41">
    <w:name w:val="Знак Знак4"/>
    <w:rsid w:val="00055FD6"/>
    <w:rPr>
      <w:rFonts w:ascii="Cambria" w:eastAsia="Times New Roman" w:hAnsi="Cambria" w:cs="Times New Roman"/>
      <w:b/>
      <w:bCs/>
      <w:i/>
      <w:iCs/>
      <w:sz w:val="28"/>
      <w:szCs w:val="28"/>
      <w:lang w:eastAsia="ru-RU"/>
    </w:rPr>
  </w:style>
  <w:style w:type="table" w:styleId="a9">
    <w:name w:val="Table Grid"/>
    <w:basedOn w:val="a1"/>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1">
    <w:name w:val="!З3"/>
    <w:basedOn w:val="3"/>
    <w:rsid w:val="00383432"/>
    <w:pPr>
      <w:spacing w:before="0" w:after="0"/>
      <w:ind w:firstLine="851"/>
      <w:jc w:val="left"/>
    </w:pPr>
    <w:rPr>
      <w:rFonts w:cs="Times New Roman"/>
      <w:szCs w:val="20"/>
    </w:rPr>
  </w:style>
  <w:style w:type="character" w:styleId="aa">
    <w:name w:val="page number"/>
    <w:basedOn w:val="a0"/>
    <w:rsid w:val="008B5046"/>
  </w:style>
  <w:style w:type="character" w:customStyle="1" w:styleId="40">
    <w:name w:val="Заголовок 4 Знак"/>
    <w:link w:val="4"/>
    <w:rsid w:val="00FD7461"/>
    <w:rPr>
      <w:rFonts w:eastAsia="Times New Roman" w:cs="Times New Roman"/>
      <w:b/>
      <w:bCs/>
      <w:sz w:val="28"/>
      <w:szCs w:val="28"/>
      <w:lang w:val="uk-UA"/>
    </w:rPr>
  </w:style>
  <w:style w:type="character" w:customStyle="1" w:styleId="50">
    <w:name w:val="Заголовок 5 Знак"/>
    <w:link w:val="5"/>
    <w:rsid w:val="00FD7461"/>
    <w:rPr>
      <w:b/>
      <w:sz w:val="28"/>
      <w:lang w:val="uk-UA"/>
    </w:rPr>
  </w:style>
  <w:style w:type="character" w:customStyle="1" w:styleId="60">
    <w:name w:val="Заголовок 6 Знак"/>
    <w:link w:val="6"/>
    <w:rsid w:val="00687A3D"/>
    <w:rPr>
      <w:b/>
      <w:bCs/>
      <w:sz w:val="22"/>
      <w:szCs w:val="22"/>
    </w:rPr>
  </w:style>
  <w:style w:type="character" w:customStyle="1" w:styleId="70">
    <w:name w:val="Заголовок 7 Знак"/>
    <w:link w:val="7"/>
    <w:rsid w:val="00687A3D"/>
    <w:rPr>
      <w:sz w:val="24"/>
      <w:szCs w:val="24"/>
    </w:rPr>
  </w:style>
  <w:style w:type="character" w:customStyle="1" w:styleId="80">
    <w:name w:val="Заголовок 8 Знак"/>
    <w:link w:val="8"/>
    <w:rsid w:val="00687A3D"/>
    <w:rPr>
      <w:i/>
      <w:iCs/>
      <w:sz w:val="24"/>
      <w:szCs w:val="24"/>
    </w:rPr>
  </w:style>
  <w:style w:type="character" w:customStyle="1" w:styleId="90">
    <w:name w:val="Заголовок 9 Знак"/>
    <w:link w:val="9"/>
    <w:rsid w:val="00687A3D"/>
    <w:rPr>
      <w:rFonts w:ascii="Arial" w:hAnsi="Arial" w:cs="Arial"/>
      <w:sz w:val="22"/>
      <w:szCs w:val="22"/>
    </w:rPr>
  </w:style>
  <w:style w:type="character" w:styleId="HTML">
    <w:name w:val="HTML Cite"/>
    <w:uiPriority w:val="99"/>
    <w:semiHidden/>
    <w:unhideWhenUsed/>
    <w:rsid w:val="00D10130"/>
    <w:rPr>
      <w:i/>
      <w:iCs/>
    </w:rPr>
  </w:style>
  <w:style w:type="character" w:customStyle="1" w:styleId="apple-converted-space">
    <w:name w:val="apple-converted-space"/>
    <w:rsid w:val="00D0769B"/>
  </w:style>
  <w:style w:type="paragraph" w:styleId="ab">
    <w:name w:val="Plain Text"/>
    <w:basedOn w:val="a"/>
    <w:link w:val="ac"/>
    <w:semiHidden/>
    <w:rsid w:val="00687A3D"/>
    <w:rPr>
      <w:rFonts w:ascii="Courier New" w:hAnsi="Courier New" w:cs="Courier New"/>
    </w:rPr>
  </w:style>
  <w:style w:type="character" w:customStyle="1" w:styleId="ac">
    <w:name w:val="Текст Знак"/>
    <w:link w:val="ab"/>
    <w:semiHidden/>
    <w:rsid w:val="00687A3D"/>
    <w:rPr>
      <w:rFonts w:ascii="Courier New" w:hAnsi="Courier New" w:cs="Courier New"/>
      <w:lang w:val="uk-UA"/>
    </w:rPr>
  </w:style>
  <w:style w:type="paragraph" w:styleId="ad">
    <w:name w:val="Block Text"/>
    <w:basedOn w:val="a"/>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e">
    <w:name w:val="текст"/>
    <w:basedOn w:val="a"/>
    <w:rsid w:val="00687A3D"/>
    <w:pPr>
      <w:spacing w:line="288" w:lineRule="auto"/>
      <w:ind w:firstLine="709"/>
    </w:pPr>
    <w:rPr>
      <w:rFonts w:ascii="Arial" w:hAnsi="Arial"/>
      <w:szCs w:val="24"/>
      <w:lang w:val="ru-RU"/>
    </w:rPr>
  </w:style>
  <w:style w:type="character" w:styleId="af">
    <w:name w:val="Hyperlink"/>
    <w:uiPriority w:val="99"/>
    <w:rsid w:val="00140D7F"/>
    <w:rPr>
      <w:rFonts w:ascii="Times New Roman" w:hAnsi="Times New Roman"/>
      <w:color w:val="000000"/>
      <w:sz w:val="28"/>
      <w:u w:val="none"/>
    </w:rPr>
  </w:style>
  <w:style w:type="paragraph" w:styleId="af0">
    <w:name w:val="Normal (Web)"/>
    <w:basedOn w:val="a"/>
    <w:uiPriority w:val="99"/>
    <w:semiHidden/>
    <w:rsid w:val="00687A3D"/>
    <w:pPr>
      <w:spacing w:before="100" w:beforeAutospacing="1" w:after="100" w:afterAutospacing="1"/>
    </w:pPr>
    <w:rPr>
      <w:sz w:val="24"/>
      <w:szCs w:val="24"/>
      <w:lang w:val="ru-RU"/>
    </w:rPr>
  </w:style>
  <w:style w:type="paragraph" w:styleId="HTML0">
    <w:name w:val="HTML Preformatted"/>
    <w:basedOn w:val="a"/>
    <w:link w:val="HTML1"/>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1">
    <w:name w:val="Стандартный HTML Знак"/>
    <w:link w:val="HTML0"/>
    <w:semiHidden/>
    <w:rsid w:val="00687A3D"/>
    <w:rPr>
      <w:rFonts w:ascii="Courier New" w:eastAsia="Courier New" w:hAnsi="Courier New" w:cs="Courier New"/>
      <w:color w:val="000000"/>
    </w:rPr>
  </w:style>
  <w:style w:type="character" w:styleId="af1">
    <w:name w:val="FollowedHyperlink"/>
    <w:semiHidden/>
    <w:rsid w:val="00687A3D"/>
    <w:rPr>
      <w:color w:val="800080"/>
      <w:u w:val="single"/>
    </w:rPr>
  </w:style>
  <w:style w:type="paragraph" w:styleId="af2">
    <w:name w:val="Title"/>
    <w:basedOn w:val="a"/>
    <w:link w:val="af3"/>
    <w:qFormat/>
    <w:rsid w:val="00687A3D"/>
    <w:pPr>
      <w:ind w:firstLine="720"/>
      <w:jc w:val="center"/>
    </w:pPr>
    <w:rPr>
      <w:b/>
      <w:bCs/>
    </w:rPr>
  </w:style>
  <w:style w:type="character" w:customStyle="1" w:styleId="af3">
    <w:name w:val="Название Знак"/>
    <w:link w:val="af2"/>
    <w:rsid w:val="00687A3D"/>
    <w:rPr>
      <w:b/>
      <w:bCs/>
      <w:sz w:val="28"/>
      <w:lang w:val="uk-UA"/>
    </w:rPr>
  </w:style>
  <w:style w:type="paragraph" w:styleId="af4">
    <w:name w:val="List Paragraph"/>
    <w:basedOn w:val="a"/>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30">
    <w:name w:val="Заголовок 3 Знак"/>
    <w:link w:val="3"/>
    <w:rsid w:val="00FD7461"/>
    <w:rPr>
      <w:rFonts w:cs="Arial"/>
      <w:b/>
      <w:bCs/>
      <w:sz w:val="28"/>
      <w:szCs w:val="26"/>
      <w:lang w:val="uk-UA"/>
    </w:rPr>
  </w:style>
  <w:style w:type="character" w:styleId="af5">
    <w:name w:val="Emphasis"/>
    <w:qFormat/>
    <w:rsid w:val="00687A3D"/>
    <w:rPr>
      <w:rFonts w:ascii="Calibri" w:hAnsi="Calibri"/>
      <w:b/>
      <w:i/>
      <w:iCs/>
    </w:rPr>
  </w:style>
  <w:style w:type="paragraph" w:styleId="af6">
    <w:name w:val="Subtitle"/>
    <w:basedOn w:val="a"/>
    <w:next w:val="a"/>
    <w:link w:val="af7"/>
    <w:uiPriority w:val="11"/>
    <w:qFormat/>
    <w:rsid w:val="00687A3D"/>
    <w:pPr>
      <w:spacing w:after="60"/>
      <w:jc w:val="center"/>
      <w:outlineLvl w:val="1"/>
    </w:pPr>
    <w:rPr>
      <w:rFonts w:ascii="Cambria" w:hAnsi="Cambria"/>
      <w:sz w:val="24"/>
      <w:szCs w:val="24"/>
      <w:lang w:val="ru-RU"/>
    </w:rPr>
  </w:style>
  <w:style w:type="character" w:customStyle="1" w:styleId="af7">
    <w:name w:val="Подзаголовок Знак"/>
    <w:link w:val="af6"/>
    <w:uiPriority w:val="11"/>
    <w:rsid w:val="00687A3D"/>
    <w:rPr>
      <w:rFonts w:ascii="Cambria" w:hAnsi="Cambria"/>
      <w:sz w:val="24"/>
      <w:szCs w:val="24"/>
    </w:rPr>
  </w:style>
  <w:style w:type="character" w:styleId="af8">
    <w:name w:val="Strong"/>
    <w:uiPriority w:val="22"/>
    <w:qFormat/>
    <w:rsid w:val="00687A3D"/>
    <w:rPr>
      <w:b/>
      <w:bCs/>
    </w:rPr>
  </w:style>
  <w:style w:type="paragraph" w:styleId="af9">
    <w:name w:val="No Spacing"/>
    <w:basedOn w:val="a"/>
    <w:uiPriority w:val="1"/>
    <w:qFormat/>
    <w:rsid w:val="00687A3D"/>
    <w:rPr>
      <w:sz w:val="24"/>
      <w:szCs w:val="32"/>
      <w:lang w:val="ru-RU"/>
    </w:rPr>
  </w:style>
  <w:style w:type="paragraph" w:styleId="21">
    <w:name w:val="Quote"/>
    <w:basedOn w:val="a"/>
    <w:next w:val="a"/>
    <w:link w:val="22"/>
    <w:uiPriority w:val="29"/>
    <w:qFormat/>
    <w:rsid w:val="00687A3D"/>
    <w:rPr>
      <w:i/>
      <w:sz w:val="24"/>
      <w:szCs w:val="24"/>
      <w:lang w:val="ru-RU"/>
    </w:rPr>
  </w:style>
  <w:style w:type="character" w:customStyle="1" w:styleId="22">
    <w:name w:val="Цитата 2 Знак"/>
    <w:link w:val="21"/>
    <w:uiPriority w:val="29"/>
    <w:rsid w:val="00687A3D"/>
    <w:rPr>
      <w:i/>
      <w:sz w:val="24"/>
      <w:szCs w:val="24"/>
    </w:rPr>
  </w:style>
  <w:style w:type="paragraph" w:styleId="afa">
    <w:name w:val="Intense Quote"/>
    <w:basedOn w:val="a"/>
    <w:next w:val="a"/>
    <w:link w:val="afb"/>
    <w:uiPriority w:val="30"/>
    <w:qFormat/>
    <w:rsid w:val="00687A3D"/>
    <w:pPr>
      <w:ind w:left="720" w:right="720"/>
    </w:pPr>
    <w:rPr>
      <w:b/>
      <w:i/>
      <w:sz w:val="24"/>
      <w:szCs w:val="22"/>
      <w:lang w:val="ru-RU"/>
    </w:rPr>
  </w:style>
  <w:style w:type="character" w:customStyle="1" w:styleId="afb">
    <w:name w:val="Выделенная цитата Знак"/>
    <w:link w:val="afa"/>
    <w:uiPriority w:val="30"/>
    <w:rsid w:val="00687A3D"/>
    <w:rPr>
      <w:b/>
      <w:i/>
      <w:sz w:val="24"/>
      <w:szCs w:val="22"/>
    </w:rPr>
  </w:style>
  <w:style w:type="character" w:styleId="afc">
    <w:name w:val="Subtle Emphasis"/>
    <w:uiPriority w:val="19"/>
    <w:qFormat/>
    <w:rsid w:val="00687A3D"/>
    <w:rPr>
      <w:i/>
      <w:color w:val="5A5A5A"/>
    </w:rPr>
  </w:style>
  <w:style w:type="character" w:styleId="afd">
    <w:name w:val="Intense Emphasis"/>
    <w:uiPriority w:val="21"/>
    <w:qFormat/>
    <w:rsid w:val="00687A3D"/>
    <w:rPr>
      <w:b/>
      <w:i/>
      <w:sz w:val="24"/>
      <w:szCs w:val="24"/>
      <w:u w:val="single"/>
    </w:rPr>
  </w:style>
  <w:style w:type="character" w:styleId="afe">
    <w:name w:val="Subtle Reference"/>
    <w:uiPriority w:val="31"/>
    <w:qFormat/>
    <w:rsid w:val="00687A3D"/>
    <w:rPr>
      <w:sz w:val="24"/>
      <w:szCs w:val="24"/>
      <w:u w:val="single"/>
    </w:rPr>
  </w:style>
  <w:style w:type="character" w:styleId="aff">
    <w:name w:val="Intense Reference"/>
    <w:uiPriority w:val="32"/>
    <w:qFormat/>
    <w:rsid w:val="00687A3D"/>
    <w:rPr>
      <w:b/>
      <w:sz w:val="24"/>
      <w:u w:val="single"/>
    </w:rPr>
  </w:style>
  <w:style w:type="character" w:styleId="aff0">
    <w:name w:val="Book Title"/>
    <w:uiPriority w:val="33"/>
    <w:qFormat/>
    <w:rsid w:val="00687A3D"/>
    <w:rPr>
      <w:rFonts w:ascii="Cambria" w:eastAsia="Times New Roman" w:hAnsi="Cambria"/>
      <w:b/>
      <w:i/>
      <w:sz w:val="24"/>
      <w:szCs w:val="24"/>
    </w:rPr>
  </w:style>
  <w:style w:type="paragraph" w:styleId="aff1">
    <w:name w:val="TOC Heading"/>
    <w:basedOn w:val="10"/>
    <w:next w:val="a"/>
    <w:uiPriority w:val="39"/>
    <w:unhideWhenUsed/>
    <w:qFormat/>
    <w:rsid w:val="00687A3D"/>
    <w:pPr>
      <w:outlineLvl w:val="9"/>
    </w:pPr>
    <w:rPr>
      <w:lang w:val="ru-RU"/>
    </w:rPr>
  </w:style>
  <w:style w:type="character" w:customStyle="1" w:styleId="a4">
    <w:name w:val="Верхний колонтитул Знак"/>
    <w:link w:val="a3"/>
    <w:uiPriority w:val="99"/>
    <w:rsid w:val="00687A3D"/>
    <w:rPr>
      <w:sz w:val="24"/>
      <w:szCs w:val="24"/>
    </w:rPr>
  </w:style>
  <w:style w:type="character" w:customStyle="1" w:styleId="a6">
    <w:name w:val="Нижний колонтитул Знак"/>
    <w:link w:val="a5"/>
    <w:rsid w:val="00687A3D"/>
    <w:rPr>
      <w:sz w:val="24"/>
      <w:szCs w:val="24"/>
    </w:rPr>
  </w:style>
  <w:style w:type="numbering" w:customStyle="1" w:styleId="1">
    <w:name w:val="Стиль1"/>
    <w:uiPriority w:val="99"/>
    <w:rsid w:val="00687A3D"/>
    <w:pPr>
      <w:numPr>
        <w:numId w:val="1"/>
      </w:numPr>
    </w:pPr>
  </w:style>
  <w:style w:type="paragraph" w:styleId="aff2">
    <w:name w:val="Balloon Text"/>
    <w:basedOn w:val="a"/>
    <w:link w:val="aff3"/>
    <w:unhideWhenUsed/>
    <w:rsid w:val="00687A3D"/>
    <w:rPr>
      <w:rFonts w:ascii="Tahoma" w:hAnsi="Tahoma" w:cs="Tahoma"/>
      <w:sz w:val="16"/>
      <w:szCs w:val="16"/>
    </w:rPr>
  </w:style>
  <w:style w:type="character" w:customStyle="1" w:styleId="aff3">
    <w:name w:val="Текст выноски Знак"/>
    <w:link w:val="aff2"/>
    <w:rsid w:val="00687A3D"/>
    <w:rPr>
      <w:rFonts w:ascii="Tahoma" w:hAnsi="Tahoma" w:cs="Tahoma"/>
      <w:sz w:val="16"/>
      <w:szCs w:val="16"/>
      <w:lang w:val="uk-UA"/>
    </w:rPr>
  </w:style>
  <w:style w:type="paragraph" w:styleId="aff4">
    <w:name w:val="caption"/>
    <w:basedOn w:val="a"/>
    <w:next w:val="a"/>
    <w:unhideWhenUsed/>
    <w:qFormat/>
    <w:rsid w:val="00006BAB"/>
    <w:pPr>
      <w:spacing w:after="200"/>
    </w:pPr>
    <w:rPr>
      <w:b/>
      <w:bCs/>
      <w:color w:val="4F81BD"/>
      <w:sz w:val="18"/>
      <w:szCs w:val="18"/>
      <w:lang w:val="ru-RU"/>
    </w:rPr>
  </w:style>
  <w:style w:type="paragraph" w:styleId="23">
    <w:name w:val="toc 2"/>
    <w:basedOn w:val="a"/>
    <w:next w:val="a"/>
    <w:autoRedefine/>
    <w:uiPriority w:val="39"/>
    <w:unhideWhenUsed/>
    <w:qFormat/>
    <w:rsid w:val="0062733C"/>
    <w:pPr>
      <w:spacing w:after="100" w:line="276" w:lineRule="auto"/>
      <w:ind w:left="220"/>
    </w:pPr>
    <w:rPr>
      <w:szCs w:val="22"/>
      <w:lang w:val="ru-RU" w:eastAsia="en-US"/>
    </w:rPr>
  </w:style>
  <w:style w:type="paragraph" w:styleId="12">
    <w:name w:val="toc 1"/>
    <w:basedOn w:val="a"/>
    <w:next w:val="a"/>
    <w:autoRedefine/>
    <w:uiPriority w:val="39"/>
    <w:unhideWhenUsed/>
    <w:qFormat/>
    <w:rsid w:val="0062733C"/>
    <w:pPr>
      <w:spacing w:after="100" w:line="276" w:lineRule="auto"/>
    </w:pPr>
    <w:rPr>
      <w:szCs w:val="22"/>
      <w:lang w:val="ru-RU" w:eastAsia="en-US"/>
    </w:rPr>
  </w:style>
  <w:style w:type="paragraph" w:styleId="32">
    <w:name w:val="toc 3"/>
    <w:basedOn w:val="a"/>
    <w:next w:val="a"/>
    <w:autoRedefine/>
    <w:uiPriority w:val="39"/>
    <w:unhideWhenUsed/>
    <w:qFormat/>
    <w:rsid w:val="0062733C"/>
    <w:pPr>
      <w:spacing w:after="100" w:line="276" w:lineRule="auto"/>
      <w:ind w:left="440"/>
    </w:pPr>
    <w:rPr>
      <w:szCs w:val="22"/>
      <w:lang w:val="ru-RU" w:eastAsia="en-US"/>
    </w:rPr>
  </w:style>
  <w:style w:type="character" w:customStyle="1" w:styleId="a8">
    <w:name w:val="Схема документа Знак"/>
    <w:link w:val="a7"/>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a"/>
    <w:rsid w:val="00BC2115"/>
    <w:pPr>
      <w:widowControl w:val="0"/>
      <w:shd w:val="clear" w:color="auto" w:fill="FFFFFF"/>
      <w:ind w:firstLine="539"/>
    </w:pPr>
    <w:rPr>
      <w:color w:val="000000"/>
      <w:spacing w:val="-5"/>
      <w:szCs w:val="28"/>
      <w:lang w:val="en-US"/>
    </w:rPr>
  </w:style>
  <w:style w:type="paragraph" w:customStyle="1" w:styleId="13">
    <w:name w:val="!З1Ц"/>
    <w:basedOn w:val="10"/>
    <w:rsid w:val="00E83239"/>
    <w:pPr>
      <w:spacing w:line="720" w:lineRule="auto"/>
      <w:jc w:val="center"/>
    </w:pPr>
    <w:rPr>
      <w:szCs w:val="20"/>
    </w:rPr>
  </w:style>
  <w:style w:type="paragraph" w:customStyle="1" w:styleId="14">
    <w:name w:val="!З1"/>
    <w:basedOn w:val="10"/>
    <w:rsid w:val="004029E7"/>
    <w:pPr>
      <w:ind w:firstLine="851"/>
    </w:pPr>
    <w:rPr>
      <w:szCs w:val="20"/>
    </w:rPr>
  </w:style>
  <w:style w:type="paragraph" w:customStyle="1" w:styleId="24">
    <w:name w:val="!З2"/>
    <w:basedOn w:val="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C_Sharp" TargetMode="External"/><Relationship Id="rId117" Type="http://schemas.openxmlformats.org/officeDocument/2006/relationships/image" Target="media/image34.png"/><Relationship Id="rId21" Type="http://schemas.openxmlformats.org/officeDocument/2006/relationships/hyperlink" Target="https://uk.wikipedia.org/wiki/%D0%92%D1%96%D0%BB%D1%8C%D0%BD%D0%B5_%D0%BF%D1%80%D0%BE%D0%B3%D1%80%D0%B0%D0%BC%D0%BD%D0%B5_%D0%B7%D0%B0%D0%B1%D0%B5%D0%B7%D0%BF%D0%B5%D1%87%D0%B5%D0%BD%D0%BD%D1%8F" TargetMode="External"/><Relationship Id="rId42" Type="http://schemas.openxmlformats.org/officeDocument/2006/relationships/hyperlink" Target="https://uk.wikipedia.org/wiki/Boo" TargetMode="External"/><Relationship Id="rId47" Type="http://schemas.openxmlformats.org/officeDocument/2006/relationships/hyperlink" Target="https://uk.wikipedia.org/wiki/PHP" TargetMode="External"/><Relationship Id="rId63" Type="http://schemas.openxmlformats.org/officeDocument/2006/relationships/hyperlink" Target="http://uk.wikipedia.org/wiki/%D0%9C%D0%BE%D0%B2%D0%B0" TargetMode="External"/><Relationship Id="rId68" Type="http://schemas.openxmlformats.org/officeDocument/2006/relationships/hyperlink" Target="http://uk.wikipedia.org/wiki/Delphi_(%D0%BC%D0%BE%D0%B2%D0%B0_%D0%BF%D1%80%D0%BE%D0%B3%D1%80%D0%B0%D0%BC%D1%83%D0%B2%D0%B0%D0%BD%D0%BD%D1%8F)" TargetMode="External"/><Relationship Id="rId84" Type="http://schemas.openxmlformats.org/officeDocument/2006/relationships/hyperlink" Target="javascript:AppendPopup(this,'824217560_1')" TargetMode="External"/><Relationship Id="rId89" Type="http://schemas.openxmlformats.org/officeDocument/2006/relationships/image" Target="media/image7.png"/><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6" Type="http://schemas.openxmlformats.org/officeDocument/2006/relationships/hyperlink" Target="https://uk.wikipedia.org/wiki/%D0%9C%D0%BE%D0%B2%D0%B0_%D0%BF%D1%80%D0%BE%D0%B3%D1%80%D0%B0%D0%BC%D1%83%D0%B2%D0%B0%D0%BD%D0%BD%D1%8F" TargetMode="External"/><Relationship Id="rId107" Type="http://schemas.openxmlformats.org/officeDocument/2006/relationships/image" Target="media/image24.png"/><Relationship Id="rId11" Type="http://schemas.openxmlformats.org/officeDocument/2006/relationships/hyperlink" Target="https://uk.wikipedia.org/wiki/%D0%9D%D0%B0%D1%80%D0%BE%D0%B4" TargetMode="External"/><Relationship Id="rId32" Type="http://schemas.openxmlformats.org/officeDocument/2006/relationships/hyperlink" Target="https://uk.wikipedia.org/wiki/JIT" TargetMode="External"/><Relationship Id="rId37" Type="http://schemas.openxmlformats.org/officeDocument/2006/relationships/hyperlink" Target="https://uk.wikipedia.org/wiki/GTK%2B" TargetMode="External"/><Relationship Id="rId53" Type="http://schemas.openxmlformats.org/officeDocument/2006/relationships/image" Target="media/image2.jpeg"/><Relationship Id="rId58" Type="http://schemas.openxmlformats.org/officeDocument/2006/relationships/hyperlink" Target="http://uk.wikipedia.org/wiki/%D0%A1%D0%B8%D1%81%D1%82%D0%B5%D0%BC%D0%B0_%D1%82%D0%B8%D0%BF%D1%96%D0%B7%D0%B0%D1%86%D1%96%D1%97" TargetMode="External"/><Relationship Id="rId74" Type="http://schemas.openxmlformats.org/officeDocument/2006/relationships/hyperlink" Target="http://uk.wikipedia.org/w/index.php?title=Transact-SQL&amp;action=edit&amp;redlink=1" TargetMode="External"/><Relationship Id="rId79" Type="http://schemas.openxmlformats.org/officeDocument/2006/relationships/hyperlink" Target="http://uk.wikipedia.org/wiki/%D0%A1%D0%B8%D1%81%D1%82%D0%B5%D0%BC%D0%B0_%D1%83%D0%BF%D1%80%D0%B0%D0%B2%D0%BB%D1%96%D0%BD%D0%BD%D1%8F_%D0%B1%D0%B0%D0%B7%D0%B0%D0%BC%D0%B8_%D0%B4%D0%B0%D0%BD%D0%B8%D1%85" TargetMode="External"/><Relationship Id="rId102" Type="http://schemas.openxmlformats.org/officeDocument/2006/relationships/image" Target="media/image19.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hyperlink" Target="https://uk.wikipedia.org/wiki/%D0%A1%D1%82%D1%80%D0%B0%D0%B2%D0%B0"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image" Target="media/image13.png"/><Relationship Id="rId22" Type="http://schemas.openxmlformats.org/officeDocument/2006/relationships/hyperlink" Target="https://uk.wikipedia.org/wiki/%D0%92%D1%96%D0%B4%D0%BA%D1%80%D0%B8%D1%82%D0%B5_%D0%BF%D1%80%D0%BE%D0%B3%D1%80%D0%B0%D0%BC%D0%BD%D0%B5_%D0%B7%D0%B0%D0%B1%D0%B5%D0%B7%D0%BF%D0%B5%D1%87%D0%B5%D0%BD%D0%BD%D1%8F" TargetMode="External"/><Relationship Id="rId27" Type="http://schemas.openxmlformats.org/officeDocument/2006/relationships/hyperlink" Target="https://uk.wikipedia.org/wiki/Common_Language_Runtime" TargetMode="External"/><Relationship Id="rId43" Type="http://schemas.openxmlformats.org/officeDocument/2006/relationships/hyperlink" Target="https://uk.wikipedia.org/wiki/Nemerle" TargetMode="External"/><Relationship Id="rId48" Type="http://schemas.openxmlformats.org/officeDocument/2006/relationships/hyperlink" Target="https://uk.wikipedia.org/wiki/Object_Pascal" TargetMode="External"/><Relationship Id="rId64" Type="http://schemas.openxmlformats.org/officeDocument/2006/relationships/hyperlink" Target="http://uk.wikipedia.org/wiki/%D0%9F%D0%BE%D0%BB%D1%96%D0%BC%D0%BE%D1%80%D1%84%D1%96%D0%B7%D0%BC_(%D0%BF%D1%80%D0%BE%D0%B3%D1%80%D0%B0%D0%BC%D1%83%D0%B2%D0%B0%D0%BD%D0%BD%D1%8F)" TargetMode="External"/><Relationship Id="rId69" Type="http://schemas.openxmlformats.org/officeDocument/2006/relationships/hyperlink" Target="http://uk.wikipedia.org/w/index.php?title=%D0%9C%D0%BE%D0%B4%D1%83%D0%BB%D0%B0&amp;action=edit&amp;redlink=1" TargetMode="External"/><Relationship Id="rId113" Type="http://schemas.openxmlformats.org/officeDocument/2006/relationships/image" Target="media/image30.png"/><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hyperlink" Target="http://uk.wikipedia.org/wiki/%D0%9C%D0%B0%D0%B9%D0%BA%D1%80%D0%BE%D1%81%D0%BE%D1%84%D1%82" TargetMode="External"/><Relationship Id="rId85" Type="http://schemas.openxmlformats.org/officeDocument/2006/relationships/image" Target="media/image3.png"/><Relationship Id="rId150" Type="http://schemas.openxmlformats.org/officeDocument/2006/relationships/footer" Target="footer2.xml"/><Relationship Id="rId12" Type="http://schemas.openxmlformats.org/officeDocument/2006/relationships/hyperlink" Target="https://uk.wikipedia.org/wiki/%D0%9A%D1%83%D1%85%D0%BD%D1%8F" TargetMode="External"/><Relationship Id="rId17" Type="http://schemas.openxmlformats.org/officeDocument/2006/relationships/hyperlink" Target="https://uk.wikipedia.org/wiki/Visual_Studio_.NET" TargetMode="External"/><Relationship Id="rId25" Type="http://schemas.openxmlformats.org/officeDocument/2006/relationships/hyperlink" Target="https://uk.wikipedia.org/wiki/%D0%9A%D0%BE%D0%BC%D0%BF%D1%96%D0%BB%D1%8F%D1%82%D0%BE%D1%80" TargetMode="External"/><Relationship Id="rId33" Type="http://schemas.openxmlformats.org/officeDocument/2006/relationships/hyperlink" Target="https://uk.wikipedia.org/wiki/%D0%97%D0%BD%D0%B5%D0%B2%D0%B0%D0%B4%D0%B6%D1%83%D0%B2%D0%B0%D1%87" TargetMode="External"/><Relationship Id="rId38" Type="http://schemas.openxmlformats.org/officeDocument/2006/relationships/hyperlink" Target="https://uk.wikipedia.org/wiki/C_Sharp" TargetMode="External"/><Relationship Id="rId46" Type="http://schemas.openxmlformats.org/officeDocument/2006/relationships/hyperlink" Target="https://uk.wikipedia.org/wiki/JavaScript" TargetMode="External"/><Relationship Id="rId59" Type="http://schemas.openxmlformats.org/officeDocument/2006/relationships/hyperlink" Target="http://uk.wikipedia.org/wiki/.NET" TargetMode="External"/><Relationship Id="rId67" Type="http://schemas.openxmlformats.org/officeDocument/2006/relationships/hyperlink" Target="http://uk.wikipedia.org/wiki/%D0%A1%2B%2B" TargetMode="External"/><Relationship Id="rId103" Type="http://schemas.openxmlformats.org/officeDocument/2006/relationships/image" Target="media/image20.pn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png"/><Relationship Id="rId129" Type="http://schemas.openxmlformats.org/officeDocument/2006/relationships/image" Target="media/image46.png"/><Relationship Id="rId137" Type="http://schemas.openxmlformats.org/officeDocument/2006/relationships/image" Target="media/image54.png"/><Relationship Id="rId20" Type="http://schemas.openxmlformats.org/officeDocument/2006/relationships/hyperlink" Target="https://uk.wikipedia.org/wiki/Eclipse" TargetMode="External"/><Relationship Id="rId41" Type="http://schemas.openxmlformats.org/officeDocument/2006/relationships/hyperlink" Target="https://uk.wikipedia.org/wiki/Java" TargetMode="External"/><Relationship Id="rId54" Type="http://schemas.openxmlformats.org/officeDocument/2006/relationships/hyperlink" Target="http://uk.wikipedia.org/wiki/C_Sharp" TargetMode="External"/><Relationship Id="rId62" Type="http://schemas.openxmlformats.org/officeDocument/2006/relationships/hyperlink" Target="http://uk.wikipedia.org/wiki/Java" TargetMode="External"/><Relationship Id="rId70" Type="http://schemas.openxmlformats.org/officeDocument/2006/relationships/hyperlink" Target="http://uk.wikipedia.org/wiki/Smalltalk" TargetMode="External"/><Relationship Id="rId75" Type="http://schemas.openxmlformats.org/officeDocument/2006/relationships/hyperlink" Target="http://uk.wikipedia.org/wiki/Sybase" TargetMode="External"/><Relationship Id="rId83" Type="http://schemas.openxmlformats.org/officeDocument/2006/relationships/hyperlink" Target="http://uk.wikipedia.org/wiki/Microsoft_Office" TargetMode="External"/><Relationship Id="rId88" Type="http://schemas.openxmlformats.org/officeDocument/2006/relationships/image" Target="media/image6.png"/><Relationship Id="rId91" Type="http://schemas.openxmlformats.org/officeDocument/2006/relationships/image" Target="media/image9.png"/><Relationship Id="rId96" Type="http://schemas.openxmlformats.org/officeDocument/2006/relationships/image" Target="media/image14.png"/><Relationship Id="rId111" Type="http://schemas.openxmlformats.org/officeDocument/2006/relationships/image" Target="media/image28.png"/><Relationship Id="rId132" Type="http://schemas.openxmlformats.org/officeDocument/2006/relationships/image" Target="media/image49.png"/><Relationship Id="rId140" Type="http://schemas.openxmlformats.org/officeDocument/2006/relationships/image" Target="media/image57.png"/><Relationship Id="rId14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Java" TargetMode="External"/><Relationship Id="rId23" Type="http://schemas.openxmlformats.org/officeDocument/2006/relationships/hyperlink" Target="https://uk.wikipedia.org/wiki/.NET" TargetMode="External"/><Relationship Id="rId28" Type="http://schemas.openxmlformats.org/officeDocument/2006/relationships/hyperlink" Target="https://uk.wikipedia.org/wiki/%D0%9A%D0%BE%D0%BC%D0%BF%D1%96%D0%BB%D1%8F%D1%82%D0%BE%D1%80" TargetMode="External"/><Relationship Id="rId36" Type="http://schemas.openxmlformats.org/officeDocument/2006/relationships/hyperlink" Target="https://uk.wikipedia.org/wiki/ASP.NET" TargetMode="External"/><Relationship Id="rId49" Type="http://schemas.openxmlformats.org/officeDocument/2006/relationships/hyperlink" Target="https://uk.wikipedia.org/wiki/%D0%A1%D1%96_(%D0%BC%D0%BE%D0%B2%D0%B0_%D0%BF%D1%80%D0%BE%D0%B3%D1%80%D0%B0%D0%BC%D1%83%D0%B2%D0%B0%D0%BD%D0%BD%D1%8F)" TargetMode="External"/><Relationship Id="rId57" Type="http://schemas.openxmlformats.org/officeDocument/2006/relationships/hyperlink" Target="http://uk.wikipedia.org/wiki/%D0%9C%D0%BE%D0%B2%D0%B0_%D0%BF%D1%80%D0%BE%D0%B3%D1%80%D0%B0%D0%BC%D1%83%D0%B2%D0%B0%D0%BD%D0%BD%D1%8F"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png"/><Relationship Id="rId127" Type="http://schemas.openxmlformats.org/officeDocument/2006/relationships/image" Target="media/image44.png"/><Relationship Id="rId10" Type="http://schemas.openxmlformats.org/officeDocument/2006/relationships/hyperlink" Target="https://uk.wikipedia.org/wiki/%D0%A1%D0%BC%D0%B0%D0%BA" TargetMode="External"/><Relationship Id="rId31" Type="http://schemas.openxmlformats.org/officeDocument/2006/relationships/hyperlink" Target="https://uk.wikipedia.org/wiki/JIT" TargetMode="External"/><Relationship Id="rId44" Type="http://schemas.openxmlformats.org/officeDocument/2006/relationships/hyperlink" Target="https://uk.wikipedia.org/wiki/Python" TargetMode="External"/><Relationship Id="rId52" Type="http://schemas.openxmlformats.org/officeDocument/2006/relationships/image" Target="media/image1.jpeg"/><Relationship Id="rId60" Type="http://schemas.openxmlformats.org/officeDocument/2006/relationships/hyperlink" Target="http://uk.wikipedia.org/wiki/%D0%A1%D0%B8%D0%BD%D1%82%D0%B0%D0%BA%D1%81%D0%B8%D1%81" TargetMode="External"/><Relationship Id="rId65" Type="http://schemas.openxmlformats.org/officeDocument/2006/relationships/hyperlink" Target="http://uk.wikipedia.org/wiki/%D0%9E%D0%B1%D1%80%D0%BE%D0%B1%D0%BA%D0%B0_%D0%B2%D0%B8%D0%BD%D1%8F%D1%82%D0%BA%D1%96%D0%B2" TargetMode="External"/><Relationship Id="rId73" Type="http://schemas.openxmlformats.org/officeDocument/2006/relationships/hyperlink" Target="http://uk.wikipedia.org/wiki/%D0%A1%D0%B8%D1%81%D1%82%D0%B5%D0%BC%D0%B0_%D0%BA%D0%B5%D1%80%D1%83%D0%B2%D0%B0%D0%BD%D0%BD%D1%8F_%D0%B1%D0%B0%D0%B7%D0%B0%D0%BC%D0%B8_%D0%B4%D0%B0%D0%BD%D0%B8%D1%85" TargetMode="External"/><Relationship Id="rId78" Type="http://schemas.openxmlformats.org/officeDocument/2006/relationships/hyperlink" Target="http://uk.wikipedia.org/wiki/SQL" TargetMode="External"/><Relationship Id="rId81" Type="http://schemas.openxmlformats.org/officeDocument/2006/relationships/hyperlink" Target="http://uk.wikipedia.org/wiki/%D0%9F%D1%80%D0%BE%D0%B3%D1%80%D0%B0%D0%BC%D0%B0" TargetMode="External"/><Relationship Id="rId86" Type="http://schemas.openxmlformats.org/officeDocument/2006/relationships/image" Target="media/image4.pn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hyperlink" Target="javascript:AppendPopup(this,'378130234_1')" TargetMode="External"/><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hyperlink" Target="http://uk.wikipedia.org/wiki/Oracle_Database" TargetMode="External"/><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9A%D1%83%D0%BB%D1%96%D0%BD%D0%B0%D1%80%D1%96%D1%8F" TargetMode="External"/><Relationship Id="rId13" Type="http://schemas.openxmlformats.org/officeDocument/2006/relationships/hyperlink" Target="https://uk.wikipedia.org/wiki/Microsoft" TargetMode="External"/><Relationship Id="rId18" Type="http://schemas.openxmlformats.org/officeDocument/2006/relationships/hyperlink" Target="https://uk.wikipedia.org/w/index.php?title=SharpDevelop&amp;action=edit&amp;redlink=1" TargetMode="External"/><Relationship Id="rId39" Type="http://schemas.openxmlformats.org/officeDocument/2006/relationships/hyperlink" Target="https://uk.wikipedia.org/wiki/F_Sharp" TargetMode="External"/><Relationship Id="rId109" Type="http://schemas.openxmlformats.org/officeDocument/2006/relationships/image" Target="media/image26.png"/><Relationship Id="rId34" Type="http://schemas.openxmlformats.org/officeDocument/2006/relationships/hyperlink" Target="https://uk.wikipedia.org/wiki/%D0%91%D1%96%D0%B1%D0%BB%D1%96%D0%BE%D1%82%D0%B5%D0%BA%D0%B0_(%D0%BF%D1%80%D0%BE%D0%B3%D1%80%D0%B0%D0%BC%D1%83%D0%B2%D0%B0%D0%BD%D0%BD%D1%8F)" TargetMode="External"/><Relationship Id="rId50" Type="http://schemas.openxmlformats.org/officeDocument/2006/relationships/hyperlink" Target="https://uk.wikipedia.org/wiki/%D0%90%D0%B4%D0%B0" TargetMode="External"/><Relationship Id="rId55" Type="http://schemas.openxmlformats.org/officeDocument/2006/relationships/hyperlink" Target="http://uk.wikipedia.org/wiki/Java" TargetMode="External"/><Relationship Id="rId76" Type="http://schemas.openxmlformats.org/officeDocument/2006/relationships/hyperlink" Target="http://uk.wikipedia.org/wiki/ANSI" TargetMode="External"/><Relationship Id="rId97" Type="http://schemas.openxmlformats.org/officeDocument/2006/relationships/image" Target="media/image15.png"/><Relationship Id="rId104" Type="http://schemas.openxmlformats.org/officeDocument/2006/relationships/image" Target="media/image21.png"/><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image" Target="media/image58.png"/><Relationship Id="rId14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uk.wikipedia.org/wiki/%D0%92%D0%B8%D0%BA%D0%BE%D1%80%D0%B8%D1%81%D1%82%D0%B0%D0%BD%D0%BD%D1%8F"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uk.wikipedia.org/wiki/C_Sharp" TargetMode="External"/><Relationship Id="rId24" Type="http://schemas.openxmlformats.org/officeDocument/2006/relationships/hyperlink" Target="https://uk.wikipedia.org/wiki/ECMA" TargetMode="External"/><Relationship Id="rId40" Type="http://schemas.openxmlformats.org/officeDocument/2006/relationships/hyperlink" Target="https://uk.wikipedia.org/wiki/Visual_Basic_.NET" TargetMode="External"/><Relationship Id="rId45" Type="http://schemas.openxmlformats.org/officeDocument/2006/relationships/hyperlink" Target="https://uk.wikipedia.org/wiki/Forth" TargetMode="External"/><Relationship Id="rId66" Type="http://schemas.openxmlformats.org/officeDocument/2006/relationships/hyperlink" Target="http://uk.wikipedia.org/wiki/XML" TargetMode="External"/><Relationship Id="rId87" Type="http://schemas.openxmlformats.org/officeDocument/2006/relationships/image" Target="media/image5.png"/><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61" Type="http://schemas.openxmlformats.org/officeDocument/2006/relationships/hyperlink" Target="http://uk.wikipedia.org/wiki/%D0%A1%2B%2B" TargetMode="External"/><Relationship Id="rId82" Type="http://schemas.openxmlformats.org/officeDocument/2006/relationships/hyperlink" Target="http://uk.wikipedia.org/wiki/%D0%9E%D1%84%D1%96%D1%81%D0%BD%D0%B8%D0%B9_%D0%BF%D0%B0%D0%BA%D0%B5%D1%82" TargetMode="External"/><Relationship Id="rId152" Type="http://schemas.openxmlformats.org/officeDocument/2006/relationships/theme" Target="theme/theme1.xml"/><Relationship Id="rId19" Type="http://schemas.openxmlformats.org/officeDocument/2006/relationships/hyperlink" Target="https://uk.wikipedia.org/wiki/Borland" TargetMode="External"/><Relationship Id="rId14" Type="http://schemas.openxmlformats.org/officeDocument/2006/relationships/hyperlink" Target="https://uk.wikipedia.org/wiki/%D0%92%D0%B5%D0%B1-%D0%B7%D0%B0%D1%81%D1%82%D0%BE%D1%81%D1%83%D0%BD%D0%BE%D0%BA" TargetMode="External"/><Relationship Id="rId30" Type="http://schemas.openxmlformats.org/officeDocument/2006/relationships/hyperlink" Target="https://uk.wikipedia.org/wiki/.NET" TargetMode="External"/><Relationship Id="rId35" Type="http://schemas.openxmlformats.org/officeDocument/2006/relationships/hyperlink" Target="https://uk.wikipedia.org/wiki/ADO.NET" TargetMode="External"/><Relationship Id="rId56" Type="http://schemas.openxmlformats.org/officeDocument/2006/relationships/hyperlink" Target="http://uk.wikipedia.org/wiki/%D0%9E%D0%B1%E2%80%99%D1%94%D0%BA%D1%82%D0%BD%D0%BE-%D0%BE%D1%80%D1%96%D1%94%D0%BD%D1%82%D0%BE%D0%B2%D0%B0%D0%BD%D0%B5_%D0%BF%D1%80%D0%BE%D0%B3%D1%80%D0%B0%D0%BC%D1%83%D0%B2%D0%B0%D0%BD%D0%BD%D1%8F" TargetMode="External"/><Relationship Id="rId77" Type="http://schemas.openxmlformats.org/officeDocument/2006/relationships/hyperlink" Target="http://uk.wikipedia.org/wiki/ISO" TargetMode="External"/><Relationship Id="rId100" Type="http://schemas.openxmlformats.org/officeDocument/2006/relationships/image" Target="media/image18.png"/><Relationship Id="rId105" Type="http://schemas.openxmlformats.org/officeDocument/2006/relationships/image" Target="media/image22.png"/><Relationship Id="rId126" Type="http://schemas.openxmlformats.org/officeDocument/2006/relationships/image" Target="media/image43.png"/><Relationship Id="rId147" Type="http://schemas.openxmlformats.org/officeDocument/2006/relationships/image" Target="media/image62.png"/><Relationship Id="rId8" Type="http://schemas.openxmlformats.org/officeDocument/2006/relationships/hyperlink" Target="https://uk.wikipedia.org/wiki/%D0%9A%D0%BE%D0%BD%D0%B4%D0%B8%D1%82%D0%B5%D1%80%D1%81%D1%8C%D0%BA%D1%96_%D0%B2%D0%B8%D1%80%D0%BE%D0%B1%D0%B8" TargetMode="External"/><Relationship Id="rId51" Type="http://schemas.openxmlformats.org/officeDocument/2006/relationships/hyperlink" Target="https://uk.wikipedia.org/wiki/%D0%95%D0%B9%D1%84%D0%B5%D0%BB%D1%8C_(%D0%BC%D0%BE%D0%B2%D0%B0_%D0%BF%D1%80%D0%BE%D0%B3%D1%80%D0%B0%D0%BC%D1%83%D0%B2%D0%B0%D0%BD%D0%BD%D1%8F)" TargetMode="External"/><Relationship Id="rId72" Type="http://schemas.openxmlformats.org/officeDocument/2006/relationships/hyperlink" Target="http://uk.wikipedia.org/wiki/%D0%9C%D0%BD%D0%BE%D0%B6%D0%B8%D0%BD%D0%BD%D0%B5_%D1%81%D0%BF%D0%B0%D0%B4%D0%BA%D1%83%D0%B2%D0%B0%D0%BD%D0%BD%D1%8F" TargetMode="External"/><Relationship Id="rId93" Type="http://schemas.openxmlformats.org/officeDocument/2006/relationships/image" Target="media/image11.png"/><Relationship Id="rId98" Type="http://schemas.openxmlformats.org/officeDocument/2006/relationships/image" Target="media/image16.png"/><Relationship Id="rId121" Type="http://schemas.openxmlformats.org/officeDocument/2006/relationships/image" Target="media/image38.png"/><Relationship Id="rId142" Type="http://schemas.openxmlformats.org/officeDocument/2006/relationships/image" Target="media/image59.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B2861-6401-4B9F-AD90-52E338FD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30908</Words>
  <Characters>176181</Characters>
  <Application>Microsoft Office Word</Application>
  <DocSecurity>0</DocSecurity>
  <Lines>1468</Lines>
  <Paragraphs>413</Paragraphs>
  <ScaleCrop>false</ScaleCrop>
  <HeadingPairs>
    <vt:vector size="2" baseType="variant">
      <vt:variant>
        <vt:lpstr>Название</vt:lpstr>
      </vt:variant>
      <vt:variant>
        <vt:i4>1</vt:i4>
      </vt:variant>
    </vt:vector>
  </HeadingPairs>
  <TitlesOfParts>
    <vt:vector size="1" baseType="lpstr">
      <vt:lpstr>Шаблон КП</vt:lpstr>
    </vt:vector>
  </TitlesOfParts>
  <Company>Off</Company>
  <LinksUpToDate>false</LinksUpToDate>
  <CharactersWithSpaces>206676</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Пользователь Windows</cp:lastModifiedBy>
  <cp:revision>29</cp:revision>
  <dcterms:created xsi:type="dcterms:W3CDTF">2016-05-09T11:38:00Z</dcterms:created>
  <dcterms:modified xsi:type="dcterms:W3CDTF">2017-03-16T08:15:00Z</dcterms:modified>
</cp:coreProperties>
</file>