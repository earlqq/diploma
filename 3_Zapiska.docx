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12B99" w14:textId="0A0B5EF4" w:rsidR="0062733C" w:rsidRDefault="0062733C" w:rsidP="0062733C">
      <w:pPr>
        <w:jc w:val="center"/>
        <w:rPr>
          <w:b/>
        </w:rPr>
      </w:pPr>
      <w:r w:rsidRPr="00EB1C53">
        <w:rPr>
          <w:b/>
        </w:rPr>
        <w:t>Зміст</w:t>
      </w:r>
    </w:p>
    <w:p w14:paraId="56D24A8C" w14:textId="77777777" w:rsidR="0062733C" w:rsidRPr="00EB1C53" w:rsidRDefault="0062733C" w:rsidP="0062733C">
      <w:pPr>
        <w:jc w:val="center"/>
        <w:rPr>
          <w:b/>
        </w:rPr>
      </w:pPr>
    </w:p>
    <w:p w14:paraId="5C82BF04" w14:textId="77777777" w:rsidR="00BA2446" w:rsidRDefault="0062733C">
      <w:pPr>
        <w:pStyle w:val="TOC1"/>
        <w:tabs>
          <w:tab w:val="right" w:leader="dot" w:pos="9629"/>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50815805" w:history="1">
        <w:r w:rsidR="00BA2446" w:rsidRPr="004F7260">
          <w:rPr>
            <w:rStyle w:val="Hyperlink"/>
            <w:noProof/>
            <w:lang w:val="en-US"/>
          </w:rPr>
          <w:t>Перелік</w:t>
        </w:r>
        <w:r w:rsidR="00BA2446" w:rsidRPr="004F7260">
          <w:rPr>
            <w:rStyle w:val="Hyperlink"/>
            <w:noProof/>
          </w:rPr>
          <w:t xml:space="preserve"> скорочень</w:t>
        </w:r>
        <w:r w:rsidR="00BA2446">
          <w:rPr>
            <w:noProof/>
            <w:webHidden/>
          </w:rPr>
          <w:tab/>
        </w:r>
        <w:r w:rsidR="00BA2446">
          <w:rPr>
            <w:noProof/>
            <w:webHidden/>
          </w:rPr>
          <w:fldChar w:fldCharType="begin"/>
        </w:r>
        <w:r w:rsidR="00BA2446">
          <w:rPr>
            <w:noProof/>
            <w:webHidden/>
          </w:rPr>
          <w:instrText xml:space="preserve"> PAGEREF _Toc450815805 \h </w:instrText>
        </w:r>
        <w:r w:rsidR="00BA2446">
          <w:rPr>
            <w:noProof/>
            <w:webHidden/>
          </w:rPr>
        </w:r>
        <w:r w:rsidR="00BA2446">
          <w:rPr>
            <w:noProof/>
            <w:webHidden/>
          </w:rPr>
          <w:fldChar w:fldCharType="separate"/>
        </w:r>
        <w:r w:rsidR="00BA2446">
          <w:rPr>
            <w:noProof/>
            <w:webHidden/>
          </w:rPr>
          <w:t>4</w:t>
        </w:r>
        <w:r w:rsidR="00BA2446">
          <w:rPr>
            <w:noProof/>
            <w:webHidden/>
          </w:rPr>
          <w:fldChar w:fldCharType="end"/>
        </w:r>
      </w:hyperlink>
    </w:p>
    <w:p w14:paraId="1EE6D459" w14:textId="77777777" w:rsidR="00BA2446" w:rsidRDefault="007B17F9">
      <w:pPr>
        <w:pStyle w:val="TOC1"/>
        <w:tabs>
          <w:tab w:val="right" w:leader="dot" w:pos="9629"/>
        </w:tabs>
        <w:rPr>
          <w:rFonts w:asciiTheme="minorHAnsi" w:eastAsiaTheme="minorEastAsia" w:hAnsiTheme="minorHAnsi" w:cstheme="minorBidi"/>
          <w:noProof/>
          <w:sz w:val="22"/>
          <w:lang w:eastAsia="ru-RU"/>
        </w:rPr>
      </w:pPr>
      <w:hyperlink w:anchor="_Toc450815806" w:history="1">
        <w:r w:rsidR="00BA2446" w:rsidRPr="004F7260">
          <w:rPr>
            <w:rStyle w:val="Hyperlink"/>
            <w:noProof/>
          </w:rPr>
          <w:t>Вступ</w:t>
        </w:r>
        <w:r w:rsidR="00BA2446">
          <w:rPr>
            <w:noProof/>
            <w:webHidden/>
          </w:rPr>
          <w:tab/>
        </w:r>
        <w:r w:rsidR="00BA2446">
          <w:rPr>
            <w:noProof/>
            <w:webHidden/>
          </w:rPr>
          <w:fldChar w:fldCharType="begin"/>
        </w:r>
        <w:r w:rsidR="00BA2446">
          <w:rPr>
            <w:noProof/>
            <w:webHidden/>
          </w:rPr>
          <w:instrText xml:space="preserve"> PAGEREF _Toc450815806 \h </w:instrText>
        </w:r>
        <w:r w:rsidR="00BA2446">
          <w:rPr>
            <w:noProof/>
            <w:webHidden/>
          </w:rPr>
        </w:r>
        <w:r w:rsidR="00BA2446">
          <w:rPr>
            <w:noProof/>
            <w:webHidden/>
          </w:rPr>
          <w:fldChar w:fldCharType="separate"/>
        </w:r>
        <w:r w:rsidR="00BA2446">
          <w:rPr>
            <w:noProof/>
            <w:webHidden/>
          </w:rPr>
          <w:t>5</w:t>
        </w:r>
        <w:r w:rsidR="00BA2446">
          <w:rPr>
            <w:noProof/>
            <w:webHidden/>
          </w:rPr>
          <w:fldChar w:fldCharType="end"/>
        </w:r>
      </w:hyperlink>
    </w:p>
    <w:p w14:paraId="186D1048" w14:textId="77777777" w:rsidR="00BA2446" w:rsidRDefault="007B17F9">
      <w:pPr>
        <w:pStyle w:val="TOC1"/>
        <w:tabs>
          <w:tab w:val="right" w:leader="dot" w:pos="9629"/>
        </w:tabs>
        <w:rPr>
          <w:rFonts w:asciiTheme="minorHAnsi" w:eastAsiaTheme="minorEastAsia" w:hAnsiTheme="minorHAnsi" w:cstheme="minorBidi"/>
          <w:noProof/>
          <w:sz w:val="22"/>
          <w:lang w:eastAsia="ru-RU"/>
        </w:rPr>
      </w:pPr>
      <w:hyperlink w:anchor="_Toc450815807" w:history="1">
        <w:r w:rsidR="00BA2446" w:rsidRPr="004F7260">
          <w:rPr>
            <w:rStyle w:val="Hyperlink"/>
            <w:noProof/>
          </w:rPr>
          <w:t>1. Характеристика предметної області і постановка задачі</w:t>
        </w:r>
        <w:r w:rsidR="00BA2446">
          <w:rPr>
            <w:noProof/>
            <w:webHidden/>
          </w:rPr>
          <w:tab/>
        </w:r>
        <w:r w:rsidR="00BA2446">
          <w:rPr>
            <w:noProof/>
            <w:webHidden/>
          </w:rPr>
          <w:fldChar w:fldCharType="begin"/>
        </w:r>
        <w:r w:rsidR="00BA2446">
          <w:rPr>
            <w:noProof/>
            <w:webHidden/>
          </w:rPr>
          <w:instrText xml:space="preserve"> PAGEREF _Toc450815807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2B166B9B"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08" w:history="1">
        <w:r w:rsidR="00BA2446" w:rsidRPr="004F7260">
          <w:rPr>
            <w:rStyle w:val="Hyperlink"/>
            <w:noProof/>
          </w:rPr>
          <w:t>1.1. Аналіз предметної області</w:t>
        </w:r>
        <w:r w:rsidR="00BA2446">
          <w:rPr>
            <w:noProof/>
            <w:webHidden/>
          </w:rPr>
          <w:tab/>
        </w:r>
        <w:r w:rsidR="00BA2446">
          <w:rPr>
            <w:noProof/>
            <w:webHidden/>
          </w:rPr>
          <w:fldChar w:fldCharType="begin"/>
        </w:r>
        <w:r w:rsidR="00BA2446">
          <w:rPr>
            <w:noProof/>
            <w:webHidden/>
          </w:rPr>
          <w:instrText xml:space="preserve"> PAGEREF _Toc450815808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162ADDCC"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09" w:history="1">
        <w:r w:rsidR="00BA2446" w:rsidRPr="004F7260">
          <w:rPr>
            <w:rStyle w:val="Hyperlink"/>
            <w:noProof/>
          </w:rPr>
          <w:t>1.2. Аналіз інформаційного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_Toc450815809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058B8F57" w14:textId="77777777" w:rsidR="00BA2446" w:rsidRDefault="007B17F9">
      <w:pPr>
        <w:pStyle w:val="TOC3"/>
        <w:tabs>
          <w:tab w:val="right" w:leader="dot" w:pos="9629"/>
        </w:tabs>
        <w:rPr>
          <w:rFonts w:asciiTheme="minorHAnsi" w:eastAsiaTheme="minorEastAsia" w:hAnsiTheme="minorHAnsi" w:cstheme="minorBidi"/>
          <w:noProof/>
          <w:sz w:val="22"/>
          <w:lang w:eastAsia="ru-RU"/>
        </w:rPr>
      </w:pPr>
      <w:hyperlink w:anchor="_Toc450815810" w:history="1">
        <w:r w:rsidR="00BA2446" w:rsidRPr="004F7260">
          <w:rPr>
            <w:rStyle w:val="Hyperlink"/>
            <w:noProof/>
          </w:rPr>
          <w:t>1.2.1. Аналіз існуючого програмного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_Toc450815810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5606A0DF" w14:textId="77777777" w:rsidR="00BA2446" w:rsidRDefault="007B17F9">
      <w:pPr>
        <w:pStyle w:val="TOC3"/>
        <w:tabs>
          <w:tab w:val="right" w:leader="dot" w:pos="9629"/>
        </w:tabs>
        <w:rPr>
          <w:rFonts w:asciiTheme="minorHAnsi" w:eastAsiaTheme="minorEastAsia" w:hAnsiTheme="minorHAnsi" w:cstheme="minorBidi"/>
          <w:noProof/>
          <w:sz w:val="22"/>
          <w:lang w:eastAsia="ru-RU"/>
        </w:rPr>
      </w:pPr>
      <w:hyperlink w:anchor="_Toc450815811" w:history="1">
        <w:r w:rsidR="00BA2446" w:rsidRPr="004F7260">
          <w:rPr>
            <w:rStyle w:val="Hyperlink"/>
            <w:noProof/>
          </w:rPr>
          <w:t>1.2.2. Аналіз сучасних засобів створення програмного забезпечення</w:t>
        </w:r>
        <w:r w:rsidR="00BA2446">
          <w:rPr>
            <w:noProof/>
            <w:webHidden/>
          </w:rPr>
          <w:tab/>
        </w:r>
        <w:r w:rsidR="00BA2446">
          <w:rPr>
            <w:noProof/>
            <w:webHidden/>
          </w:rPr>
          <w:fldChar w:fldCharType="begin"/>
        </w:r>
        <w:r w:rsidR="00BA2446">
          <w:rPr>
            <w:noProof/>
            <w:webHidden/>
          </w:rPr>
          <w:instrText xml:space="preserve"> PAGEREF _Toc450815811 \h </w:instrText>
        </w:r>
        <w:r w:rsidR="00BA2446">
          <w:rPr>
            <w:noProof/>
            <w:webHidden/>
          </w:rPr>
        </w:r>
        <w:r w:rsidR="00BA2446">
          <w:rPr>
            <w:noProof/>
            <w:webHidden/>
          </w:rPr>
          <w:fldChar w:fldCharType="separate"/>
        </w:r>
        <w:r w:rsidR="00BA2446">
          <w:rPr>
            <w:noProof/>
            <w:webHidden/>
          </w:rPr>
          <w:t>11</w:t>
        </w:r>
        <w:r w:rsidR="00BA2446">
          <w:rPr>
            <w:noProof/>
            <w:webHidden/>
          </w:rPr>
          <w:fldChar w:fldCharType="end"/>
        </w:r>
      </w:hyperlink>
    </w:p>
    <w:p w14:paraId="5756618E"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12" w:history="1">
        <w:r w:rsidR="00BA2446" w:rsidRPr="004F7260">
          <w:rPr>
            <w:rStyle w:val="Hyperlink"/>
            <w:noProof/>
          </w:rPr>
          <w:t>1.3. Постановка задачі</w:t>
        </w:r>
        <w:r w:rsidR="00BA2446">
          <w:rPr>
            <w:noProof/>
            <w:webHidden/>
          </w:rPr>
          <w:tab/>
        </w:r>
        <w:r w:rsidR="00BA2446">
          <w:rPr>
            <w:noProof/>
            <w:webHidden/>
          </w:rPr>
          <w:fldChar w:fldCharType="begin"/>
        </w:r>
        <w:r w:rsidR="00BA2446">
          <w:rPr>
            <w:noProof/>
            <w:webHidden/>
          </w:rPr>
          <w:instrText xml:space="preserve"> PAGEREF _Toc450815812 \h </w:instrText>
        </w:r>
        <w:r w:rsidR="00BA2446">
          <w:rPr>
            <w:noProof/>
            <w:webHidden/>
          </w:rPr>
        </w:r>
        <w:r w:rsidR="00BA2446">
          <w:rPr>
            <w:noProof/>
            <w:webHidden/>
          </w:rPr>
          <w:fldChar w:fldCharType="separate"/>
        </w:r>
        <w:r w:rsidR="00BA2446">
          <w:rPr>
            <w:noProof/>
            <w:webHidden/>
          </w:rPr>
          <w:t>13</w:t>
        </w:r>
        <w:r w:rsidR="00BA2446">
          <w:rPr>
            <w:noProof/>
            <w:webHidden/>
          </w:rPr>
          <w:fldChar w:fldCharType="end"/>
        </w:r>
      </w:hyperlink>
    </w:p>
    <w:p w14:paraId="27E9568F" w14:textId="77777777" w:rsidR="00BA2446" w:rsidRDefault="007B17F9">
      <w:pPr>
        <w:pStyle w:val="TOC1"/>
        <w:tabs>
          <w:tab w:val="right" w:leader="dot" w:pos="9629"/>
        </w:tabs>
        <w:rPr>
          <w:rFonts w:asciiTheme="minorHAnsi" w:eastAsiaTheme="minorEastAsia" w:hAnsiTheme="minorHAnsi" w:cstheme="minorBidi"/>
          <w:noProof/>
          <w:sz w:val="22"/>
          <w:lang w:eastAsia="ru-RU"/>
        </w:rPr>
      </w:pPr>
      <w:hyperlink w:anchor="_Toc450815813" w:history="1">
        <w:r w:rsidR="00BA2446" w:rsidRPr="004F7260">
          <w:rPr>
            <w:rStyle w:val="Hyperlink"/>
            <w:noProof/>
          </w:rPr>
          <w:t>2. Проектування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_Toc450815813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3DAA7AD9"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14" w:history="1">
        <w:r w:rsidR="00BA2446" w:rsidRPr="004F7260">
          <w:rPr>
            <w:rStyle w:val="Hyperlink"/>
            <w:noProof/>
          </w:rPr>
          <w:t>2.1. Аналіз та автоматизація обробки інформаційних потоків</w:t>
        </w:r>
        <w:r w:rsidR="00BA2446">
          <w:rPr>
            <w:noProof/>
            <w:webHidden/>
          </w:rPr>
          <w:tab/>
        </w:r>
        <w:r w:rsidR="00BA2446">
          <w:rPr>
            <w:noProof/>
            <w:webHidden/>
          </w:rPr>
          <w:fldChar w:fldCharType="begin"/>
        </w:r>
        <w:r w:rsidR="00BA2446">
          <w:rPr>
            <w:noProof/>
            <w:webHidden/>
          </w:rPr>
          <w:instrText xml:space="preserve"> PAGEREF _Toc450815814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5037BAF0"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15" w:history="1">
        <w:r w:rsidR="00BA2446" w:rsidRPr="004F7260">
          <w:rPr>
            <w:rStyle w:val="Hyperlink"/>
            <w:noProof/>
          </w:rPr>
          <w:t>2.2. Розробка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_Toc450815815 \h </w:instrText>
        </w:r>
        <w:r w:rsidR="00BA2446">
          <w:rPr>
            <w:noProof/>
            <w:webHidden/>
          </w:rPr>
        </w:r>
        <w:r w:rsidR="00BA2446">
          <w:rPr>
            <w:noProof/>
            <w:webHidden/>
          </w:rPr>
          <w:fldChar w:fldCharType="separate"/>
        </w:r>
        <w:r w:rsidR="00BA2446">
          <w:rPr>
            <w:noProof/>
            <w:webHidden/>
          </w:rPr>
          <w:t>21</w:t>
        </w:r>
        <w:r w:rsidR="00BA2446">
          <w:rPr>
            <w:noProof/>
            <w:webHidden/>
          </w:rPr>
          <w:fldChar w:fldCharType="end"/>
        </w:r>
      </w:hyperlink>
    </w:p>
    <w:p w14:paraId="050B5671"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16" w:history="1">
        <w:r w:rsidR="00BA2446" w:rsidRPr="004F7260">
          <w:rPr>
            <w:rStyle w:val="Hyperlink"/>
            <w:noProof/>
          </w:rPr>
          <w:t>2.3. Вибір засобів розробки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_Toc450815816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1EFFEAF2" w14:textId="77777777" w:rsidR="00BA2446" w:rsidRDefault="007B17F9">
      <w:pPr>
        <w:pStyle w:val="TOC3"/>
        <w:tabs>
          <w:tab w:val="right" w:leader="dot" w:pos="9629"/>
        </w:tabs>
        <w:rPr>
          <w:rFonts w:asciiTheme="minorHAnsi" w:eastAsiaTheme="minorEastAsia" w:hAnsiTheme="minorHAnsi" w:cstheme="minorBidi"/>
          <w:noProof/>
          <w:sz w:val="22"/>
          <w:lang w:eastAsia="ru-RU"/>
        </w:rPr>
      </w:pPr>
      <w:hyperlink w:anchor="_Toc450815817" w:history="1">
        <w:r w:rsidR="00BA2446" w:rsidRPr="004F7260">
          <w:rPr>
            <w:rStyle w:val="Hyperlink"/>
            <w:noProof/>
          </w:rPr>
          <w:t>2.3.1. Вибір мови програмування</w:t>
        </w:r>
        <w:r w:rsidR="00BA2446">
          <w:rPr>
            <w:noProof/>
            <w:webHidden/>
          </w:rPr>
          <w:tab/>
        </w:r>
        <w:r w:rsidR="00BA2446">
          <w:rPr>
            <w:noProof/>
            <w:webHidden/>
          </w:rPr>
          <w:fldChar w:fldCharType="begin"/>
        </w:r>
        <w:r w:rsidR="00BA2446">
          <w:rPr>
            <w:noProof/>
            <w:webHidden/>
          </w:rPr>
          <w:instrText xml:space="preserve"> PAGEREF _Toc450815817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5AE4FABD" w14:textId="77777777" w:rsidR="00BA2446" w:rsidRDefault="007B17F9">
      <w:pPr>
        <w:pStyle w:val="TOC3"/>
        <w:tabs>
          <w:tab w:val="right" w:leader="dot" w:pos="9629"/>
        </w:tabs>
        <w:rPr>
          <w:rFonts w:asciiTheme="minorHAnsi" w:eastAsiaTheme="minorEastAsia" w:hAnsiTheme="minorHAnsi" w:cstheme="minorBidi"/>
          <w:noProof/>
          <w:sz w:val="22"/>
          <w:lang w:eastAsia="ru-RU"/>
        </w:rPr>
      </w:pPr>
      <w:hyperlink w:anchor="_Toc450815818" w:history="1">
        <w:r w:rsidR="00BA2446" w:rsidRPr="004F7260">
          <w:rPr>
            <w:rStyle w:val="Hyperlink"/>
            <w:noProof/>
          </w:rPr>
          <w:t>2.3.2. Вибір системи керування базами даних</w:t>
        </w:r>
        <w:r w:rsidR="00BA2446">
          <w:rPr>
            <w:noProof/>
            <w:webHidden/>
          </w:rPr>
          <w:tab/>
        </w:r>
        <w:r w:rsidR="00BA2446">
          <w:rPr>
            <w:noProof/>
            <w:webHidden/>
          </w:rPr>
          <w:fldChar w:fldCharType="begin"/>
        </w:r>
        <w:r w:rsidR="00BA2446">
          <w:rPr>
            <w:noProof/>
            <w:webHidden/>
          </w:rPr>
          <w:instrText xml:space="preserve"> PAGEREF _Toc450815818 \h </w:instrText>
        </w:r>
        <w:r w:rsidR="00BA2446">
          <w:rPr>
            <w:noProof/>
            <w:webHidden/>
          </w:rPr>
        </w:r>
        <w:r w:rsidR="00BA2446">
          <w:rPr>
            <w:noProof/>
            <w:webHidden/>
          </w:rPr>
          <w:fldChar w:fldCharType="separate"/>
        </w:r>
        <w:r w:rsidR="00BA2446">
          <w:rPr>
            <w:noProof/>
            <w:webHidden/>
          </w:rPr>
          <w:t>27</w:t>
        </w:r>
        <w:r w:rsidR="00BA2446">
          <w:rPr>
            <w:noProof/>
            <w:webHidden/>
          </w:rPr>
          <w:fldChar w:fldCharType="end"/>
        </w:r>
      </w:hyperlink>
    </w:p>
    <w:p w14:paraId="1D7400AD" w14:textId="77777777" w:rsidR="00BA2446" w:rsidRDefault="007B17F9">
      <w:pPr>
        <w:pStyle w:val="TOC1"/>
        <w:tabs>
          <w:tab w:val="right" w:leader="dot" w:pos="9629"/>
        </w:tabs>
        <w:rPr>
          <w:rFonts w:asciiTheme="minorHAnsi" w:eastAsiaTheme="minorEastAsia" w:hAnsiTheme="minorHAnsi" w:cstheme="minorBidi"/>
          <w:noProof/>
          <w:sz w:val="22"/>
          <w:lang w:eastAsia="ru-RU"/>
        </w:rPr>
      </w:pPr>
      <w:hyperlink w:anchor="_Toc450815819" w:history="1">
        <w:r w:rsidR="00BA2446" w:rsidRPr="004F7260">
          <w:rPr>
            <w:rStyle w:val="Hyperlink"/>
            <w:noProof/>
          </w:rPr>
          <w:t>3. Програмна реалізація</w:t>
        </w:r>
        <w:r w:rsidR="00BA2446">
          <w:rPr>
            <w:noProof/>
            <w:webHidden/>
          </w:rPr>
          <w:tab/>
        </w:r>
        <w:r w:rsidR="00BA2446">
          <w:rPr>
            <w:noProof/>
            <w:webHidden/>
          </w:rPr>
          <w:fldChar w:fldCharType="begin"/>
        </w:r>
        <w:r w:rsidR="00BA2446">
          <w:rPr>
            <w:noProof/>
            <w:webHidden/>
          </w:rPr>
          <w:instrText xml:space="preserve"> PAGEREF _Toc450815819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064AA26D"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20" w:history="1">
        <w:r w:rsidR="00BA2446" w:rsidRPr="004F7260">
          <w:rPr>
            <w:rStyle w:val="Hyperlink"/>
            <w:noProof/>
          </w:rPr>
          <w:t>3.1. Структура   і   функціональне   призначення   модулів   системи,   їх взаємозв’язок</w:t>
        </w:r>
        <w:r w:rsidR="00BA2446">
          <w:rPr>
            <w:noProof/>
            <w:webHidden/>
          </w:rPr>
          <w:tab/>
        </w:r>
        <w:r w:rsidR="00BA2446">
          <w:rPr>
            <w:noProof/>
            <w:webHidden/>
          </w:rPr>
          <w:fldChar w:fldCharType="begin"/>
        </w:r>
        <w:r w:rsidR="00BA2446">
          <w:rPr>
            <w:noProof/>
            <w:webHidden/>
          </w:rPr>
          <w:instrText xml:space="preserve"> PAGEREF _Toc450815820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7845DE33"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21" w:history="1">
        <w:r w:rsidR="00BA2446" w:rsidRPr="004F7260">
          <w:rPr>
            <w:rStyle w:val="Hyperlink"/>
            <w:noProof/>
          </w:rPr>
          <w:t>3.2. Розробка програмних модулів</w:t>
        </w:r>
        <w:r w:rsidR="00BA2446">
          <w:rPr>
            <w:noProof/>
            <w:webHidden/>
          </w:rPr>
          <w:tab/>
        </w:r>
        <w:r w:rsidR="00BA2446">
          <w:rPr>
            <w:noProof/>
            <w:webHidden/>
          </w:rPr>
          <w:fldChar w:fldCharType="begin"/>
        </w:r>
        <w:r w:rsidR="00BA2446">
          <w:rPr>
            <w:noProof/>
            <w:webHidden/>
          </w:rPr>
          <w:instrText xml:space="preserve"> PAGEREF _Toc450815821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B6A49FB" w14:textId="77777777" w:rsidR="00BA2446" w:rsidRDefault="007B17F9">
      <w:pPr>
        <w:pStyle w:val="TOC3"/>
        <w:tabs>
          <w:tab w:val="right" w:leader="dot" w:pos="9629"/>
        </w:tabs>
        <w:rPr>
          <w:rFonts w:asciiTheme="minorHAnsi" w:eastAsiaTheme="minorEastAsia" w:hAnsiTheme="minorHAnsi" w:cstheme="minorBidi"/>
          <w:noProof/>
          <w:sz w:val="22"/>
          <w:lang w:eastAsia="ru-RU"/>
        </w:rPr>
      </w:pPr>
      <w:hyperlink w:anchor="_Toc450815822" w:history="1">
        <w:r w:rsidR="00BA2446" w:rsidRPr="004F7260">
          <w:rPr>
            <w:rStyle w:val="Hyperlink"/>
            <w:noProof/>
          </w:rPr>
          <w:t>3.2.1. Створення таблиць для збереження даних</w:t>
        </w:r>
        <w:r w:rsidR="00BA2446">
          <w:rPr>
            <w:noProof/>
            <w:webHidden/>
          </w:rPr>
          <w:tab/>
        </w:r>
        <w:r w:rsidR="00BA2446">
          <w:rPr>
            <w:noProof/>
            <w:webHidden/>
          </w:rPr>
          <w:fldChar w:fldCharType="begin"/>
        </w:r>
        <w:r w:rsidR="00BA2446">
          <w:rPr>
            <w:noProof/>
            <w:webHidden/>
          </w:rPr>
          <w:instrText xml:space="preserve"> PAGEREF _Toc450815822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7A4FAFA" w14:textId="77777777" w:rsidR="00BA2446" w:rsidRDefault="007B17F9">
      <w:pPr>
        <w:pStyle w:val="TOC3"/>
        <w:tabs>
          <w:tab w:val="right" w:leader="dot" w:pos="9629"/>
        </w:tabs>
        <w:rPr>
          <w:rFonts w:asciiTheme="minorHAnsi" w:eastAsiaTheme="minorEastAsia" w:hAnsiTheme="minorHAnsi" w:cstheme="minorBidi"/>
          <w:noProof/>
          <w:sz w:val="22"/>
          <w:lang w:eastAsia="ru-RU"/>
        </w:rPr>
      </w:pPr>
      <w:hyperlink w:anchor="_Toc450815823" w:history="1">
        <w:r w:rsidR="00BA2446" w:rsidRPr="004F7260">
          <w:rPr>
            <w:rStyle w:val="Hyperlink"/>
            <w:noProof/>
          </w:rPr>
          <w:t>3.2.2. Проектування запитів для рішення задач</w:t>
        </w:r>
        <w:r w:rsidR="00BA2446">
          <w:rPr>
            <w:noProof/>
            <w:webHidden/>
          </w:rPr>
          <w:tab/>
        </w:r>
        <w:r w:rsidR="00BA2446">
          <w:rPr>
            <w:noProof/>
            <w:webHidden/>
          </w:rPr>
          <w:fldChar w:fldCharType="begin"/>
        </w:r>
        <w:r w:rsidR="00BA2446">
          <w:rPr>
            <w:noProof/>
            <w:webHidden/>
          </w:rPr>
          <w:instrText xml:space="preserve"> PAGEREF _Toc450815823 \h </w:instrText>
        </w:r>
        <w:r w:rsidR="00BA2446">
          <w:rPr>
            <w:noProof/>
            <w:webHidden/>
          </w:rPr>
        </w:r>
        <w:r w:rsidR="00BA2446">
          <w:rPr>
            <w:noProof/>
            <w:webHidden/>
          </w:rPr>
          <w:fldChar w:fldCharType="separate"/>
        </w:r>
        <w:r w:rsidR="00BA2446">
          <w:rPr>
            <w:noProof/>
            <w:webHidden/>
          </w:rPr>
          <w:t>48</w:t>
        </w:r>
        <w:r w:rsidR="00BA2446">
          <w:rPr>
            <w:noProof/>
            <w:webHidden/>
          </w:rPr>
          <w:fldChar w:fldCharType="end"/>
        </w:r>
      </w:hyperlink>
    </w:p>
    <w:p w14:paraId="7F3D05A9" w14:textId="77777777" w:rsidR="00BA2446" w:rsidRDefault="007B17F9">
      <w:pPr>
        <w:pStyle w:val="TOC3"/>
        <w:tabs>
          <w:tab w:val="right" w:leader="dot" w:pos="9629"/>
        </w:tabs>
        <w:rPr>
          <w:rFonts w:asciiTheme="minorHAnsi" w:eastAsiaTheme="minorEastAsia" w:hAnsiTheme="minorHAnsi" w:cstheme="minorBidi"/>
          <w:noProof/>
          <w:sz w:val="22"/>
          <w:lang w:eastAsia="ru-RU"/>
        </w:rPr>
      </w:pPr>
      <w:hyperlink w:anchor="_Toc450815824" w:history="1">
        <w:r w:rsidR="00BA2446" w:rsidRPr="004F7260">
          <w:rPr>
            <w:rStyle w:val="Hyperlink"/>
            <w:noProof/>
          </w:rPr>
          <w:t>3.2.3. Розробка інтерфейсу для введення і перегляду даних</w:t>
        </w:r>
        <w:r w:rsidR="00BA2446">
          <w:rPr>
            <w:noProof/>
            <w:webHidden/>
          </w:rPr>
          <w:tab/>
        </w:r>
        <w:r w:rsidR="00BA2446">
          <w:rPr>
            <w:noProof/>
            <w:webHidden/>
          </w:rPr>
          <w:fldChar w:fldCharType="begin"/>
        </w:r>
        <w:r w:rsidR="00BA2446">
          <w:rPr>
            <w:noProof/>
            <w:webHidden/>
          </w:rPr>
          <w:instrText xml:space="preserve"> PAGEREF _Toc450815824 \h </w:instrText>
        </w:r>
        <w:r w:rsidR="00BA2446">
          <w:rPr>
            <w:noProof/>
            <w:webHidden/>
          </w:rPr>
        </w:r>
        <w:r w:rsidR="00BA2446">
          <w:rPr>
            <w:noProof/>
            <w:webHidden/>
          </w:rPr>
          <w:fldChar w:fldCharType="separate"/>
        </w:r>
        <w:r w:rsidR="00BA2446">
          <w:rPr>
            <w:noProof/>
            <w:webHidden/>
          </w:rPr>
          <w:t>50</w:t>
        </w:r>
        <w:r w:rsidR="00BA2446">
          <w:rPr>
            <w:noProof/>
            <w:webHidden/>
          </w:rPr>
          <w:fldChar w:fldCharType="end"/>
        </w:r>
      </w:hyperlink>
    </w:p>
    <w:p w14:paraId="630F111D"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25" w:history="1">
        <w:r w:rsidR="00BA2446" w:rsidRPr="004F7260">
          <w:rPr>
            <w:rStyle w:val="Hyperlink"/>
            <w:noProof/>
          </w:rPr>
          <w:t>3.3. Тестування інформаційної системи</w:t>
        </w:r>
        <w:r w:rsidR="00BA2446">
          <w:rPr>
            <w:noProof/>
            <w:webHidden/>
          </w:rPr>
          <w:tab/>
        </w:r>
        <w:r w:rsidR="00BA2446">
          <w:rPr>
            <w:noProof/>
            <w:webHidden/>
          </w:rPr>
          <w:fldChar w:fldCharType="begin"/>
        </w:r>
        <w:r w:rsidR="00BA2446">
          <w:rPr>
            <w:noProof/>
            <w:webHidden/>
          </w:rPr>
          <w:instrText xml:space="preserve"> PAGEREF _Toc450815825 \h </w:instrText>
        </w:r>
        <w:r w:rsidR="00BA2446">
          <w:rPr>
            <w:noProof/>
            <w:webHidden/>
          </w:rPr>
        </w:r>
        <w:r w:rsidR="00BA2446">
          <w:rPr>
            <w:noProof/>
            <w:webHidden/>
          </w:rPr>
          <w:fldChar w:fldCharType="separate"/>
        </w:r>
        <w:r w:rsidR="00BA2446">
          <w:rPr>
            <w:noProof/>
            <w:webHidden/>
          </w:rPr>
          <w:t>53</w:t>
        </w:r>
        <w:r w:rsidR="00BA2446">
          <w:rPr>
            <w:noProof/>
            <w:webHidden/>
          </w:rPr>
          <w:fldChar w:fldCharType="end"/>
        </w:r>
      </w:hyperlink>
    </w:p>
    <w:p w14:paraId="541074F4"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26" w:history="1">
        <w:r w:rsidR="00BA2446" w:rsidRPr="004F7260">
          <w:rPr>
            <w:rStyle w:val="Hyperlink"/>
            <w:noProof/>
          </w:rPr>
          <w:t>3.4. Інструкція користувача</w:t>
        </w:r>
        <w:r w:rsidR="00BA2446">
          <w:rPr>
            <w:noProof/>
            <w:webHidden/>
          </w:rPr>
          <w:tab/>
        </w:r>
        <w:r w:rsidR="00BA2446">
          <w:rPr>
            <w:noProof/>
            <w:webHidden/>
          </w:rPr>
          <w:fldChar w:fldCharType="begin"/>
        </w:r>
        <w:r w:rsidR="00BA2446">
          <w:rPr>
            <w:noProof/>
            <w:webHidden/>
          </w:rPr>
          <w:instrText xml:space="preserve"> PAGEREF _Toc450815826 \h </w:instrText>
        </w:r>
        <w:r w:rsidR="00BA2446">
          <w:rPr>
            <w:noProof/>
            <w:webHidden/>
          </w:rPr>
        </w:r>
        <w:r w:rsidR="00BA2446">
          <w:rPr>
            <w:noProof/>
            <w:webHidden/>
          </w:rPr>
          <w:fldChar w:fldCharType="separate"/>
        </w:r>
        <w:r w:rsidR="00BA2446">
          <w:rPr>
            <w:noProof/>
            <w:webHidden/>
          </w:rPr>
          <w:t>69</w:t>
        </w:r>
        <w:r w:rsidR="00BA2446">
          <w:rPr>
            <w:noProof/>
            <w:webHidden/>
          </w:rPr>
          <w:fldChar w:fldCharType="end"/>
        </w:r>
      </w:hyperlink>
    </w:p>
    <w:p w14:paraId="1663924E" w14:textId="77777777" w:rsidR="00BA2446" w:rsidRDefault="007B17F9">
      <w:pPr>
        <w:pStyle w:val="TOC2"/>
        <w:tabs>
          <w:tab w:val="right" w:leader="dot" w:pos="9629"/>
        </w:tabs>
        <w:rPr>
          <w:rFonts w:asciiTheme="minorHAnsi" w:eastAsiaTheme="minorEastAsia" w:hAnsiTheme="minorHAnsi" w:cstheme="minorBidi"/>
          <w:noProof/>
          <w:sz w:val="22"/>
          <w:lang w:eastAsia="ru-RU"/>
        </w:rPr>
      </w:pPr>
      <w:hyperlink w:anchor="_Toc450815827" w:history="1">
        <w:r w:rsidR="00BA2446" w:rsidRPr="004F7260">
          <w:rPr>
            <w:rStyle w:val="Hyperlink"/>
            <w:noProof/>
          </w:rPr>
          <w:t>3.5. Вимоги до програмних та технічних засобів</w:t>
        </w:r>
        <w:r w:rsidR="00BA2446">
          <w:rPr>
            <w:noProof/>
            <w:webHidden/>
          </w:rPr>
          <w:tab/>
        </w:r>
        <w:r w:rsidR="00BA2446">
          <w:rPr>
            <w:noProof/>
            <w:webHidden/>
          </w:rPr>
          <w:fldChar w:fldCharType="begin"/>
        </w:r>
        <w:r w:rsidR="00BA2446">
          <w:rPr>
            <w:noProof/>
            <w:webHidden/>
          </w:rPr>
          <w:instrText xml:space="preserve"> PAGEREF _Toc450815827 \h </w:instrText>
        </w:r>
        <w:r w:rsidR="00BA2446">
          <w:rPr>
            <w:noProof/>
            <w:webHidden/>
          </w:rPr>
        </w:r>
        <w:r w:rsidR="00BA2446">
          <w:rPr>
            <w:noProof/>
            <w:webHidden/>
          </w:rPr>
          <w:fldChar w:fldCharType="separate"/>
        </w:r>
        <w:r w:rsidR="00BA2446">
          <w:rPr>
            <w:noProof/>
            <w:webHidden/>
          </w:rPr>
          <w:t>74</w:t>
        </w:r>
        <w:r w:rsidR="00BA2446">
          <w:rPr>
            <w:noProof/>
            <w:webHidden/>
          </w:rPr>
          <w:fldChar w:fldCharType="end"/>
        </w:r>
      </w:hyperlink>
    </w:p>
    <w:p w14:paraId="04F06FC4" w14:textId="77777777" w:rsidR="00BA2446" w:rsidRDefault="007B17F9">
      <w:pPr>
        <w:pStyle w:val="TOC1"/>
        <w:tabs>
          <w:tab w:val="right" w:leader="dot" w:pos="9629"/>
        </w:tabs>
        <w:rPr>
          <w:rFonts w:asciiTheme="minorHAnsi" w:eastAsiaTheme="minorEastAsia" w:hAnsiTheme="minorHAnsi" w:cstheme="minorBidi"/>
          <w:noProof/>
          <w:sz w:val="22"/>
          <w:lang w:eastAsia="ru-RU"/>
        </w:rPr>
      </w:pPr>
      <w:hyperlink w:anchor="_Toc450815828" w:history="1">
        <w:r w:rsidR="00BA2446" w:rsidRPr="004F7260">
          <w:rPr>
            <w:rStyle w:val="Hyperlink"/>
            <w:noProof/>
          </w:rPr>
          <w:t>Висновки</w:t>
        </w:r>
        <w:r w:rsidR="00BA2446">
          <w:rPr>
            <w:noProof/>
            <w:webHidden/>
          </w:rPr>
          <w:tab/>
        </w:r>
        <w:r w:rsidR="00BA2446">
          <w:rPr>
            <w:noProof/>
            <w:webHidden/>
          </w:rPr>
          <w:fldChar w:fldCharType="begin"/>
        </w:r>
        <w:r w:rsidR="00BA2446">
          <w:rPr>
            <w:noProof/>
            <w:webHidden/>
          </w:rPr>
          <w:instrText xml:space="preserve"> PAGEREF _Toc450815828 \h </w:instrText>
        </w:r>
        <w:r w:rsidR="00BA2446">
          <w:rPr>
            <w:noProof/>
            <w:webHidden/>
          </w:rPr>
        </w:r>
        <w:r w:rsidR="00BA2446">
          <w:rPr>
            <w:noProof/>
            <w:webHidden/>
          </w:rPr>
          <w:fldChar w:fldCharType="separate"/>
        </w:r>
        <w:r w:rsidR="00BA2446">
          <w:rPr>
            <w:noProof/>
            <w:webHidden/>
          </w:rPr>
          <w:t>76</w:t>
        </w:r>
        <w:r w:rsidR="00BA2446">
          <w:rPr>
            <w:noProof/>
            <w:webHidden/>
          </w:rPr>
          <w:fldChar w:fldCharType="end"/>
        </w:r>
      </w:hyperlink>
    </w:p>
    <w:p w14:paraId="16FC52E0" w14:textId="77777777" w:rsidR="00BA2446" w:rsidRDefault="007B17F9">
      <w:pPr>
        <w:pStyle w:val="TOC1"/>
        <w:tabs>
          <w:tab w:val="right" w:leader="dot" w:pos="9629"/>
        </w:tabs>
        <w:rPr>
          <w:rFonts w:asciiTheme="minorHAnsi" w:eastAsiaTheme="minorEastAsia" w:hAnsiTheme="minorHAnsi" w:cstheme="minorBidi"/>
          <w:noProof/>
          <w:sz w:val="22"/>
          <w:lang w:eastAsia="ru-RU"/>
        </w:rPr>
      </w:pPr>
      <w:hyperlink w:anchor="_Toc450815829" w:history="1">
        <w:r w:rsidR="00BA2446" w:rsidRPr="004F7260">
          <w:rPr>
            <w:rStyle w:val="Hyperlink"/>
            <w:noProof/>
          </w:rPr>
          <w:t>Перелік посилань</w:t>
        </w:r>
        <w:r w:rsidR="00BA2446">
          <w:rPr>
            <w:noProof/>
            <w:webHidden/>
          </w:rPr>
          <w:tab/>
        </w:r>
        <w:r w:rsidR="00BA2446">
          <w:rPr>
            <w:noProof/>
            <w:webHidden/>
          </w:rPr>
          <w:fldChar w:fldCharType="begin"/>
        </w:r>
        <w:r w:rsidR="00BA2446">
          <w:rPr>
            <w:noProof/>
            <w:webHidden/>
          </w:rPr>
          <w:instrText xml:space="preserve"> PAGEREF _Toc450815829 \h </w:instrText>
        </w:r>
        <w:r w:rsidR="00BA2446">
          <w:rPr>
            <w:noProof/>
            <w:webHidden/>
          </w:rPr>
        </w:r>
        <w:r w:rsidR="00BA2446">
          <w:rPr>
            <w:noProof/>
            <w:webHidden/>
          </w:rPr>
          <w:fldChar w:fldCharType="separate"/>
        </w:r>
        <w:r w:rsidR="00BA2446">
          <w:rPr>
            <w:noProof/>
            <w:webHidden/>
          </w:rPr>
          <w:t>77</w:t>
        </w:r>
        <w:r w:rsidR="00BA2446">
          <w:rPr>
            <w:noProof/>
            <w:webHidden/>
          </w:rPr>
          <w:fldChar w:fldCharType="end"/>
        </w:r>
      </w:hyperlink>
    </w:p>
    <w:p w14:paraId="69041657" w14:textId="77777777" w:rsidR="0062733C" w:rsidRPr="00FD20E1" w:rsidRDefault="0062733C">
      <w:pPr>
        <w:rPr>
          <w:lang w:val="ru-RU"/>
        </w:rPr>
      </w:pPr>
      <w:r>
        <w:rPr>
          <w:b/>
          <w:bCs/>
        </w:rPr>
        <w:fldChar w:fldCharType="end"/>
      </w:r>
      <w:r w:rsidR="00FD20E1" w:rsidRPr="00FD20E1">
        <w:rPr>
          <w:bCs/>
          <w:lang w:val="ru-RU"/>
        </w:rPr>
        <w:t>Додатки</w:t>
      </w:r>
    </w:p>
    <w:p w14:paraId="5CDA05EF" w14:textId="77777777" w:rsidR="0062733C" w:rsidRDefault="0062733C" w:rsidP="00806591">
      <w:pPr>
        <w:ind w:firstLine="709"/>
      </w:pPr>
    </w:p>
    <w:p w14:paraId="3322851B" w14:textId="77777777" w:rsidR="00EB1C53" w:rsidRDefault="00E05B23" w:rsidP="00EB1C53">
      <w:pPr>
        <w:pStyle w:val="10"/>
      </w:pPr>
      <w:bookmarkStart w:id="0" w:name="_Toc450815805"/>
      <w:r>
        <w:rPr>
          <w:lang w:val="en-US"/>
        </w:rPr>
        <w:lastRenderedPageBreak/>
        <w:t>Перелік</w:t>
      </w:r>
      <w:r w:rsidR="00EB1C53">
        <w:t xml:space="preserve"> скорочень</w:t>
      </w:r>
      <w:bookmarkEnd w:id="0"/>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6443"/>
      </w:tblGrid>
      <w:tr w:rsidR="00EB1C53" w:rsidRPr="00931DBD" w14:paraId="4B23EF78" w14:textId="77777777" w:rsidTr="00C64A0C">
        <w:tc>
          <w:tcPr>
            <w:tcW w:w="2794" w:type="dxa"/>
            <w:shd w:val="clear" w:color="auto" w:fill="auto"/>
            <w:vAlign w:val="center"/>
          </w:tcPr>
          <w:p w14:paraId="4E592A22" w14:textId="77777777" w:rsidR="00EB1C53" w:rsidRPr="0062733C" w:rsidRDefault="00EB1C53" w:rsidP="0062733C">
            <w:pPr>
              <w:suppressAutoHyphens/>
              <w:jc w:val="center"/>
              <w:rPr>
                <w:rFonts w:eastAsia="Calibri"/>
                <w:b/>
              </w:rPr>
            </w:pPr>
            <w:r w:rsidRPr="0062733C">
              <w:rPr>
                <w:rFonts w:eastAsia="Calibri"/>
                <w:b/>
              </w:rPr>
              <w:t>Скорочення, термін, позначення</w:t>
            </w:r>
          </w:p>
        </w:tc>
        <w:tc>
          <w:tcPr>
            <w:tcW w:w="6443" w:type="dxa"/>
            <w:shd w:val="clear" w:color="auto" w:fill="auto"/>
            <w:vAlign w:val="center"/>
          </w:tcPr>
          <w:p w14:paraId="4DB24593" w14:textId="77777777" w:rsidR="00EB1C53" w:rsidRPr="0062733C" w:rsidRDefault="00EB1C53" w:rsidP="0062733C">
            <w:pPr>
              <w:suppressAutoHyphens/>
              <w:jc w:val="center"/>
              <w:rPr>
                <w:rFonts w:eastAsia="Calibri"/>
                <w:b/>
              </w:rPr>
            </w:pPr>
            <w:r w:rsidRPr="0062733C">
              <w:rPr>
                <w:rFonts w:eastAsia="Calibri"/>
                <w:b/>
              </w:rPr>
              <w:t>Пояснення</w:t>
            </w:r>
          </w:p>
        </w:tc>
      </w:tr>
      <w:tr w:rsidR="00EB1C53" w:rsidRPr="00931DBD" w14:paraId="7A33CF4E" w14:textId="77777777" w:rsidTr="00C64A0C">
        <w:tc>
          <w:tcPr>
            <w:tcW w:w="2794" w:type="dxa"/>
            <w:shd w:val="clear" w:color="auto" w:fill="auto"/>
            <w:vAlign w:val="center"/>
          </w:tcPr>
          <w:p w14:paraId="3CA6AAFB" w14:textId="77777777" w:rsidR="00EB1C53" w:rsidRPr="0062733C" w:rsidRDefault="00EB1C53" w:rsidP="0062733C">
            <w:pPr>
              <w:suppressAutoHyphens/>
              <w:jc w:val="left"/>
              <w:rPr>
                <w:rFonts w:eastAsia="Calibri"/>
                <w:szCs w:val="28"/>
              </w:rPr>
            </w:pPr>
            <w:r w:rsidRPr="0062733C">
              <w:rPr>
                <w:rFonts w:eastAsia="Calibri"/>
                <w:szCs w:val="28"/>
              </w:rPr>
              <w:t>БД</w:t>
            </w:r>
          </w:p>
        </w:tc>
        <w:tc>
          <w:tcPr>
            <w:tcW w:w="6443" w:type="dxa"/>
            <w:shd w:val="clear" w:color="auto" w:fill="auto"/>
            <w:vAlign w:val="center"/>
          </w:tcPr>
          <w:p w14:paraId="60FA3799" w14:textId="77777777" w:rsidR="00EB1C53" w:rsidRPr="0062733C" w:rsidRDefault="00EB1C53" w:rsidP="0062733C">
            <w:pPr>
              <w:suppressAutoHyphens/>
              <w:jc w:val="left"/>
              <w:rPr>
                <w:rFonts w:eastAsia="Calibri"/>
                <w:szCs w:val="28"/>
              </w:rPr>
            </w:pPr>
            <w:r w:rsidRPr="0062733C">
              <w:rPr>
                <w:rFonts w:eastAsia="Calibri"/>
                <w:szCs w:val="28"/>
              </w:rPr>
              <w:t>База даних</w:t>
            </w:r>
          </w:p>
        </w:tc>
      </w:tr>
      <w:tr w:rsidR="00EB1C53" w:rsidRPr="00931DBD" w14:paraId="2F640A54" w14:textId="77777777" w:rsidTr="00C64A0C">
        <w:tc>
          <w:tcPr>
            <w:tcW w:w="2794" w:type="dxa"/>
            <w:shd w:val="clear" w:color="auto" w:fill="auto"/>
            <w:vAlign w:val="center"/>
          </w:tcPr>
          <w:p w14:paraId="30A4E4AA" w14:textId="77777777" w:rsidR="00EB1C53" w:rsidRPr="0062733C" w:rsidRDefault="002D33E3" w:rsidP="0062733C">
            <w:pPr>
              <w:suppressAutoHyphens/>
              <w:jc w:val="left"/>
              <w:rPr>
                <w:rFonts w:eastAsia="Calibri"/>
              </w:rPr>
            </w:pPr>
            <w:r>
              <w:rPr>
                <w:rFonts w:eastAsia="Calibri"/>
              </w:rPr>
              <w:t>СКБД</w:t>
            </w:r>
          </w:p>
        </w:tc>
        <w:tc>
          <w:tcPr>
            <w:tcW w:w="6443" w:type="dxa"/>
            <w:shd w:val="clear" w:color="auto" w:fill="auto"/>
            <w:vAlign w:val="center"/>
          </w:tcPr>
          <w:p w14:paraId="40E51504" w14:textId="77777777" w:rsidR="00EB1C53" w:rsidRPr="0062733C" w:rsidRDefault="002D33E3" w:rsidP="0062733C">
            <w:pPr>
              <w:suppressAutoHyphens/>
              <w:jc w:val="left"/>
              <w:rPr>
                <w:rFonts w:eastAsia="Calibri"/>
                <w:szCs w:val="28"/>
              </w:rPr>
            </w:pPr>
            <w:r>
              <w:rPr>
                <w:rFonts w:eastAsia="Calibri"/>
                <w:szCs w:val="28"/>
              </w:rPr>
              <w:t>Система керування базами даних</w:t>
            </w:r>
          </w:p>
        </w:tc>
      </w:tr>
      <w:tr w:rsidR="00EB1C53" w:rsidRPr="00931DBD" w14:paraId="7A278E18" w14:textId="77777777" w:rsidTr="00C64A0C">
        <w:tc>
          <w:tcPr>
            <w:tcW w:w="2794" w:type="dxa"/>
            <w:shd w:val="clear" w:color="auto" w:fill="auto"/>
            <w:vAlign w:val="center"/>
          </w:tcPr>
          <w:p w14:paraId="2BED041F" w14:textId="77777777" w:rsidR="00EB1C53" w:rsidRPr="0062733C" w:rsidRDefault="002D33E3" w:rsidP="0062733C">
            <w:pPr>
              <w:suppressAutoHyphens/>
              <w:jc w:val="left"/>
              <w:rPr>
                <w:rFonts w:eastAsia="Calibri"/>
                <w:szCs w:val="28"/>
              </w:rPr>
            </w:pPr>
            <w:r>
              <w:rPr>
                <w:rFonts w:eastAsia="Calibri"/>
                <w:szCs w:val="28"/>
              </w:rPr>
              <w:t>ПК</w:t>
            </w:r>
          </w:p>
        </w:tc>
        <w:tc>
          <w:tcPr>
            <w:tcW w:w="6443" w:type="dxa"/>
            <w:shd w:val="clear" w:color="auto" w:fill="auto"/>
            <w:vAlign w:val="center"/>
          </w:tcPr>
          <w:p w14:paraId="3EC3D74E" w14:textId="77777777" w:rsidR="00EB1C53" w:rsidRPr="0062733C" w:rsidRDefault="002D33E3" w:rsidP="0062733C">
            <w:pPr>
              <w:suppressAutoHyphens/>
              <w:jc w:val="left"/>
              <w:rPr>
                <w:rFonts w:eastAsia="Calibri"/>
                <w:szCs w:val="28"/>
              </w:rPr>
            </w:pPr>
            <w:r>
              <w:rPr>
                <w:rFonts w:eastAsia="Calibri"/>
                <w:szCs w:val="28"/>
              </w:rPr>
              <w:t>Персональний комп’ютер</w:t>
            </w:r>
          </w:p>
        </w:tc>
      </w:tr>
      <w:tr w:rsidR="00EB1C53" w:rsidRPr="00931DBD" w14:paraId="7A4ADEC4" w14:textId="77777777" w:rsidTr="00C64A0C">
        <w:trPr>
          <w:trHeight w:val="491"/>
        </w:trPr>
        <w:tc>
          <w:tcPr>
            <w:tcW w:w="2794" w:type="dxa"/>
            <w:shd w:val="clear" w:color="auto" w:fill="auto"/>
            <w:vAlign w:val="center"/>
          </w:tcPr>
          <w:p w14:paraId="5A8328DA" w14:textId="77777777" w:rsidR="00EB1C53" w:rsidRPr="0062733C" w:rsidRDefault="00D10130" w:rsidP="0062733C">
            <w:pPr>
              <w:suppressAutoHyphens/>
              <w:jc w:val="left"/>
              <w:rPr>
                <w:rFonts w:eastAsia="Calibri"/>
                <w:szCs w:val="28"/>
              </w:rPr>
            </w:pPr>
            <w:r>
              <w:rPr>
                <w:rFonts w:eastAsia="Calibri"/>
                <w:szCs w:val="28"/>
              </w:rPr>
              <w:t>АРМ</w:t>
            </w:r>
          </w:p>
        </w:tc>
        <w:tc>
          <w:tcPr>
            <w:tcW w:w="6443" w:type="dxa"/>
            <w:shd w:val="clear" w:color="auto" w:fill="auto"/>
            <w:vAlign w:val="center"/>
          </w:tcPr>
          <w:p w14:paraId="74C31007" w14:textId="77777777" w:rsidR="00EB1C53" w:rsidRPr="0062733C" w:rsidRDefault="00D10130" w:rsidP="0062733C">
            <w:pPr>
              <w:suppressAutoHyphens/>
              <w:jc w:val="left"/>
              <w:rPr>
                <w:rFonts w:eastAsia="Calibri"/>
                <w:szCs w:val="28"/>
              </w:rPr>
            </w:pPr>
            <w:r>
              <w:rPr>
                <w:rFonts w:eastAsia="Calibri"/>
                <w:szCs w:val="28"/>
              </w:rPr>
              <w:t>Автоматизоване робоче місце</w:t>
            </w:r>
          </w:p>
        </w:tc>
      </w:tr>
      <w:tr w:rsidR="00A62C67" w:rsidRPr="00931DBD" w14:paraId="5121EC75" w14:textId="77777777" w:rsidTr="00C64A0C">
        <w:trPr>
          <w:trHeight w:val="491"/>
        </w:trPr>
        <w:tc>
          <w:tcPr>
            <w:tcW w:w="2794" w:type="dxa"/>
            <w:shd w:val="clear" w:color="auto" w:fill="auto"/>
            <w:vAlign w:val="center"/>
          </w:tcPr>
          <w:p w14:paraId="2550F9B8" w14:textId="77777777" w:rsidR="00A62C67" w:rsidRPr="00A62C67" w:rsidRDefault="00A62C67" w:rsidP="0062733C">
            <w:pPr>
              <w:suppressAutoHyphens/>
              <w:jc w:val="left"/>
              <w:rPr>
                <w:rFonts w:eastAsia="Calibri"/>
                <w:szCs w:val="28"/>
                <w:lang w:val="en-US"/>
              </w:rPr>
            </w:pPr>
            <w:r>
              <w:rPr>
                <w:rFonts w:eastAsia="Calibri"/>
                <w:szCs w:val="28"/>
                <w:lang w:val="en-US"/>
              </w:rPr>
              <w:t>MS</w:t>
            </w:r>
          </w:p>
        </w:tc>
        <w:tc>
          <w:tcPr>
            <w:tcW w:w="6443" w:type="dxa"/>
            <w:shd w:val="clear" w:color="auto" w:fill="auto"/>
            <w:vAlign w:val="center"/>
          </w:tcPr>
          <w:p w14:paraId="2E88CCB4" w14:textId="77777777" w:rsidR="00A62C67" w:rsidRPr="00A62C67" w:rsidRDefault="00A62C67" w:rsidP="0062733C">
            <w:pPr>
              <w:suppressAutoHyphens/>
              <w:jc w:val="left"/>
              <w:rPr>
                <w:rFonts w:eastAsia="Calibri"/>
                <w:szCs w:val="28"/>
                <w:lang w:val="en-US"/>
              </w:rPr>
            </w:pPr>
            <w:r>
              <w:rPr>
                <w:rFonts w:eastAsia="Calibri"/>
                <w:szCs w:val="28"/>
                <w:lang w:val="en-US"/>
              </w:rPr>
              <w:t>Microsoft</w:t>
            </w:r>
          </w:p>
        </w:tc>
      </w:tr>
      <w:tr w:rsidR="00A62C67" w:rsidRPr="00931DBD" w14:paraId="66566840" w14:textId="77777777" w:rsidTr="00C64A0C">
        <w:trPr>
          <w:trHeight w:val="491"/>
        </w:trPr>
        <w:tc>
          <w:tcPr>
            <w:tcW w:w="2794" w:type="dxa"/>
            <w:shd w:val="clear" w:color="auto" w:fill="auto"/>
            <w:vAlign w:val="center"/>
          </w:tcPr>
          <w:p w14:paraId="1D7920E5" w14:textId="77777777" w:rsidR="00A62C67" w:rsidRDefault="007773FD" w:rsidP="0062733C">
            <w:pPr>
              <w:suppressAutoHyphens/>
              <w:jc w:val="left"/>
              <w:rPr>
                <w:rFonts w:eastAsia="Calibri"/>
                <w:szCs w:val="28"/>
              </w:rPr>
            </w:pPr>
            <w:r>
              <w:rPr>
                <w:rFonts w:eastAsia="Calibri"/>
                <w:szCs w:val="28"/>
              </w:rPr>
              <w:t>ПП</w:t>
            </w:r>
          </w:p>
        </w:tc>
        <w:tc>
          <w:tcPr>
            <w:tcW w:w="6443" w:type="dxa"/>
            <w:shd w:val="clear" w:color="auto" w:fill="auto"/>
            <w:vAlign w:val="center"/>
          </w:tcPr>
          <w:p w14:paraId="4AEFA33E" w14:textId="77777777" w:rsidR="00A62C67" w:rsidRDefault="007773FD" w:rsidP="0062733C">
            <w:pPr>
              <w:suppressAutoHyphens/>
              <w:jc w:val="left"/>
              <w:rPr>
                <w:rFonts w:eastAsia="Calibri"/>
                <w:szCs w:val="28"/>
              </w:rPr>
            </w:pPr>
            <w:r>
              <w:rPr>
                <w:rFonts w:eastAsia="Calibri"/>
                <w:szCs w:val="28"/>
              </w:rPr>
              <w:t>Програмний продукт</w:t>
            </w:r>
          </w:p>
        </w:tc>
      </w:tr>
      <w:tr w:rsidR="00A62C67" w:rsidRPr="00931DBD" w14:paraId="2E2A8F4B" w14:textId="77777777" w:rsidTr="00C64A0C">
        <w:trPr>
          <w:trHeight w:val="491"/>
        </w:trPr>
        <w:tc>
          <w:tcPr>
            <w:tcW w:w="2794" w:type="dxa"/>
            <w:shd w:val="clear" w:color="auto" w:fill="auto"/>
            <w:vAlign w:val="center"/>
          </w:tcPr>
          <w:p w14:paraId="1BEA3A37" w14:textId="77777777" w:rsidR="00A62C67" w:rsidRDefault="004746EC" w:rsidP="0062733C">
            <w:pPr>
              <w:suppressAutoHyphens/>
              <w:jc w:val="left"/>
              <w:rPr>
                <w:rFonts w:eastAsia="Calibri"/>
                <w:szCs w:val="28"/>
              </w:rPr>
            </w:pPr>
            <w:r>
              <w:rPr>
                <w:rFonts w:eastAsia="Calibri"/>
                <w:szCs w:val="28"/>
              </w:rPr>
              <w:t>ІТ</w:t>
            </w:r>
          </w:p>
        </w:tc>
        <w:tc>
          <w:tcPr>
            <w:tcW w:w="6443" w:type="dxa"/>
            <w:shd w:val="clear" w:color="auto" w:fill="auto"/>
            <w:vAlign w:val="center"/>
          </w:tcPr>
          <w:p w14:paraId="03C81717" w14:textId="77777777" w:rsidR="00A62C67" w:rsidRDefault="004746EC" w:rsidP="0062733C">
            <w:pPr>
              <w:suppressAutoHyphens/>
              <w:jc w:val="left"/>
              <w:rPr>
                <w:rFonts w:eastAsia="Calibri"/>
                <w:szCs w:val="28"/>
              </w:rPr>
            </w:pPr>
            <w:r>
              <w:rPr>
                <w:rFonts w:eastAsia="Calibri"/>
                <w:szCs w:val="28"/>
              </w:rPr>
              <w:t>Інформаційні технології</w:t>
            </w:r>
          </w:p>
        </w:tc>
      </w:tr>
    </w:tbl>
    <w:p w14:paraId="31C80418" w14:textId="77777777" w:rsidR="00B704C6" w:rsidRDefault="00B704C6" w:rsidP="00EB1C53">
      <w:pPr>
        <w:ind w:firstLine="426"/>
      </w:pPr>
    </w:p>
    <w:p w14:paraId="6151CA02" w14:textId="77777777" w:rsidR="00EB1C53" w:rsidRDefault="00B704C6" w:rsidP="0066409A">
      <w:pPr>
        <w:pStyle w:val="10"/>
      </w:pPr>
      <w:r>
        <w:br w:type="page"/>
      </w:r>
      <w:bookmarkStart w:id="1" w:name="_Toc450815806"/>
      <w:r w:rsidR="00EB1C53">
        <w:lastRenderedPageBreak/>
        <w:t>Вступ</w:t>
      </w:r>
      <w:bookmarkEnd w:id="1"/>
    </w:p>
    <w:p w14:paraId="19BF9EE6" w14:textId="77777777" w:rsidR="00120AD4" w:rsidRDefault="00120AD4" w:rsidP="004029E7">
      <w:pPr>
        <w:ind w:firstLine="851"/>
      </w:pPr>
      <w:r>
        <w:t xml:space="preserve">У наш час інформація оточує нас зі всіх сторін. У всіх установах та закладах зберігається велика кількість інформації. Для зручного її застосування використовують БД. Але не можна обмежитись тільки зберіганням інформації, для її обробки та застосування розробляються програмні продукти на основі </w:t>
      </w:r>
      <w:r w:rsidR="000C60B4">
        <w:rPr>
          <w:lang w:val="ru-RU"/>
        </w:rPr>
        <w:t>СК</w:t>
      </w:r>
      <w:r>
        <w:t>БД. Тому перспективним є розвиток саме цієї ланки у розробці програмних продуктів.</w:t>
      </w:r>
    </w:p>
    <w:p w14:paraId="673F8DCE" w14:textId="77777777" w:rsidR="007148D7" w:rsidRDefault="00172503" w:rsidP="004029E7">
      <w:pPr>
        <w:ind w:firstLine="851"/>
      </w:pPr>
      <w:r>
        <w:t>Д</w:t>
      </w:r>
      <w:r w:rsidR="00120AD4">
        <w:t xml:space="preserve">ля </w:t>
      </w:r>
      <w:r w:rsidR="002D33E3">
        <w:t xml:space="preserve">роботи з </w:t>
      </w:r>
      <w:r w:rsidR="000C60B4">
        <w:rPr>
          <w:lang w:val="ru-RU"/>
        </w:rPr>
        <w:t>даними</w:t>
      </w:r>
      <w:r w:rsidR="000C60B4">
        <w:t xml:space="preserve"> використовують</w:t>
      </w:r>
      <w:r w:rsidR="000C60B4">
        <w:rPr>
          <w:lang w:val="ru-RU"/>
        </w:rPr>
        <w:t xml:space="preserve"> в</w:t>
      </w:r>
      <w:r w:rsidR="000C60B4">
        <w:rPr>
          <w:lang w:val="en-US"/>
        </w:rPr>
        <w:t>i</w:t>
      </w:r>
      <w:r w:rsidR="000C60B4">
        <w:rPr>
          <w:lang w:val="ru-RU"/>
        </w:rPr>
        <w:t>дпов</w:t>
      </w:r>
      <w:r w:rsidR="000C60B4">
        <w:rPr>
          <w:lang w:val="en-US"/>
        </w:rPr>
        <w:t>i</w:t>
      </w:r>
      <w:r w:rsidR="000C60B4">
        <w:rPr>
          <w:lang w:val="ru-RU"/>
        </w:rPr>
        <w:t>дн</w:t>
      </w:r>
      <w:r w:rsidR="000C60B4">
        <w:rPr>
          <w:lang w:val="en-US"/>
        </w:rPr>
        <w:t>i</w:t>
      </w:r>
      <w:r w:rsidR="000C60B4" w:rsidRPr="000C60B4">
        <w:rPr>
          <w:lang w:val="ru-RU"/>
        </w:rPr>
        <w:t xml:space="preserve"> </w:t>
      </w:r>
      <w:r w:rsidR="002D33E3">
        <w:t>програмні продукти. Такими продуктами є СКБД, які почали використовуватись після появи ПК. СКБД використовуються у всіх областях, починаючи від навчальних закладів заверш</w:t>
      </w:r>
      <w:r w:rsidR="000C60B4">
        <w:t>уючи державними установами. Одніє</w:t>
      </w:r>
      <w:r w:rsidR="002D33E3">
        <w:t>ю з переваг сучасних СКБД є низькі вимоги до апаратної частини ПК. Крім того кожна нова версія СКБД розробляється з думкою про користувача. Інтерфейс стає більш інтуітивним, а набір функцій розраховується таким чином, щоб пересічний користувач легко зміг зрозуміти суть.</w:t>
      </w:r>
    </w:p>
    <w:p w14:paraId="0C301725" w14:textId="77777777" w:rsidR="00E05B23" w:rsidRDefault="00A100C8" w:rsidP="00E05B23">
      <w:pPr>
        <w:ind w:firstLine="851"/>
      </w:pPr>
      <w:r>
        <w:t xml:space="preserve">Професія кухаря </w:t>
      </w:r>
      <w:r w:rsidR="00DD627F">
        <w:t xml:space="preserve">потребує </w:t>
      </w:r>
      <w:r w:rsidR="000C60B4">
        <w:t>використання</w:t>
      </w:r>
      <w:r w:rsidR="007F6EFF">
        <w:t xml:space="preserve"> великої кількості інформації та правильного її застосування. </w:t>
      </w:r>
      <w:r w:rsidR="00637C33">
        <w:t xml:space="preserve">Зокрема, кухар відповідає за </w:t>
      </w:r>
      <w:r>
        <w:t>приготування страв, виконання ревізій, прийняття поставок</w:t>
      </w:r>
      <w:r w:rsidR="00637C33">
        <w:t xml:space="preserve">. Тому для </w:t>
      </w:r>
      <w:r w:rsidR="000C60B4">
        <w:t xml:space="preserve">цього </w:t>
      </w:r>
      <w:r w:rsidR="00637C33">
        <w:t xml:space="preserve">є доцільним застосування </w:t>
      </w:r>
      <w:r w:rsidR="004746EC">
        <w:t>інформаційних</w:t>
      </w:r>
      <w:r w:rsidR="00637C33">
        <w:t xml:space="preserve"> </w:t>
      </w:r>
      <w:r>
        <w:t xml:space="preserve">технологій </w:t>
      </w:r>
      <w:r w:rsidR="00637C33">
        <w:t>для автоматизації роботи кухаря</w:t>
      </w:r>
      <w:r w:rsidR="00FD7B7B">
        <w:t xml:space="preserve"> </w:t>
      </w:r>
      <w:r w:rsidR="00FD7B7B" w:rsidRPr="00D10130">
        <w:t>[1]</w:t>
      </w:r>
      <w:r w:rsidR="007F6EFF">
        <w:t>.</w:t>
      </w:r>
    </w:p>
    <w:p w14:paraId="2BF48ADC" w14:textId="77777777" w:rsidR="00D10130" w:rsidRDefault="00E05B23" w:rsidP="00E05B23">
      <w:pPr>
        <w:spacing w:line="240" w:lineRule="auto"/>
        <w:jc w:val="left"/>
      </w:pPr>
      <w:r>
        <w:br w:type="page"/>
      </w:r>
    </w:p>
    <w:p w14:paraId="5F7FD809" w14:textId="77777777" w:rsidR="00EB1C53" w:rsidRPr="00B704C6" w:rsidRDefault="00EB1C53" w:rsidP="00E05B23">
      <w:pPr>
        <w:pStyle w:val="11"/>
        <w:spacing w:line="480" w:lineRule="auto"/>
      </w:pPr>
      <w:bookmarkStart w:id="2" w:name="_Toc450815807"/>
      <w:r w:rsidRPr="00B704C6">
        <w:lastRenderedPageBreak/>
        <w:t>1</w:t>
      </w:r>
      <w:r w:rsidR="00EA38F4">
        <w:rPr>
          <w:lang w:val="ru-RU"/>
        </w:rPr>
        <w:t>.</w:t>
      </w:r>
      <w:r w:rsidRPr="00B704C6">
        <w:t xml:space="preserve"> Характеристика предметної області і постановка задачі</w:t>
      </w:r>
      <w:bookmarkEnd w:id="2"/>
    </w:p>
    <w:p w14:paraId="468FC15D" w14:textId="77777777" w:rsidR="00EB1C53" w:rsidRDefault="00EB1C53" w:rsidP="00E05B23">
      <w:pPr>
        <w:pStyle w:val="2"/>
        <w:spacing w:line="480" w:lineRule="auto"/>
      </w:pPr>
      <w:bookmarkStart w:id="3" w:name="_Toc450815808"/>
      <w:r>
        <w:t>1.1</w:t>
      </w:r>
      <w:r w:rsidR="00EA38F4" w:rsidRPr="00584D46">
        <w:t>.</w:t>
      </w:r>
      <w:r>
        <w:t xml:space="preserve"> Аналіз предметної області</w:t>
      </w:r>
      <w:bookmarkEnd w:id="3"/>
    </w:p>
    <w:p w14:paraId="13F9DC70" w14:textId="77777777" w:rsidR="00B704C6" w:rsidRDefault="00B704C6" w:rsidP="004029E7">
      <w:pPr>
        <w:ind w:firstLine="851"/>
      </w:pPr>
    </w:p>
    <w:p w14:paraId="738A6B62" w14:textId="77777777" w:rsidR="004029E7" w:rsidRDefault="00B20DB6" w:rsidP="004029E7">
      <w:pPr>
        <w:ind w:firstLine="851"/>
      </w:pPr>
      <w:r>
        <w:t>П</w:t>
      </w:r>
      <w:r w:rsidRPr="00B20DB6">
        <w:t>ідприємство</w:t>
      </w:r>
      <w:r w:rsidR="00A100C8">
        <w:t>м</w:t>
      </w:r>
      <w:r w:rsidRPr="00B20DB6">
        <w:t xml:space="preserve"> громадського харчування </w:t>
      </w:r>
      <w:r w:rsidR="00A100C8" w:rsidRPr="00A100C8">
        <w:t>є</w:t>
      </w:r>
      <w:r w:rsidR="0066409A" w:rsidRPr="0066409A">
        <w:t xml:space="preserve"> </w:t>
      </w:r>
      <w:r w:rsidRPr="00B20DB6">
        <w:t>виробничо-торгова одиниця (їдальня, ресторан, кафе, закусочна, бар та ін.), яка виконує функції забезпечення населення харчуванням (виробництво кулінарної продукції, її реалізація й організація споживання), а також організовує цікаве дозвілля.</w:t>
      </w:r>
    </w:p>
    <w:p w14:paraId="20467F5F" w14:textId="77777777" w:rsidR="00B20DB6" w:rsidRDefault="00B20DB6" w:rsidP="00B20DB6">
      <w:pPr>
        <w:ind w:firstLine="851"/>
      </w:pPr>
      <w:r>
        <w:t xml:space="preserve">Процес перетворення сировини на готову продукцію </w:t>
      </w:r>
      <w:r w:rsidR="000C60B4">
        <w:t>є</w:t>
      </w:r>
      <w:r>
        <w:t xml:space="preserve"> технологічним</w:t>
      </w:r>
      <w:r w:rsidR="000C60B4">
        <w:t xml:space="preserve"> процесом</w:t>
      </w:r>
      <w:r>
        <w:t xml:space="preserve">. Він складається з послідовних стадій: приймання і зберігання сировини; обробка сировини і виробництво напівфабрикатів; </w:t>
      </w:r>
      <w:r w:rsidR="000C60B4">
        <w:t xml:space="preserve">виробництво готової продукції; </w:t>
      </w:r>
      <w:r>
        <w:t>реалізація готової продукції.</w:t>
      </w:r>
    </w:p>
    <w:p w14:paraId="4B912139" w14:textId="77777777" w:rsidR="00B20DB6" w:rsidRDefault="00B20DB6" w:rsidP="00B20DB6">
      <w:pPr>
        <w:ind w:firstLine="851"/>
      </w:pPr>
      <w:r w:rsidRPr="00B20DB6">
        <w:t xml:space="preserve">Залежно від організації технологічного процесу підприємства громадського харчування поділяють на ті, в яких технологічний процес здійснюється повністю, на заготівельні, доготівельні </w:t>
      </w:r>
      <w:r w:rsidR="000C60B4">
        <w:t>та</w:t>
      </w:r>
      <w:r w:rsidRPr="00B20DB6">
        <w:t xml:space="preserve"> на ті, що тільки реалізують готову продукцію</w:t>
      </w:r>
      <w:r w:rsidR="00690B6A" w:rsidRPr="00690B6A">
        <w:t xml:space="preserve"> </w:t>
      </w:r>
      <w:r w:rsidR="00690B6A" w:rsidRPr="0066409A">
        <w:rPr>
          <w:lang w:val="ru-RU"/>
        </w:rPr>
        <w:t>[2]</w:t>
      </w:r>
      <w:r w:rsidRPr="00B20DB6">
        <w:t>.</w:t>
      </w:r>
    </w:p>
    <w:p w14:paraId="19B46D03" w14:textId="77777777" w:rsidR="00B20DB6" w:rsidRDefault="00B20DB6" w:rsidP="00B20DB6">
      <w:pPr>
        <w:ind w:firstLine="851"/>
      </w:pPr>
      <w:r w:rsidRPr="00B20DB6">
        <w:t>К</w:t>
      </w:r>
      <w:r w:rsidR="0066409A">
        <w:rPr>
          <w:lang w:val="ru-RU"/>
        </w:rPr>
        <w:t>у</w:t>
      </w:r>
      <w:r w:rsidR="004746EC">
        <w:t>хар</w:t>
      </w:r>
      <w:r w:rsidR="0066409A">
        <w:rPr>
          <w:lang w:val="ru-RU"/>
        </w:rPr>
        <w:t xml:space="preserve"> </w:t>
      </w:r>
      <w:r w:rsidR="000C60B4">
        <w:rPr>
          <w:lang w:val="ru-RU"/>
        </w:rPr>
        <w:t>є</w:t>
      </w:r>
      <w:r w:rsidR="00A100C8">
        <w:rPr>
          <w:lang w:val="ru-RU"/>
        </w:rPr>
        <w:t xml:space="preserve"> </w:t>
      </w:r>
      <w:r w:rsidRPr="00B20DB6">
        <w:t>людин</w:t>
      </w:r>
      <w:r w:rsidR="000C60B4">
        <w:t>ою</w:t>
      </w:r>
      <w:r w:rsidRPr="00B20DB6">
        <w:t xml:space="preserve">, </w:t>
      </w:r>
      <w:r w:rsidR="000C60B4">
        <w:t>що</w:t>
      </w:r>
      <w:r w:rsidRPr="00B20DB6">
        <w:t xml:space="preserve"> професійно готує їжу для інших людей, як правило, в закладах громадського харчування.</w:t>
      </w:r>
    </w:p>
    <w:p w14:paraId="39C6D5BF" w14:textId="77777777" w:rsidR="00B20DB6" w:rsidRDefault="00B20DB6" w:rsidP="00B20DB6">
      <w:pPr>
        <w:ind w:firstLine="851"/>
      </w:pPr>
      <w:r w:rsidRPr="00B20DB6">
        <w:t>Кухар готує супи, другі страви, іншу їжу, знає, як правильно зберігати продукти, готує різні страви за рецептами і вміє оформляти готові страви. Організовує зберігання продуктів відповідно до санітарно-гігієнічних норм. Попри те, що кухар на підприємствах громадського харчування користується встановленими рецептами страв, він може вносити до них зміни в залежності від якості сировини і контингенту споживачів. Працює в приміщенні, в умовах підвищеної температури.</w:t>
      </w:r>
    </w:p>
    <w:p w14:paraId="1C02C912" w14:textId="77777777" w:rsidR="00690B6A" w:rsidRDefault="00690B6A" w:rsidP="00690B6A">
      <w:pPr>
        <w:ind w:firstLine="851"/>
      </w:pPr>
      <w:r>
        <w:t>Для роботи кухарем потрібна санітарна книжка.</w:t>
      </w:r>
    </w:p>
    <w:p w14:paraId="31E8725C" w14:textId="77777777" w:rsidR="00690B6A" w:rsidRDefault="00690B6A" w:rsidP="00690B6A">
      <w:pPr>
        <w:ind w:firstLine="851"/>
      </w:pPr>
      <w:r>
        <w:t>Професію кухаря можна здобути в спеціальних коледжах, середньотехнічних навчальних закладах та професійно-технічних училищах.</w:t>
      </w:r>
    </w:p>
    <w:p w14:paraId="3D77FD74" w14:textId="77777777" w:rsidR="00690B6A" w:rsidRDefault="00690B6A" w:rsidP="00690B6A">
      <w:pPr>
        <w:ind w:firstLine="851"/>
      </w:pPr>
      <w:r>
        <w:t>Кухарів поділяють на наступні види:</w:t>
      </w:r>
    </w:p>
    <w:p w14:paraId="3F43104D" w14:textId="77777777" w:rsidR="00690B6A" w:rsidRDefault="00690B6A" w:rsidP="0066409A">
      <w:pPr>
        <w:numPr>
          <w:ilvl w:val="0"/>
          <w:numId w:val="2"/>
        </w:numPr>
        <w:ind w:left="0" w:firstLine="851"/>
      </w:pPr>
      <w:r>
        <w:lastRenderedPageBreak/>
        <w:t xml:space="preserve">Начальник виробництва </w:t>
      </w:r>
      <w:r w:rsidR="0066409A">
        <w:t>–</w:t>
      </w:r>
      <w:r>
        <w:t xml:space="preserve"> </w:t>
      </w:r>
      <w:r w:rsidR="0066409A">
        <w:rPr>
          <w:lang w:val="ru-RU"/>
        </w:rPr>
        <w:t>д</w:t>
      </w:r>
      <w:r>
        <w:t>о</w:t>
      </w:r>
      <w:r w:rsidR="0066409A">
        <w:rPr>
          <w:lang w:val="ru-RU"/>
        </w:rPr>
        <w:t xml:space="preserve"> </w:t>
      </w:r>
      <w:r>
        <w:t>його відповідальності належить абсолютно все, що стосується роботи кухні, закладу і т. п., включаючи складання меню, підбір персоналу, економічні питання. Ця позиція вимагає навіть не стільки навичок приготування страв, скільки навичок менеджменту і управління. Це якраз та людина, яку європейці називають chef, head chef (але це не український «шеф-кухар»!).</w:t>
      </w:r>
    </w:p>
    <w:p w14:paraId="0AD5268E" w14:textId="77777777" w:rsidR="00690B6A" w:rsidRDefault="00690B6A" w:rsidP="0066409A">
      <w:pPr>
        <w:numPr>
          <w:ilvl w:val="0"/>
          <w:numId w:val="2"/>
        </w:numPr>
        <w:ind w:left="0" w:firstLine="851"/>
      </w:pPr>
      <w:r>
        <w:t xml:space="preserve">Шеф-кухар </w:t>
      </w:r>
      <w:r w:rsidR="00DD627F">
        <w:t>– ц</w:t>
      </w:r>
      <w:r>
        <w:t>е власне шеф-кухар, який відповідає за приготування страв на окремо взятому виробництві. Для європейської кухні, особливо невеликої, часто CDC і EC - одна і та ж особа. Слід зазначити, що CDC, як правило, відповідає лише за «свою» кухню, тоді як EC може відповідати, наприклад, відразу за всі аспекти кухні в кількох ресторанах власника. Іноді можна зустріти назву «Head of the Kitchen».</w:t>
      </w:r>
    </w:p>
    <w:p w14:paraId="2E34BB20" w14:textId="77777777" w:rsidR="00690B6A" w:rsidRDefault="00690B6A" w:rsidP="00DD627F">
      <w:pPr>
        <w:numPr>
          <w:ilvl w:val="0"/>
          <w:numId w:val="2"/>
        </w:numPr>
        <w:ind w:left="0" w:firstLine="1069"/>
      </w:pPr>
      <w:r>
        <w:t xml:space="preserve">Су-шеф </w:t>
      </w:r>
      <w:r w:rsidR="00DD627F">
        <w:t>– п</w:t>
      </w:r>
      <w:r>
        <w:t>омічник і заступник шеф-кухаря. Також може відповідати за розпис робіт, внутрішню логістику; здатен підмінити шеф-кухаря за необхідності. Також може і допомагати іншим кухарям. Зрозуміло, що на великих виробництвах таких посад може бути навіть кілька.</w:t>
      </w:r>
    </w:p>
    <w:p w14:paraId="37FB948A" w14:textId="77777777" w:rsidR="00690B6A" w:rsidRDefault="00690B6A" w:rsidP="00DD627F">
      <w:pPr>
        <w:numPr>
          <w:ilvl w:val="0"/>
          <w:numId w:val="2"/>
        </w:numPr>
        <w:ind w:left="0" w:firstLine="851"/>
      </w:pPr>
      <w:r>
        <w:t xml:space="preserve">Кухар </w:t>
      </w:r>
      <w:r w:rsidR="00DD627F">
        <w:t>– в</w:t>
      </w:r>
      <w:r w:rsidRPr="00690B6A">
        <w:t>ідповідає за якісь виділені напрямки кулінарного виробництва.</w:t>
      </w:r>
    </w:p>
    <w:p w14:paraId="497E4AC6" w14:textId="77777777" w:rsidR="00690B6A" w:rsidRDefault="00690B6A" w:rsidP="00DD627F">
      <w:pPr>
        <w:numPr>
          <w:ilvl w:val="0"/>
          <w:numId w:val="2"/>
        </w:numPr>
        <w:ind w:left="0" w:firstLine="851"/>
      </w:pPr>
      <w:r>
        <w:t xml:space="preserve">Кухар-кондитер </w:t>
      </w:r>
      <w:r w:rsidR="00DD627F">
        <w:t>– с</w:t>
      </w:r>
      <w:r>
        <w:t xml:space="preserve">пеціалізується на </w:t>
      </w:r>
      <w:hyperlink r:id="rId8" w:tooltip="Кондитерські вироби" w:history="1">
        <w:r>
          <w:rPr>
            <w:rStyle w:val="Hyperlink"/>
          </w:rPr>
          <w:t>кондитерських виробах</w:t>
        </w:r>
      </w:hyperlink>
      <w:r>
        <w:t>.</w:t>
      </w:r>
    </w:p>
    <w:p w14:paraId="0D076334" w14:textId="77777777" w:rsidR="00DD627F" w:rsidRPr="0066409A" w:rsidRDefault="00DD627F" w:rsidP="00DD627F">
      <w:pPr>
        <w:numPr>
          <w:ilvl w:val="0"/>
          <w:numId w:val="2"/>
        </w:numPr>
        <w:ind w:left="0" w:firstLine="851"/>
        <w:rPr>
          <w:b/>
          <w:lang w:val="ru-RU"/>
        </w:rPr>
      </w:pPr>
      <w:r>
        <w:t>Кухар-технолог –</w:t>
      </w:r>
      <w:r w:rsidR="00624559" w:rsidRPr="00624559">
        <w:t xml:space="preserve"> </w:t>
      </w:r>
      <w:r>
        <w:t>о</w:t>
      </w:r>
      <w:r w:rsidR="00624559" w:rsidRPr="00624559">
        <w:t>рганізовує процес приготування продуктів. Визначає якість сировини, розраховує його кількість для отримання порцій готових продуктів, калорійність добового раціону, складає меню та прейскуранти. Розподіляє обов'язки в бригаді кухарів. Контролює процес приготування кулінарної продукції, розробляє рецепти нових фірмових страв і складає на них технологічні карти. Оформлює необхідну документацію, інструктує кухарів. Веде повний облік матеріальних цінностей, обладнання, сировини, готової продукції [3].</w:t>
      </w:r>
      <w:r w:rsidRPr="0066409A">
        <w:rPr>
          <w:b/>
          <w:lang w:val="ru-RU"/>
        </w:rPr>
        <w:t xml:space="preserve"> </w:t>
      </w:r>
    </w:p>
    <w:p w14:paraId="6F756A20" w14:textId="77777777" w:rsidR="00DD627F" w:rsidRDefault="00DD627F" w:rsidP="004029E7">
      <w:pPr>
        <w:ind w:firstLine="851"/>
      </w:pPr>
      <w:r w:rsidRPr="00DD627F">
        <w:rPr>
          <w:bCs/>
        </w:rPr>
        <w:lastRenderedPageBreak/>
        <w:t>Стр</w:t>
      </w:r>
      <w:r w:rsidR="00AC0537">
        <w:rPr>
          <w:bCs/>
        </w:rPr>
        <w:t>а</w:t>
      </w:r>
      <w:r w:rsidRPr="00DD627F">
        <w:rPr>
          <w:bCs/>
        </w:rPr>
        <w:t>ва</w:t>
      </w:r>
      <w:r w:rsidR="000C60B4">
        <w:t xml:space="preserve"> </w:t>
      </w:r>
      <w:r>
        <w:t xml:space="preserve">– поєднання продуктів харчування, які доведені до </w:t>
      </w:r>
      <w:hyperlink r:id="rId9" w:tooltip="Кулінарія" w:history="1">
        <w:r>
          <w:rPr>
            <w:rStyle w:val="Hyperlink"/>
          </w:rPr>
          <w:t>кулінарної</w:t>
        </w:r>
      </w:hyperlink>
      <w:r>
        <w:t xml:space="preserve"> готовності, порціоновані, оформлені і готові до споживання. Страви цінуються за їхні </w:t>
      </w:r>
      <w:hyperlink r:id="rId10" w:tooltip="Смак" w:history="1">
        <w:r>
          <w:rPr>
            <w:rStyle w:val="Hyperlink"/>
          </w:rPr>
          <w:t>смакові</w:t>
        </w:r>
      </w:hyperlink>
      <w:r>
        <w:t xml:space="preserve"> властивості, які можна назвати найголовнішою ознакою всіх харчових продуктів, але смакове сприйняття дуже індивідуальне й важко піддається вербальному опису. Вживання страв у різних </w:t>
      </w:r>
      <w:hyperlink r:id="rId11" w:tooltip="Народ" w:history="1">
        <w:r>
          <w:rPr>
            <w:rStyle w:val="Hyperlink"/>
          </w:rPr>
          <w:t>народів</w:t>
        </w:r>
      </w:hyperlink>
      <w:r>
        <w:t xml:space="preserve"> особливе. Страви одного народу називають </w:t>
      </w:r>
      <w:hyperlink r:id="rId12" w:tooltip="Кухня" w:history="1">
        <w:r>
          <w:rPr>
            <w:rStyle w:val="Hyperlink"/>
          </w:rPr>
          <w:t>кухнею</w:t>
        </w:r>
      </w:hyperlink>
      <w:r>
        <w:t xml:space="preserve"> цього народу.</w:t>
      </w:r>
    </w:p>
    <w:p w14:paraId="06753C39" w14:textId="77777777" w:rsidR="00DD627F" w:rsidRPr="00DD627F" w:rsidRDefault="00DD627F" w:rsidP="00DD627F">
      <w:pPr>
        <w:ind w:firstLine="851"/>
        <w:rPr>
          <w:szCs w:val="28"/>
        </w:rPr>
      </w:pPr>
      <w:r w:rsidRPr="00DD627F">
        <w:rPr>
          <w:szCs w:val="28"/>
        </w:rPr>
        <w:t>Можна умовно виділити такі аспекти, за якими будується словникове тлумачення назви страви:</w:t>
      </w:r>
    </w:p>
    <w:p w14:paraId="5A940E14" w14:textId="77777777" w:rsidR="00DD627F" w:rsidRPr="00DD627F" w:rsidRDefault="00DD627F" w:rsidP="00DD627F">
      <w:pPr>
        <w:ind w:firstLine="851"/>
        <w:rPr>
          <w:szCs w:val="28"/>
        </w:rPr>
      </w:pPr>
      <w:r w:rsidRPr="00DD627F">
        <w:rPr>
          <w:szCs w:val="28"/>
        </w:rPr>
        <w:t>1) рід страви (суп, кон</w:t>
      </w:r>
      <w:r>
        <w:rPr>
          <w:szCs w:val="28"/>
        </w:rPr>
        <w:t>дитерський виріб, напій та ін.);</w:t>
      </w:r>
    </w:p>
    <w:p w14:paraId="7CECF805" w14:textId="77777777" w:rsidR="00DD627F" w:rsidRPr="00DD627F" w:rsidRDefault="00DD627F" w:rsidP="00DD627F">
      <w:pPr>
        <w:ind w:firstLine="851"/>
        <w:rPr>
          <w:szCs w:val="28"/>
        </w:rPr>
      </w:pPr>
      <w:r w:rsidRPr="00DD627F">
        <w:rPr>
          <w:szCs w:val="28"/>
        </w:rPr>
        <w:t>2) спосіб п</w:t>
      </w:r>
      <w:r>
        <w:rPr>
          <w:szCs w:val="28"/>
        </w:rPr>
        <w:t>риготування (варіння, смаження);</w:t>
      </w:r>
    </w:p>
    <w:p w14:paraId="29F3C118" w14:textId="77777777" w:rsidR="00DD627F" w:rsidRPr="00DD627F" w:rsidRDefault="00DD627F" w:rsidP="00DD627F">
      <w:pPr>
        <w:ind w:firstLine="851"/>
        <w:rPr>
          <w:szCs w:val="28"/>
        </w:rPr>
      </w:pPr>
      <w:r w:rsidRPr="00DD627F">
        <w:rPr>
          <w:szCs w:val="28"/>
        </w:rPr>
        <w:t xml:space="preserve">3) склад </w:t>
      </w:r>
      <w:r>
        <w:rPr>
          <w:szCs w:val="28"/>
        </w:rPr>
        <w:t>компонентів (із чого готується);</w:t>
      </w:r>
    </w:p>
    <w:p w14:paraId="07437124" w14:textId="77777777" w:rsidR="00DD627F" w:rsidRPr="00DD627F" w:rsidRDefault="00DD627F" w:rsidP="00DD627F">
      <w:pPr>
        <w:ind w:firstLine="851"/>
        <w:rPr>
          <w:szCs w:val="28"/>
        </w:rPr>
      </w:pPr>
      <w:r w:rsidRPr="00DD627F">
        <w:rPr>
          <w:szCs w:val="28"/>
        </w:rPr>
        <w:t>4) зовнішні</w:t>
      </w:r>
      <w:r>
        <w:rPr>
          <w:szCs w:val="28"/>
        </w:rPr>
        <w:t>й вигляд;</w:t>
      </w:r>
    </w:p>
    <w:p w14:paraId="41582721" w14:textId="77777777" w:rsidR="00DD627F" w:rsidRPr="00DD627F" w:rsidRDefault="00DD627F" w:rsidP="00DD627F">
      <w:pPr>
        <w:ind w:firstLine="851"/>
        <w:rPr>
          <w:szCs w:val="28"/>
        </w:rPr>
      </w:pPr>
      <w:r w:rsidRPr="00DD627F">
        <w:rPr>
          <w:szCs w:val="28"/>
        </w:rPr>
        <w:t>5) походження / культурний компонент (приналежність до національної кухні певного народу; не завжди вказується прямо, частіше</w:t>
      </w:r>
      <w:r>
        <w:rPr>
          <w:szCs w:val="28"/>
        </w:rPr>
        <w:t xml:space="preserve"> виводиться з етимології слова);</w:t>
      </w:r>
    </w:p>
    <w:p w14:paraId="6DE1E78A" w14:textId="77777777" w:rsidR="00DD627F" w:rsidRDefault="00DD627F" w:rsidP="00DD627F">
      <w:pPr>
        <w:ind w:firstLine="851"/>
        <w:rPr>
          <w:szCs w:val="28"/>
        </w:rPr>
      </w:pPr>
      <w:r w:rsidRPr="00DD627F">
        <w:rPr>
          <w:szCs w:val="28"/>
        </w:rPr>
        <w:t>6) типове споживання (холодним, гарячим, із чимось).</w:t>
      </w:r>
    </w:p>
    <w:p w14:paraId="0E7C8F13" w14:textId="77777777" w:rsidR="00DD627F" w:rsidRPr="00DD627F" w:rsidRDefault="00DD627F" w:rsidP="00DD627F">
      <w:pPr>
        <w:ind w:firstLine="851"/>
        <w:rPr>
          <w:szCs w:val="28"/>
        </w:rPr>
      </w:pPr>
      <w:r>
        <w:t>Страви традиційно поділяють згідно з етапами споживання їжі, на «перші страви», «другі страви» та «солодкі страви». Іншою класифікацією є перші страви, основна страва та десерт.</w:t>
      </w:r>
    </w:p>
    <w:p w14:paraId="5B897BC8" w14:textId="77777777" w:rsidR="004029E7" w:rsidRDefault="00F96DC7" w:rsidP="004029E7">
      <w:pPr>
        <w:ind w:firstLine="851"/>
      </w:pPr>
      <w:r w:rsidRPr="00F96DC7">
        <w:t>З точки зору організації процесу, спочатку збирається інформація про інгрідієнти, їх наявність за допомогою партій та поставок, далі кухар формує складові за допомогою інгрідієнтів, в свою чергу з складових по рецепту готуються страви.</w:t>
      </w:r>
    </w:p>
    <w:p w14:paraId="445E841E" w14:textId="77777777" w:rsidR="0066409A" w:rsidRPr="00584D46" w:rsidRDefault="00F96DC7" w:rsidP="00A100C8">
      <w:pPr>
        <w:ind w:firstLine="851"/>
        <w:rPr>
          <w:color w:val="FF0000"/>
        </w:rPr>
      </w:pPr>
      <w:r>
        <w:t>Крім того кухарем контролюються ревізії (перевірки кількості використаних інгрідієнтів до кількість інгрідієнтів в наявності) та поставки.</w:t>
      </w:r>
    </w:p>
    <w:p w14:paraId="760476C2" w14:textId="2DCCF5FC" w:rsidR="000C60B4" w:rsidRDefault="00AC7AE5" w:rsidP="00615220">
      <w:pPr>
        <w:ind w:firstLine="851"/>
        <w:rPr>
          <w:color w:val="FF0000"/>
        </w:rPr>
      </w:pPr>
      <w:r w:rsidRPr="00A100C8">
        <w:t xml:space="preserve">Оскільки робота кухаря характерзується значним інформаційним навантаженням й повязана з необхідністю фіксувати </w:t>
      </w:r>
      <w:r w:rsidR="00A100C8" w:rsidRPr="00A100C8">
        <w:t>приготовані страви ,ревізії</w:t>
      </w:r>
      <w:r w:rsidRPr="00A100C8">
        <w:t xml:space="preserve"> </w:t>
      </w:r>
      <w:r w:rsidRPr="00A100C8">
        <w:lastRenderedPageBreak/>
        <w:t xml:space="preserve">та </w:t>
      </w:r>
      <w:r w:rsidR="00A100C8" w:rsidRPr="00A100C8">
        <w:t xml:space="preserve">поставки, то </w:t>
      </w:r>
      <w:r w:rsidRPr="00A100C8">
        <w:t>є</w:t>
      </w:r>
      <w:r w:rsidR="00A100C8" w:rsidRPr="00A100C8">
        <w:t xml:space="preserve"> </w:t>
      </w:r>
      <w:r w:rsidRPr="00A100C8">
        <w:t>доцільною розробка програмного продукту, що дозволить автоматизувати виконання даних функцій.</w:t>
      </w:r>
    </w:p>
    <w:p w14:paraId="488A0E48" w14:textId="3E83B89F" w:rsidR="00C13388" w:rsidRDefault="000C60B4" w:rsidP="004029E7">
      <w:pPr>
        <w:ind w:firstLine="851"/>
        <w:rPr>
          <w:color w:val="000000" w:themeColor="text1"/>
        </w:rPr>
      </w:pPr>
      <w:r w:rsidRPr="003A2EC6">
        <w:rPr>
          <w:color w:val="000000" w:themeColor="text1"/>
        </w:rPr>
        <w:t>Отже предметну область харктеризують наступні параметри наведені в табл</w:t>
      </w:r>
      <w:r w:rsidR="00615220">
        <w:rPr>
          <w:color w:val="000000" w:themeColor="text1"/>
        </w:rPr>
        <w:t>иці</w:t>
      </w:r>
      <w:r w:rsidRPr="003A2EC6">
        <w:rPr>
          <w:color w:val="000000" w:themeColor="text1"/>
        </w:rPr>
        <w:t xml:space="preserve"> 1</w:t>
      </w:r>
      <w:r w:rsidR="00615220">
        <w:rPr>
          <w:color w:val="000000" w:themeColor="text1"/>
        </w:rPr>
        <w:t>.</w:t>
      </w:r>
    </w:p>
    <w:p w14:paraId="11B3EC7A" w14:textId="77777777" w:rsidR="00615220" w:rsidRPr="003A2EC6" w:rsidRDefault="00615220" w:rsidP="004029E7">
      <w:pPr>
        <w:ind w:firstLine="851"/>
        <w:rPr>
          <w:color w:val="000000" w:themeColor="text1"/>
          <w:lang w:val="en-US"/>
        </w:rPr>
      </w:pPr>
    </w:p>
    <w:tbl>
      <w:tblPr>
        <w:tblStyle w:val="TableGrid"/>
        <w:tblW w:w="0" w:type="auto"/>
        <w:tblLook w:val="04A0" w:firstRow="1" w:lastRow="0" w:firstColumn="1" w:lastColumn="0" w:noHBand="0" w:noVBand="1"/>
      </w:tblPr>
      <w:tblGrid>
        <w:gridCol w:w="1305"/>
        <w:gridCol w:w="8324"/>
      </w:tblGrid>
      <w:tr w:rsidR="00C13388" w14:paraId="1EB95368" w14:textId="77777777" w:rsidTr="00C13388">
        <w:tc>
          <w:tcPr>
            <w:tcW w:w="1305" w:type="dxa"/>
          </w:tcPr>
          <w:p w14:paraId="47146F46" w14:textId="22167120"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 п/п</w:t>
            </w:r>
          </w:p>
        </w:tc>
        <w:tc>
          <w:tcPr>
            <w:tcW w:w="8324" w:type="dxa"/>
          </w:tcPr>
          <w:p w14:paraId="75FDA53F" w14:textId="51FEAD85"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Параметр</w:t>
            </w:r>
          </w:p>
        </w:tc>
      </w:tr>
      <w:tr w:rsidR="00C13388" w14:paraId="2ABB5159" w14:textId="77777777" w:rsidTr="00C13388">
        <w:tc>
          <w:tcPr>
            <w:tcW w:w="1305" w:type="dxa"/>
          </w:tcPr>
          <w:p w14:paraId="3DFC028B" w14:textId="04ED2966"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1.</w:t>
            </w:r>
          </w:p>
        </w:tc>
        <w:tc>
          <w:tcPr>
            <w:tcW w:w="8324" w:type="dxa"/>
          </w:tcPr>
          <w:p w14:paraId="07FA5C80" w14:textId="632AC958"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Приготування страв(Кухар, Страва</w:t>
            </w:r>
            <w:r w:rsidR="00615220" w:rsidRPr="00615220">
              <w:rPr>
                <w:rFonts w:ascii="Times New Roman" w:hAnsi="Times New Roman"/>
                <w:color w:val="000000" w:themeColor="text1"/>
                <w:lang w:val="en-US"/>
              </w:rPr>
              <w:t>, Склад</w:t>
            </w:r>
            <w:r w:rsidRPr="00615220">
              <w:rPr>
                <w:rFonts w:ascii="Times New Roman" w:hAnsi="Times New Roman"/>
                <w:color w:val="000000" w:themeColor="text1"/>
                <w:lang w:val="en-US"/>
              </w:rPr>
              <w:t>)</w:t>
            </w:r>
          </w:p>
        </w:tc>
      </w:tr>
      <w:tr w:rsidR="00C13388" w14:paraId="6E60CD30" w14:textId="77777777" w:rsidTr="00615220">
        <w:trPr>
          <w:trHeight w:val="575"/>
        </w:trPr>
        <w:tc>
          <w:tcPr>
            <w:tcW w:w="1305" w:type="dxa"/>
          </w:tcPr>
          <w:p w14:paraId="0A795406" w14:textId="1959DD43"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2.</w:t>
            </w:r>
          </w:p>
        </w:tc>
        <w:tc>
          <w:tcPr>
            <w:tcW w:w="8324" w:type="dxa"/>
          </w:tcPr>
          <w:p w14:paraId="6B992D03" w14:textId="78552CC9"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Рецепти страв(Страви, Складові, Інгрідієнти)</w:t>
            </w:r>
          </w:p>
        </w:tc>
      </w:tr>
      <w:tr w:rsidR="00C13388" w14:paraId="301607D9" w14:textId="77777777" w:rsidTr="00C13388">
        <w:trPr>
          <w:trHeight w:val="492"/>
        </w:trPr>
        <w:tc>
          <w:tcPr>
            <w:tcW w:w="1305" w:type="dxa"/>
          </w:tcPr>
          <w:p w14:paraId="3F282F9D" w14:textId="76A41BBE"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3.</w:t>
            </w:r>
          </w:p>
        </w:tc>
        <w:tc>
          <w:tcPr>
            <w:tcW w:w="8324" w:type="dxa"/>
          </w:tcPr>
          <w:p w14:paraId="03B77527" w14:textId="2FA8CC6B" w:rsidR="00C13388"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Поставки продуктів(Поставки, Постачальники, Склад)</w:t>
            </w:r>
          </w:p>
        </w:tc>
      </w:tr>
      <w:tr w:rsidR="00615220" w14:paraId="55A3C0CB" w14:textId="77777777" w:rsidTr="00C13388">
        <w:trPr>
          <w:trHeight w:val="492"/>
        </w:trPr>
        <w:tc>
          <w:tcPr>
            <w:tcW w:w="1305" w:type="dxa"/>
          </w:tcPr>
          <w:p w14:paraId="73FEBF3B" w14:textId="06280D4E" w:rsidR="00615220"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4.</w:t>
            </w:r>
          </w:p>
        </w:tc>
        <w:tc>
          <w:tcPr>
            <w:tcW w:w="8324" w:type="dxa"/>
          </w:tcPr>
          <w:p w14:paraId="0EFB316C" w14:textId="49932FD8" w:rsidR="00615220"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 xml:space="preserve">Ревізії </w:t>
            </w:r>
          </w:p>
        </w:tc>
      </w:tr>
      <w:tr w:rsidR="00615220" w14:paraId="68BC96B2" w14:textId="77777777" w:rsidTr="00C13388">
        <w:trPr>
          <w:trHeight w:val="492"/>
        </w:trPr>
        <w:tc>
          <w:tcPr>
            <w:tcW w:w="1305" w:type="dxa"/>
          </w:tcPr>
          <w:p w14:paraId="3E8CC3E1" w14:textId="25EE1DFB" w:rsidR="00615220"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5.</w:t>
            </w:r>
          </w:p>
        </w:tc>
        <w:tc>
          <w:tcPr>
            <w:tcW w:w="8324" w:type="dxa"/>
          </w:tcPr>
          <w:p w14:paraId="39435FBD" w14:textId="3B00EE91" w:rsidR="00615220"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Відділ кадрів(Працівники закладу)</w:t>
            </w:r>
          </w:p>
        </w:tc>
      </w:tr>
    </w:tbl>
    <w:p w14:paraId="244CF22E" w14:textId="5BB892FE" w:rsidR="000C60B4" w:rsidRPr="003A2EC6" w:rsidRDefault="00615220" w:rsidP="00615220">
      <w:pPr>
        <w:ind w:firstLine="851"/>
        <w:jc w:val="center"/>
        <w:rPr>
          <w:color w:val="000000" w:themeColor="text1"/>
          <w:lang w:val="en-US"/>
        </w:rPr>
      </w:pPr>
      <w:r>
        <w:rPr>
          <w:color w:val="000000" w:themeColor="text1"/>
          <w:lang w:val="en-US"/>
        </w:rPr>
        <w:t>Таблиця 1 – Елементи предметної області</w:t>
      </w:r>
    </w:p>
    <w:p w14:paraId="36F3925F" w14:textId="77777777" w:rsidR="00AC7AE5" w:rsidRDefault="00AC7AE5" w:rsidP="004029E7">
      <w:pPr>
        <w:ind w:firstLine="851"/>
      </w:pPr>
    </w:p>
    <w:p w14:paraId="3943212D" w14:textId="77777777" w:rsidR="00EB1C53" w:rsidRDefault="00EB1C53" w:rsidP="00B86F6F">
      <w:pPr>
        <w:pStyle w:val="2"/>
        <w:spacing w:line="480" w:lineRule="auto"/>
      </w:pPr>
      <w:bookmarkStart w:id="4" w:name="_Toc450815809"/>
      <w:r>
        <w:t>1.2</w:t>
      </w:r>
      <w:r w:rsidR="00EA38F4" w:rsidRPr="00AC7AE5">
        <w:t>.</w:t>
      </w:r>
      <w:r>
        <w:t xml:space="preserve"> Аналіз інформаційного забезпечення предметної області</w:t>
      </w:r>
      <w:bookmarkEnd w:id="4"/>
    </w:p>
    <w:p w14:paraId="5F5C8CF1" w14:textId="77777777" w:rsidR="005B094A" w:rsidRDefault="00B86F6F" w:rsidP="00BD0765">
      <w:pPr>
        <w:pStyle w:val="3"/>
      </w:pPr>
      <w:bookmarkStart w:id="5" w:name="_Toc450815810"/>
      <w:r>
        <w:t>1.2.1. Аналіз існуючого програмного забезпечення предметної області</w:t>
      </w:r>
      <w:bookmarkEnd w:id="5"/>
    </w:p>
    <w:p w14:paraId="7C97F255" w14:textId="77777777" w:rsidR="00B86F6F" w:rsidRPr="00B86F6F" w:rsidRDefault="00B86F6F" w:rsidP="00B86F6F"/>
    <w:p w14:paraId="6C389F96" w14:textId="77777777" w:rsidR="00A62C67" w:rsidRDefault="00A62C67" w:rsidP="00A62C67">
      <w:pPr>
        <w:ind w:firstLine="851"/>
      </w:pPr>
      <w:r>
        <w:t xml:space="preserve">Для автоматизації роботи кухаря на ринку програмних продуктів є декілька варіантів. Одне з рішень – використання офісного пакету </w:t>
      </w:r>
      <w:r>
        <w:rPr>
          <w:lang w:val="en-US"/>
        </w:rPr>
        <w:t>Office</w:t>
      </w:r>
      <w:r w:rsidRPr="00A62C67">
        <w:t xml:space="preserve"> </w:t>
      </w:r>
      <w:r>
        <w:t xml:space="preserve">від </w:t>
      </w:r>
      <w:r>
        <w:rPr>
          <w:lang w:val="en-US"/>
        </w:rPr>
        <w:t>Microsoft</w:t>
      </w:r>
      <w:r w:rsidRPr="00A62C67">
        <w:t xml:space="preserve">, </w:t>
      </w:r>
      <w:r>
        <w:t xml:space="preserve">а саме: </w:t>
      </w:r>
      <w:r>
        <w:rPr>
          <w:lang w:val="en-US"/>
        </w:rPr>
        <w:t>MS</w:t>
      </w:r>
      <w:r w:rsidRPr="00A62C67">
        <w:t xml:space="preserve"> </w:t>
      </w:r>
      <w:r>
        <w:rPr>
          <w:lang w:val="en-US"/>
        </w:rPr>
        <w:t>Word</w:t>
      </w:r>
      <w:r w:rsidRPr="00A62C67">
        <w:t xml:space="preserve">, </w:t>
      </w:r>
      <w:r>
        <w:rPr>
          <w:lang w:val="en-US"/>
        </w:rPr>
        <w:t>MS</w:t>
      </w:r>
      <w:r w:rsidRPr="00A62C67">
        <w:t xml:space="preserve"> </w:t>
      </w:r>
      <w:r>
        <w:rPr>
          <w:lang w:val="en-US"/>
        </w:rPr>
        <w:t>Excel</w:t>
      </w:r>
      <w:r w:rsidR="000C60B4" w:rsidRPr="000C60B4">
        <w:t xml:space="preserve">, </w:t>
      </w:r>
      <w:r w:rsidR="000C60B4">
        <w:rPr>
          <w:lang w:val="en-US"/>
        </w:rPr>
        <w:t>MS</w:t>
      </w:r>
      <w:r w:rsidR="000C60B4" w:rsidRPr="000C60B4">
        <w:t xml:space="preserve"> </w:t>
      </w:r>
      <w:r w:rsidR="000C60B4">
        <w:rPr>
          <w:lang w:val="en-US"/>
        </w:rPr>
        <w:t>Access</w:t>
      </w:r>
      <w:r w:rsidRPr="00A62C67">
        <w:t xml:space="preserve"> [4].</w:t>
      </w:r>
    </w:p>
    <w:p w14:paraId="534F2F4F" w14:textId="56968ED9" w:rsidR="00A62C67" w:rsidRDefault="00A62C67" w:rsidP="00A62C67">
      <w:pPr>
        <w:ind w:firstLine="851"/>
        <w:rPr>
          <w:lang w:val="ru-RU"/>
        </w:rPr>
      </w:pPr>
      <w:r>
        <w:rPr>
          <w:lang w:val="en-US"/>
        </w:rPr>
        <w:t>MS</w:t>
      </w:r>
      <w:r w:rsidRPr="00A62C67">
        <w:rPr>
          <w:lang w:val="ru-RU"/>
        </w:rPr>
        <w:t xml:space="preserve"> </w:t>
      </w:r>
      <w:r>
        <w:rPr>
          <w:lang w:val="en-US"/>
        </w:rPr>
        <w:t>Word</w:t>
      </w:r>
      <w:r w:rsidR="003A2EC6">
        <w:rPr>
          <w:lang w:val="en-US"/>
        </w:rPr>
        <w:t xml:space="preserve"> (</w:t>
      </w:r>
      <w:r w:rsidR="003A2EC6">
        <w:t>рис.1.1)</w:t>
      </w:r>
      <w:r w:rsidRPr="00A62C67">
        <w:rPr>
          <w:lang w:val="ru-RU"/>
        </w:rPr>
        <w:t xml:space="preserve"> </w:t>
      </w:r>
      <w:r>
        <w:t xml:space="preserve">дозволяє створювати таблиці, схеми, у рисунках зберігати рецепти страв. Але середа застосування </w:t>
      </w:r>
      <w:r>
        <w:rPr>
          <w:lang w:val="en-US"/>
        </w:rPr>
        <w:t>MS</w:t>
      </w:r>
      <w:r w:rsidRPr="00762A52">
        <w:rPr>
          <w:lang w:val="ru-RU"/>
        </w:rPr>
        <w:t xml:space="preserve"> </w:t>
      </w:r>
      <w:r>
        <w:rPr>
          <w:lang w:val="en-US"/>
        </w:rPr>
        <w:t>Office</w:t>
      </w:r>
      <w:r w:rsidRPr="00762A52">
        <w:rPr>
          <w:lang w:val="ru-RU"/>
        </w:rPr>
        <w:t xml:space="preserve"> </w:t>
      </w:r>
      <w:r w:rsidR="00762A52">
        <w:t xml:space="preserve">трохи відрізняється від потреб кухаря, тому останній може мати труднощі з використанням. Кількість часу витраченого на виконання однієї операції не пропорційна результату, тому доцільніше використовувати </w:t>
      </w:r>
      <w:r w:rsidR="00762A52">
        <w:rPr>
          <w:lang w:val="en-US"/>
        </w:rPr>
        <w:t>Excel</w:t>
      </w:r>
      <w:r w:rsidR="00762A52" w:rsidRPr="00762A52">
        <w:rPr>
          <w:lang w:val="ru-RU"/>
        </w:rPr>
        <w:t xml:space="preserve"> [5]. </w:t>
      </w:r>
      <w:r w:rsidRPr="00A62C67">
        <w:rPr>
          <w:lang w:val="ru-RU"/>
        </w:rPr>
        <w:tab/>
      </w:r>
    </w:p>
    <w:p w14:paraId="6E09F5D6" w14:textId="77777777" w:rsidR="003A2EC6" w:rsidRDefault="003A2EC6" w:rsidP="00A62C67">
      <w:pPr>
        <w:ind w:firstLine="851"/>
        <w:rPr>
          <w:lang w:val="ru-RU"/>
        </w:rPr>
      </w:pPr>
    </w:p>
    <w:p w14:paraId="68F3035B" w14:textId="0C5F5192" w:rsidR="003A2EC6" w:rsidRDefault="003A2EC6" w:rsidP="003A2EC6">
      <w:pPr>
        <w:ind w:hanging="142"/>
        <w:jc w:val="center"/>
        <w:rPr>
          <w:lang w:val="ru-RU"/>
        </w:rPr>
      </w:pPr>
      <w:r>
        <w:rPr>
          <w:rFonts w:ascii="Helvetica" w:hAnsi="Helvetica" w:cs="Helvetica"/>
          <w:noProof/>
          <w:sz w:val="24"/>
          <w:szCs w:val="24"/>
          <w:lang w:val="en-US" w:eastAsia="en-US"/>
        </w:rPr>
        <w:lastRenderedPageBreak/>
        <w:drawing>
          <wp:inline distT="0" distB="0" distL="0" distR="0" wp14:anchorId="2DC42772" wp14:editId="4F1D9F98">
            <wp:extent cx="4678310" cy="24134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4430" cy="2432056"/>
                    </a:xfrm>
                    <a:prstGeom prst="rect">
                      <a:avLst/>
                    </a:prstGeom>
                    <a:noFill/>
                    <a:ln>
                      <a:noFill/>
                    </a:ln>
                  </pic:spPr>
                </pic:pic>
              </a:graphicData>
            </a:graphic>
          </wp:inline>
        </w:drawing>
      </w:r>
    </w:p>
    <w:p w14:paraId="0F28F966" w14:textId="2564DF26" w:rsidR="003A2EC6" w:rsidRPr="003A2EC6" w:rsidRDefault="003A2EC6" w:rsidP="003A2EC6">
      <w:pPr>
        <w:ind w:hanging="142"/>
        <w:jc w:val="center"/>
        <w:rPr>
          <w:lang w:val="en-US"/>
        </w:rPr>
      </w:pPr>
      <w:r>
        <w:rPr>
          <w:lang w:val="ru-RU"/>
        </w:rPr>
        <w:t xml:space="preserve">Рисунок 1.1 – </w:t>
      </w:r>
      <w:r>
        <w:t xml:space="preserve">Скріншот </w:t>
      </w:r>
      <w:r>
        <w:rPr>
          <w:lang w:val="en-US"/>
        </w:rPr>
        <w:t>MS Word</w:t>
      </w:r>
    </w:p>
    <w:p w14:paraId="1FD6C03E" w14:textId="74E928D6" w:rsidR="00762A52" w:rsidRDefault="003A2EC6" w:rsidP="00A62C67">
      <w:pPr>
        <w:ind w:firstLine="851"/>
      </w:pPr>
      <w:r>
        <w:rPr>
          <w:lang w:val="en-US"/>
        </w:rPr>
        <w:t xml:space="preserve">MS </w:t>
      </w:r>
      <w:r w:rsidR="00762A52">
        <w:rPr>
          <w:lang w:val="en-US"/>
        </w:rPr>
        <w:t>Excel</w:t>
      </w:r>
      <w:r w:rsidR="00762A52" w:rsidRPr="00762A52">
        <w:rPr>
          <w:lang w:val="ru-RU"/>
        </w:rPr>
        <w:t xml:space="preserve"> </w:t>
      </w:r>
      <w:r>
        <w:rPr>
          <w:lang w:val="ru-RU"/>
        </w:rPr>
        <w:t xml:space="preserve">(рис.1.2) </w:t>
      </w:r>
      <w:r w:rsidR="00762A52" w:rsidRPr="00762A52">
        <w:rPr>
          <w:lang w:val="ru-RU"/>
        </w:rPr>
        <w:t xml:space="preserve">– </w:t>
      </w:r>
      <w:r w:rsidR="00762A52">
        <w:t xml:space="preserve">програмний продукт для роботи з електронними таблицями. </w:t>
      </w:r>
      <w:r w:rsidR="00762A52">
        <w:rPr>
          <w:lang w:val="ru-RU"/>
        </w:rPr>
        <w:t>При робот</w:t>
      </w:r>
      <w:r w:rsidR="00762A52">
        <w:t xml:space="preserve">і кухаря з даним програмним продуктом, можуть виникнути проблеми з наповненням таблиць, адже як ми знаємо у </w:t>
      </w:r>
      <w:r w:rsidR="00762A52">
        <w:rPr>
          <w:lang w:val="en-US"/>
        </w:rPr>
        <w:t>Excel</w:t>
      </w:r>
      <w:r w:rsidR="00762A52" w:rsidRPr="00762A52">
        <w:rPr>
          <w:lang w:val="ru-RU"/>
        </w:rPr>
        <w:t xml:space="preserve"> </w:t>
      </w:r>
      <w:r w:rsidR="00762A52">
        <w:t>немає зв’язків між таблицями</w:t>
      </w:r>
      <w:r w:rsidR="002E4032" w:rsidRPr="002E4032">
        <w:rPr>
          <w:lang w:val="ru-RU"/>
        </w:rPr>
        <w:t xml:space="preserve"> [6]</w:t>
      </w:r>
      <w:r>
        <w:rPr>
          <w:lang w:val="ru-RU"/>
        </w:rPr>
        <w:t xml:space="preserve"> </w:t>
      </w:r>
      <w:r w:rsidR="00762A52">
        <w:t xml:space="preserve">. </w:t>
      </w:r>
    </w:p>
    <w:p w14:paraId="5FED17D2" w14:textId="77777777" w:rsidR="003A2EC6" w:rsidRDefault="003A2EC6" w:rsidP="00A62C67">
      <w:pPr>
        <w:ind w:firstLine="851"/>
      </w:pPr>
    </w:p>
    <w:p w14:paraId="2FD07DFF" w14:textId="3EE98E6B" w:rsidR="003A2EC6" w:rsidRDefault="003A2EC6" w:rsidP="003A2EC6">
      <w:r>
        <w:rPr>
          <w:rFonts w:ascii="Helvetica" w:hAnsi="Helvetica" w:cs="Helvetica"/>
          <w:noProof/>
          <w:sz w:val="24"/>
          <w:szCs w:val="24"/>
          <w:lang w:val="en-US" w:eastAsia="en-US"/>
        </w:rPr>
        <w:drawing>
          <wp:inline distT="0" distB="0" distL="0" distR="0" wp14:anchorId="065745A1" wp14:editId="25E1BBC4">
            <wp:extent cx="6120765" cy="3297865"/>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3297865"/>
                    </a:xfrm>
                    <a:prstGeom prst="rect">
                      <a:avLst/>
                    </a:prstGeom>
                    <a:noFill/>
                    <a:ln>
                      <a:noFill/>
                    </a:ln>
                  </pic:spPr>
                </pic:pic>
              </a:graphicData>
            </a:graphic>
          </wp:inline>
        </w:drawing>
      </w:r>
    </w:p>
    <w:p w14:paraId="25B7ABAB" w14:textId="1CC1D566" w:rsidR="003A2EC6" w:rsidRDefault="003A2EC6" w:rsidP="003A2EC6">
      <w:pPr>
        <w:jc w:val="center"/>
        <w:rPr>
          <w:lang w:val="en-US"/>
        </w:rPr>
      </w:pPr>
      <w:r>
        <w:t xml:space="preserve">Рисунок 1.2 – Скріншот </w:t>
      </w:r>
      <w:r>
        <w:rPr>
          <w:lang w:val="en-US"/>
        </w:rPr>
        <w:t>MS Excel</w:t>
      </w:r>
    </w:p>
    <w:p w14:paraId="5324756F" w14:textId="77777777" w:rsidR="003A2EC6" w:rsidRPr="003A2EC6" w:rsidRDefault="003A2EC6" w:rsidP="003A2EC6">
      <w:pPr>
        <w:jc w:val="center"/>
        <w:rPr>
          <w:lang w:val="en-US"/>
        </w:rPr>
      </w:pPr>
    </w:p>
    <w:p w14:paraId="0C99DC80" w14:textId="457750DE" w:rsidR="00172503" w:rsidRDefault="003A2EC6" w:rsidP="004029E7">
      <w:pPr>
        <w:ind w:firstLine="851"/>
        <w:rPr>
          <w:color w:val="000000" w:themeColor="text1"/>
          <w:szCs w:val="28"/>
          <w:lang w:val="en-US"/>
        </w:rPr>
      </w:pPr>
      <w:r>
        <w:rPr>
          <w:bCs/>
          <w:color w:val="000000" w:themeColor="text1"/>
          <w:szCs w:val="28"/>
          <w:lang w:val="en-US"/>
        </w:rPr>
        <w:lastRenderedPageBreak/>
        <w:t>MS Access (</w:t>
      </w:r>
      <w:r>
        <w:rPr>
          <w:bCs/>
          <w:color w:val="000000" w:themeColor="text1"/>
          <w:szCs w:val="28"/>
        </w:rPr>
        <w:t>рис.1.3)</w:t>
      </w:r>
      <w:r>
        <w:rPr>
          <w:color w:val="000000" w:themeColor="text1"/>
          <w:szCs w:val="28"/>
          <w:lang w:val="en-US"/>
        </w:rPr>
        <w:t xml:space="preserve"> </w:t>
      </w:r>
      <w:r w:rsidR="00172503" w:rsidRPr="00172503">
        <w:rPr>
          <w:color w:val="000000" w:themeColor="text1"/>
          <w:szCs w:val="28"/>
          <w:lang w:val="en-US"/>
        </w:rPr>
        <w:t xml:space="preserve">— </w:t>
      </w:r>
      <w:hyperlink r:id="rId15" w:history="1">
        <w:r w:rsidR="00172503" w:rsidRPr="00172503">
          <w:rPr>
            <w:color w:val="000000" w:themeColor="text1"/>
            <w:szCs w:val="28"/>
            <w:lang w:val="en-US"/>
          </w:rPr>
          <w:t>система управління базами даних</w:t>
        </w:r>
      </w:hyperlink>
      <w:r w:rsidR="00172503" w:rsidRPr="00172503">
        <w:rPr>
          <w:color w:val="000000" w:themeColor="text1"/>
          <w:szCs w:val="28"/>
          <w:lang w:val="en-US"/>
        </w:rPr>
        <w:t xml:space="preserve"> ,</w:t>
      </w:r>
      <w:hyperlink r:id="rId16" w:history="1">
        <w:r w:rsidR="00172503" w:rsidRPr="00172503">
          <w:rPr>
            <w:color w:val="000000" w:themeColor="text1"/>
            <w:szCs w:val="28"/>
            <w:lang w:val="en-US"/>
          </w:rPr>
          <w:t>програма</w:t>
        </w:r>
      </w:hyperlink>
      <w:r w:rsidR="00172503" w:rsidRPr="00172503">
        <w:rPr>
          <w:color w:val="000000" w:themeColor="text1"/>
          <w:szCs w:val="28"/>
          <w:lang w:val="en-US"/>
        </w:rPr>
        <w:t xml:space="preserve">, що входить до складу </w:t>
      </w:r>
      <w:hyperlink r:id="rId17" w:history="1">
        <w:r w:rsidR="00172503" w:rsidRPr="00172503">
          <w:rPr>
            <w:color w:val="000000" w:themeColor="text1"/>
            <w:szCs w:val="28"/>
            <w:lang w:val="en-US"/>
          </w:rPr>
          <w:t>пакету офісних програм</w:t>
        </w:r>
      </w:hyperlink>
      <w:r w:rsidR="00172503" w:rsidRPr="00172503">
        <w:rPr>
          <w:color w:val="000000" w:themeColor="text1"/>
          <w:szCs w:val="28"/>
          <w:lang w:val="en-US"/>
        </w:rPr>
        <w:t xml:space="preserve"> </w:t>
      </w:r>
      <w:hyperlink r:id="rId18" w:history="1">
        <w:r w:rsidR="00172503" w:rsidRPr="00172503">
          <w:rPr>
            <w:color w:val="000000" w:themeColor="text1"/>
            <w:szCs w:val="28"/>
            <w:lang w:val="en-US"/>
          </w:rPr>
          <w:t>Microsoft Office</w:t>
        </w:r>
      </w:hyperlink>
      <w:r w:rsidR="00172503" w:rsidRPr="00172503">
        <w:rPr>
          <w:color w:val="000000" w:themeColor="text1"/>
          <w:szCs w:val="28"/>
          <w:lang w:val="en-US"/>
        </w:rPr>
        <w:t xml:space="preserve">. Має широкий спектр функцій, включаючи зв'язані запити, сортування по різних полях, зв'язок із зовнішніми таблицями і базами даних. Завдяки вбудованій мові </w:t>
      </w:r>
      <w:hyperlink r:id="rId19" w:history="1">
        <w:r w:rsidR="00172503" w:rsidRPr="00172503">
          <w:rPr>
            <w:color w:val="000000" w:themeColor="text1"/>
            <w:szCs w:val="28"/>
            <w:lang w:val="en-US"/>
          </w:rPr>
          <w:t>VBA</w:t>
        </w:r>
      </w:hyperlink>
      <w:r w:rsidR="00172503" w:rsidRPr="00172503">
        <w:rPr>
          <w:color w:val="000000" w:themeColor="text1"/>
          <w:szCs w:val="28"/>
          <w:lang w:val="en-US"/>
        </w:rPr>
        <w:t xml:space="preserve">, в самому Access можна писати підпрограми, що працюють з старими версіями </w:t>
      </w:r>
      <w:r w:rsidR="00172503" w:rsidRPr="00172503">
        <w:rPr>
          <w:bCs/>
          <w:color w:val="000000" w:themeColor="text1"/>
          <w:szCs w:val="28"/>
          <w:lang w:val="en-US"/>
        </w:rPr>
        <w:t>Microsoft Office Access</w:t>
      </w:r>
      <w:r w:rsidR="00172503" w:rsidRPr="00172503">
        <w:rPr>
          <w:color w:val="000000" w:themeColor="text1"/>
          <w:szCs w:val="28"/>
          <w:lang w:val="en-US"/>
        </w:rPr>
        <w:t xml:space="preserve">. </w:t>
      </w:r>
    </w:p>
    <w:p w14:paraId="0D663A7B" w14:textId="5974A3E9" w:rsidR="003A2EC6" w:rsidRDefault="003A2EC6" w:rsidP="003A2EC6">
      <w:pPr>
        <w:jc w:val="center"/>
        <w:rPr>
          <w:color w:val="000000" w:themeColor="text1"/>
          <w:szCs w:val="28"/>
          <w:lang w:val="en-US"/>
        </w:rPr>
      </w:pPr>
      <w:r>
        <w:rPr>
          <w:rFonts w:ascii="Helvetica" w:hAnsi="Helvetica" w:cs="Helvetica"/>
          <w:noProof/>
          <w:sz w:val="24"/>
          <w:szCs w:val="24"/>
          <w:lang w:val="en-US" w:eastAsia="en-US"/>
        </w:rPr>
        <w:drawing>
          <wp:inline distT="0" distB="0" distL="0" distR="0" wp14:anchorId="2A36EC7C" wp14:editId="37F79760">
            <wp:extent cx="6120765" cy="3550873"/>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550873"/>
                    </a:xfrm>
                    <a:prstGeom prst="rect">
                      <a:avLst/>
                    </a:prstGeom>
                    <a:noFill/>
                    <a:ln>
                      <a:noFill/>
                    </a:ln>
                  </pic:spPr>
                </pic:pic>
              </a:graphicData>
            </a:graphic>
          </wp:inline>
        </w:drawing>
      </w:r>
      <w:r>
        <w:rPr>
          <w:color w:val="000000" w:themeColor="text1"/>
          <w:szCs w:val="28"/>
          <w:lang w:val="en-US"/>
        </w:rPr>
        <w:t>Рисунок 1.3 – Скріншот MS Access</w:t>
      </w:r>
    </w:p>
    <w:p w14:paraId="6AC10D2A" w14:textId="77777777" w:rsidR="003A2EC6" w:rsidRPr="003A2EC6" w:rsidRDefault="003A2EC6" w:rsidP="003A2EC6">
      <w:pPr>
        <w:jc w:val="center"/>
        <w:rPr>
          <w:color w:val="000000" w:themeColor="text1"/>
          <w:szCs w:val="28"/>
        </w:rPr>
      </w:pPr>
    </w:p>
    <w:p w14:paraId="05ACC30A" w14:textId="77777777" w:rsidR="00383432" w:rsidRDefault="00762A52" w:rsidP="004029E7">
      <w:pPr>
        <w:ind w:firstLine="851"/>
        <w:rPr>
          <w:lang w:val="ru-RU"/>
        </w:rPr>
      </w:pPr>
      <w:r>
        <w:t xml:space="preserve">Хоча використання офісного пакету від компанії </w:t>
      </w:r>
      <w:r>
        <w:rPr>
          <w:lang w:val="en-US"/>
        </w:rPr>
        <w:t>Microsoft</w:t>
      </w:r>
      <w:r>
        <w:t xml:space="preserve"> можливе</w:t>
      </w:r>
      <w:r w:rsidRPr="00762A52">
        <w:rPr>
          <w:lang w:val="ru-RU"/>
        </w:rPr>
        <w:t>,</w:t>
      </w:r>
      <w:r>
        <w:rPr>
          <w:lang w:val="ru-RU"/>
        </w:rPr>
        <w:t xml:space="preserve"> оптимальнішим варіантом буде застосування спеціальних програмних продуктів.</w:t>
      </w:r>
    </w:p>
    <w:p w14:paraId="4FC31460" w14:textId="0B22F734" w:rsidR="0066409A" w:rsidRDefault="00762A52" w:rsidP="004029E7">
      <w:pPr>
        <w:ind w:firstLine="851"/>
      </w:pPr>
      <w:r>
        <w:t xml:space="preserve">Одним з рішень є програмний продукт </w:t>
      </w:r>
      <w:r w:rsidR="0066409A">
        <w:rPr>
          <w:lang w:val="ru-RU"/>
        </w:rPr>
        <w:t>«</w:t>
      </w:r>
      <w:r>
        <w:rPr>
          <w:lang w:val="en-US"/>
        </w:rPr>
        <w:t>i</w:t>
      </w:r>
      <w:r>
        <w:t>Общепит</w:t>
      </w:r>
      <w:r w:rsidR="0066409A">
        <w:rPr>
          <w:lang w:val="ru-RU"/>
        </w:rPr>
        <w:t>»</w:t>
      </w:r>
      <w:r>
        <w:t xml:space="preserve"> від компанії 1С</w:t>
      </w:r>
      <w:r w:rsidR="0066409A">
        <w:rPr>
          <w:lang w:val="ru-RU"/>
        </w:rPr>
        <w:t xml:space="preserve"> </w:t>
      </w:r>
      <w:r w:rsidR="0066409A" w:rsidRPr="00362E7E">
        <w:rPr>
          <w:lang w:val="ru-RU"/>
        </w:rPr>
        <w:t>[</w:t>
      </w:r>
      <w:r w:rsidR="0066409A" w:rsidRPr="002E4032">
        <w:rPr>
          <w:lang w:val="ru-RU"/>
        </w:rPr>
        <w:t>7</w:t>
      </w:r>
      <w:r w:rsidR="0066409A" w:rsidRPr="00362E7E">
        <w:rPr>
          <w:lang w:val="ru-RU"/>
        </w:rPr>
        <w:t>]</w:t>
      </w:r>
      <w:r w:rsidR="003A2EC6">
        <w:rPr>
          <w:lang w:val="ru-RU"/>
        </w:rPr>
        <w:t xml:space="preserve"> (рис.1.4)</w:t>
      </w:r>
      <w:r>
        <w:t xml:space="preserve">. </w:t>
      </w:r>
      <w:r w:rsidR="007773FD">
        <w:t xml:space="preserve">Він дозволяє комплексно автоматизувати вирішення задачі обліку і управління ні підприємствах громадського харчування. </w:t>
      </w:r>
    </w:p>
    <w:p w14:paraId="09F17421" w14:textId="77777777" w:rsidR="0066409A" w:rsidRPr="00A100C8" w:rsidRDefault="007773FD" w:rsidP="004029E7">
      <w:pPr>
        <w:ind w:firstLine="851"/>
      </w:pPr>
      <w:r>
        <w:t>ПП автоматизує роботу одразу декількох віділів закладу громадського харчування, а саме: бухгалтера, бармена, кухаря. Створено на базі «1С-</w:t>
      </w:r>
      <w:r>
        <w:lastRenderedPageBreak/>
        <w:t xml:space="preserve">Предприятие». </w:t>
      </w:r>
      <w:r w:rsidR="00A100C8">
        <w:t>«</w:t>
      </w:r>
      <w:r w:rsidR="00A100C8" w:rsidRPr="00A100C8">
        <w:t>іОбщепит</w:t>
      </w:r>
      <w:r w:rsidR="00A100C8">
        <w:t>»</w:t>
      </w:r>
      <w:r w:rsidR="00A100C8" w:rsidRPr="00A100C8">
        <w:t xml:space="preserve"> дозволяє швидко і правильно оформити замовлення на гостей, проконтролювати його видачу і швидко розрахувати клієнта.</w:t>
      </w:r>
      <w:r w:rsidR="00A100C8">
        <w:t xml:space="preserve"> «</w:t>
      </w:r>
      <w:r w:rsidR="00A100C8" w:rsidRPr="00A100C8">
        <w:t>іОбщеп</w:t>
      </w:r>
      <w:r w:rsidR="00A100C8">
        <w:t>и</w:t>
      </w:r>
      <w:r w:rsidR="00A100C8" w:rsidRPr="00A100C8">
        <w:t>т</w:t>
      </w:r>
      <w:r w:rsidR="00A100C8">
        <w:t>»</w:t>
      </w:r>
      <w:r w:rsidR="00A100C8" w:rsidRPr="00A100C8">
        <w:t xml:space="preserve"> дозволяє не тільки вести облік по калькуляційних картах, але й розробляти їх. Дозволяє вводити окремі факти приготування страв і заготовки напівфабрикатів</w:t>
      </w:r>
    </w:p>
    <w:p w14:paraId="0F00D3E2" w14:textId="77777777" w:rsidR="00762A52" w:rsidRDefault="007773FD" w:rsidP="004029E7">
      <w:pPr>
        <w:ind w:firstLine="851"/>
      </w:pPr>
      <w:r>
        <w:t xml:space="preserve">Недоліками даного ПП є великі </w:t>
      </w:r>
      <w:r w:rsidR="00362E7E">
        <w:t xml:space="preserve">вимоги до апаратної частини ПК. Часто для коректної роботи використовують термінальні сервери. Тому використання даного ПП є досить дорогим, адже крім купівлі ліцензії </w:t>
      </w:r>
      <w:r w:rsidR="00362E7E">
        <w:rPr>
          <w:lang w:val="en-US"/>
        </w:rPr>
        <w:t>i</w:t>
      </w:r>
      <w:r w:rsidR="00362E7E">
        <w:t>Общепит, користувач повинен мати ПК з високими показниками апаратної частини або винаймати термінальний сервер. Крім цього у даному ПП функціонал автоматизування робочого місця кухаря урізаний, адже в основному наголос робиться на автоматизації робочого місця офіціанта.</w:t>
      </w:r>
    </w:p>
    <w:p w14:paraId="17F9B00A" w14:textId="77777777" w:rsidR="003A2EC6" w:rsidRDefault="003A2EC6" w:rsidP="004029E7">
      <w:pPr>
        <w:ind w:firstLine="851"/>
      </w:pPr>
    </w:p>
    <w:p w14:paraId="57722B6E" w14:textId="7F12012F" w:rsidR="003A2EC6" w:rsidRDefault="003A2EC6" w:rsidP="003A2EC6">
      <w:r>
        <w:rPr>
          <w:rFonts w:ascii="Helvetica" w:hAnsi="Helvetica" w:cs="Helvetica"/>
          <w:noProof/>
          <w:sz w:val="24"/>
          <w:szCs w:val="24"/>
          <w:lang w:val="en-US" w:eastAsia="en-US"/>
        </w:rPr>
        <w:drawing>
          <wp:inline distT="0" distB="0" distL="0" distR="0" wp14:anchorId="134184B9" wp14:editId="3C0E9F15">
            <wp:extent cx="6120765" cy="2397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2397825"/>
                    </a:xfrm>
                    <a:prstGeom prst="rect">
                      <a:avLst/>
                    </a:prstGeom>
                    <a:noFill/>
                    <a:ln>
                      <a:noFill/>
                    </a:ln>
                  </pic:spPr>
                </pic:pic>
              </a:graphicData>
            </a:graphic>
          </wp:inline>
        </w:drawing>
      </w:r>
    </w:p>
    <w:p w14:paraId="60E32714" w14:textId="59946E8B" w:rsidR="003A2EC6" w:rsidRDefault="003A2EC6" w:rsidP="003A2EC6">
      <w:pPr>
        <w:jc w:val="center"/>
      </w:pPr>
      <w:r>
        <w:t xml:space="preserve">Рисунок 1.4 – Скріншот </w:t>
      </w:r>
      <w:r>
        <w:rPr>
          <w:lang w:val="en-US"/>
        </w:rPr>
        <w:t>i</w:t>
      </w:r>
      <w:r>
        <w:t>Общепит</w:t>
      </w:r>
    </w:p>
    <w:p w14:paraId="267B0C52" w14:textId="77777777" w:rsidR="003A2EC6" w:rsidRPr="003A2EC6" w:rsidRDefault="003A2EC6" w:rsidP="003A2EC6"/>
    <w:p w14:paraId="2DCD39ED" w14:textId="2E61B2A6" w:rsidR="00362E7E" w:rsidRDefault="00362E7E" w:rsidP="004029E7">
      <w:pPr>
        <w:ind w:firstLine="851"/>
      </w:pPr>
      <w:r>
        <w:t>Наступним рішенням є ПП РестАрт: АРМ Повара від компанії 1С-</w:t>
      </w:r>
      <w:r>
        <w:rPr>
          <w:lang w:val="en-US"/>
        </w:rPr>
        <w:t>Rarus</w:t>
      </w:r>
      <w:r w:rsidRPr="00362E7E">
        <w:rPr>
          <w:lang w:val="ru-RU"/>
        </w:rPr>
        <w:t xml:space="preserve"> </w:t>
      </w:r>
      <w:r>
        <w:rPr>
          <w:lang w:val="en-US"/>
        </w:rPr>
        <w:t>Ltd</w:t>
      </w:r>
      <w:r w:rsidR="003A2EC6">
        <w:rPr>
          <w:lang w:val="en-US"/>
        </w:rPr>
        <w:t xml:space="preserve"> (рис.1.5)</w:t>
      </w:r>
      <w:r w:rsidRPr="00362E7E">
        <w:rPr>
          <w:lang w:val="ru-RU"/>
        </w:rPr>
        <w:t xml:space="preserve">. </w:t>
      </w:r>
      <w:r>
        <w:rPr>
          <w:lang w:val="ru-RU"/>
        </w:rPr>
        <w:t xml:space="preserve">Це мобільний додаток для планшетів на базі </w:t>
      </w:r>
      <w:r>
        <w:rPr>
          <w:lang w:val="en-US"/>
        </w:rPr>
        <w:t>Android</w:t>
      </w:r>
      <w:r w:rsidRPr="00362E7E">
        <w:rPr>
          <w:lang w:val="ru-RU"/>
        </w:rPr>
        <w:t xml:space="preserve">. </w:t>
      </w:r>
      <w:r>
        <w:t xml:space="preserve">Знаходиться у демо версії. У даному ПП при завантаженні є вбудована база страв з можливістю поповнення списку, рецептура, технологія приготування та вимоги зовнішнього вигляду страви. </w:t>
      </w:r>
      <w:r w:rsidR="00AA4A5B">
        <w:t xml:space="preserve">Щодо недоліків, функціонал ПП обмежується </w:t>
      </w:r>
      <w:r w:rsidR="00AA4A5B">
        <w:lastRenderedPageBreak/>
        <w:t xml:space="preserve">тільки приготуванням і подачею страв. </w:t>
      </w:r>
      <w:r w:rsidR="00AA4A5B">
        <w:rPr>
          <w:lang w:val="en-US"/>
        </w:rPr>
        <w:t>Beta</w:t>
      </w:r>
      <w:r w:rsidR="00AA4A5B" w:rsidRPr="00AA4A5B">
        <w:rPr>
          <w:lang w:val="ru-RU"/>
        </w:rPr>
        <w:t xml:space="preserve"> </w:t>
      </w:r>
      <w:r w:rsidR="00AA4A5B">
        <w:t>версія означає, що ПП знаходиться на стадії розробки, тому можливі баги при роботі</w:t>
      </w:r>
      <w:r w:rsidR="0082119E">
        <w:t xml:space="preserve"> </w:t>
      </w:r>
      <w:r w:rsidR="0082119E" w:rsidRPr="0082119E">
        <w:rPr>
          <w:lang w:val="ru-RU"/>
        </w:rPr>
        <w:t>[</w:t>
      </w:r>
      <w:r w:rsidR="002E4032">
        <w:rPr>
          <w:lang w:val="ru-RU"/>
        </w:rPr>
        <w:t>8</w:t>
      </w:r>
      <w:r w:rsidR="0082119E" w:rsidRPr="0082119E">
        <w:rPr>
          <w:lang w:val="ru-RU"/>
        </w:rPr>
        <w:t>]</w:t>
      </w:r>
      <w:r w:rsidR="00AA4A5B">
        <w:t>.</w:t>
      </w:r>
    </w:p>
    <w:p w14:paraId="3534151C" w14:textId="77777777" w:rsidR="00AA4A5B" w:rsidRDefault="00AA4A5B" w:rsidP="004029E7">
      <w:pPr>
        <w:ind w:firstLine="851"/>
      </w:pPr>
      <w:r>
        <w:t>На ринку існує не</w:t>
      </w:r>
      <w:r w:rsidR="007F6EFF">
        <w:t>багато програмних продуктів для, які можуть ефективно оптимізувати роботу кухаря</w:t>
      </w:r>
      <w:r>
        <w:t xml:space="preserve">. Основним недоліком існуючих </w:t>
      </w:r>
      <w:r w:rsidR="005B094A" w:rsidRPr="007F6EFF">
        <w:t xml:space="preserve">систем </w:t>
      </w:r>
      <w:r>
        <w:t xml:space="preserve">можна вважати обмежений функціонал. Тому доцільною є розробка програмного продукту направленого на автоматизацію робочого місця працівника кухні з можливістю </w:t>
      </w:r>
      <w:r w:rsidR="007F6EFF">
        <w:t>регістрації</w:t>
      </w:r>
      <w:r w:rsidR="005B094A" w:rsidRPr="007F6EFF">
        <w:t xml:space="preserve"> </w:t>
      </w:r>
      <w:r>
        <w:t xml:space="preserve">приготування страв, </w:t>
      </w:r>
      <w:r w:rsidR="0082119E">
        <w:t>прийняття поставок та виконання ревізій.</w:t>
      </w:r>
    </w:p>
    <w:p w14:paraId="57752361" w14:textId="77777777" w:rsidR="003A2EC6" w:rsidRDefault="003A2EC6" w:rsidP="004029E7">
      <w:pPr>
        <w:ind w:firstLine="851"/>
      </w:pPr>
    </w:p>
    <w:p w14:paraId="750F5036" w14:textId="757A1976" w:rsidR="003A2EC6" w:rsidRDefault="003A2EC6" w:rsidP="003A2EC6">
      <w:r>
        <w:rPr>
          <w:rFonts w:ascii="Helvetica" w:hAnsi="Helvetica" w:cs="Helvetica"/>
          <w:noProof/>
          <w:sz w:val="24"/>
          <w:szCs w:val="24"/>
          <w:lang w:val="en-US" w:eastAsia="en-US"/>
        </w:rPr>
        <w:drawing>
          <wp:inline distT="0" distB="0" distL="0" distR="0" wp14:anchorId="7EEAC262" wp14:editId="16C32528">
            <wp:extent cx="6120765" cy="4287392"/>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4287392"/>
                    </a:xfrm>
                    <a:prstGeom prst="rect">
                      <a:avLst/>
                    </a:prstGeom>
                    <a:noFill/>
                    <a:ln>
                      <a:noFill/>
                    </a:ln>
                  </pic:spPr>
                </pic:pic>
              </a:graphicData>
            </a:graphic>
          </wp:inline>
        </w:drawing>
      </w:r>
    </w:p>
    <w:p w14:paraId="5CBC9A24" w14:textId="1226D437" w:rsidR="00BD0765" w:rsidRDefault="003A2EC6" w:rsidP="003A2EC6">
      <w:pPr>
        <w:spacing w:line="240" w:lineRule="auto"/>
        <w:jc w:val="center"/>
      </w:pPr>
      <w:r w:rsidRPr="003A2EC6">
        <w:rPr>
          <w:color w:val="000000" w:themeColor="text1"/>
          <w:lang w:val="en-US"/>
        </w:rPr>
        <w:t>Рисунок 1.5 – Скріншот РестАрт: АРМ Повара</w:t>
      </w:r>
      <w:r w:rsidR="00BD0765">
        <w:br w:type="page"/>
      </w:r>
    </w:p>
    <w:p w14:paraId="4A72302B" w14:textId="77777777" w:rsidR="00383432" w:rsidRDefault="00383432" w:rsidP="004029E7">
      <w:pPr>
        <w:ind w:firstLine="851"/>
      </w:pPr>
    </w:p>
    <w:p w14:paraId="19AEBA57" w14:textId="77777777" w:rsidR="00B86F6F" w:rsidRDefault="00B86F6F" w:rsidP="00B86F6F">
      <w:pPr>
        <w:pStyle w:val="3"/>
        <w:spacing w:line="480" w:lineRule="auto"/>
      </w:pPr>
      <w:bookmarkStart w:id="6" w:name="_Toc450815811"/>
      <w:r>
        <w:t>1.2.2. Аналіз сучасних засобів створення програмного забезпечення</w:t>
      </w:r>
      <w:bookmarkEnd w:id="6"/>
    </w:p>
    <w:p w14:paraId="5F2F517A" w14:textId="77777777" w:rsidR="00B86F6F" w:rsidRDefault="00B86F6F" w:rsidP="00E05B23">
      <w:pPr>
        <w:ind w:firstLine="851"/>
      </w:pPr>
    </w:p>
    <w:p w14:paraId="3555A62A" w14:textId="77777777" w:rsidR="00B86F6F" w:rsidRPr="00EB25AD" w:rsidRDefault="00B86F6F" w:rsidP="00C32806">
      <w:pPr>
        <w:ind w:firstLine="851"/>
      </w:pPr>
      <w:r>
        <w:t>Для розробки програмного продукту направленого на автоматизацію робочого місця працівника кухні, перш  за все потрібно обрати п</w:t>
      </w:r>
      <w:r w:rsidR="00C32806">
        <w:t xml:space="preserve">рограмну платформу. Найбільш популярними є: </w:t>
      </w:r>
      <w:r w:rsidR="00C32806">
        <w:rPr>
          <w:lang w:val="en-US"/>
        </w:rPr>
        <w:t>Microsft</w:t>
      </w:r>
      <w:r w:rsidR="00C32806" w:rsidRPr="00EB25AD">
        <w:t xml:space="preserve"> .</w:t>
      </w:r>
      <w:r w:rsidR="00C32806">
        <w:rPr>
          <w:lang w:val="en-US"/>
        </w:rPr>
        <w:t>Net</w:t>
      </w:r>
      <w:r w:rsidR="00C32806" w:rsidRPr="00EB25AD">
        <w:t xml:space="preserve">, </w:t>
      </w:r>
      <w:r w:rsidR="00E05B23">
        <w:rPr>
          <w:lang w:val="en-US"/>
        </w:rPr>
        <w:t>Mono</w:t>
      </w:r>
      <w:r w:rsidR="00C32806" w:rsidRPr="00EB25AD">
        <w:t xml:space="preserve">, </w:t>
      </w:r>
      <w:r w:rsidR="00C32806">
        <w:rPr>
          <w:lang w:val="en-US"/>
        </w:rPr>
        <w:t>Java</w:t>
      </w:r>
      <w:r w:rsidR="00C32806" w:rsidRPr="00EB25AD">
        <w:t>.</w:t>
      </w:r>
    </w:p>
    <w:p w14:paraId="31D461DD" w14:textId="77777777" w:rsidR="00C32806" w:rsidRDefault="00C32806" w:rsidP="00DA0C74">
      <w:pPr>
        <w:ind w:firstLine="851"/>
        <w:rPr>
          <w:szCs w:val="28"/>
          <w:shd w:val="clear" w:color="auto" w:fill="FFFFFF"/>
        </w:rPr>
      </w:pPr>
      <w:r w:rsidRPr="00FD20E1">
        <w:rPr>
          <w:bCs/>
          <w:szCs w:val="28"/>
          <w:shd w:val="clear" w:color="auto" w:fill="FFFFFF"/>
        </w:rPr>
        <w:t>Microsoft .NET</w:t>
      </w:r>
      <w:r w:rsidRPr="00C32806">
        <w:rPr>
          <w:rStyle w:val="apple-converted-space"/>
          <w:szCs w:val="28"/>
          <w:shd w:val="clear" w:color="auto" w:fill="FFFFFF"/>
        </w:rPr>
        <w:t> </w:t>
      </w:r>
      <w:r>
        <w:rPr>
          <w:szCs w:val="28"/>
          <w:shd w:val="clear" w:color="auto" w:fill="FFFFFF"/>
        </w:rPr>
        <w:t xml:space="preserve"> </w:t>
      </w:r>
      <w:r w:rsidRPr="00C32806">
        <w:rPr>
          <w:szCs w:val="28"/>
          <w:shd w:val="clear" w:color="auto" w:fill="FFFFFF"/>
        </w:rPr>
        <w:t>— програмна технологія, запропонована фірмою</w:t>
      </w:r>
      <w:r w:rsidRPr="00C32806">
        <w:rPr>
          <w:rStyle w:val="apple-converted-space"/>
          <w:szCs w:val="28"/>
          <w:shd w:val="clear" w:color="auto" w:fill="FFFFFF"/>
        </w:rPr>
        <w:t> </w:t>
      </w:r>
      <w:hyperlink r:id="rId23" w:tooltip="Microsoft" w:history="1">
        <w:r w:rsidRPr="00C32806">
          <w:rPr>
            <w:rStyle w:val="Hyperlink"/>
            <w:color w:val="auto"/>
            <w:szCs w:val="28"/>
            <w:shd w:val="clear" w:color="auto" w:fill="FFFFFF"/>
          </w:rPr>
          <w:t>Microsoft</w:t>
        </w:r>
      </w:hyperlink>
      <w:r w:rsidRPr="00C32806">
        <w:rPr>
          <w:rStyle w:val="apple-converted-space"/>
          <w:szCs w:val="28"/>
          <w:shd w:val="clear" w:color="auto" w:fill="FFFFFF"/>
        </w:rPr>
        <w:t> </w:t>
      </w:r>
      <w:r w:rsidRPr="00C32806">
        <w:rPr>
          <w:szCs w:val="28"/>
          <w:shd w:val="clear" w:color="auto" w:fill="FFFFFF"/>
        </w:rPr>
        <w:t>як платформа для створення як звичайних програм, так і</w:t>
      </w:r>
      <w:r w:rsidRPr="00C32806">
        <w:rPr>
          <w:rStyle w:val="apple-converted-space"/>
          <w:szCs w:val="28"/>
          <w:shd w:val="clear" w:color="auto" w:fill="FFFFFF"/>
        </w:rPr>
        <w:t> </w:t>
      </w:r>
      <w:hyperlink r:id="rId24" w:tooltip="Веб-застосунок" w:history="1">
        <w:r w:rsidRPr="00C32806">
          <w:rPr>
            <w:rStyle w:val="Hyperlink"/>
            <w:color w:val="auto"/>
            <w:szCs w:val="28"/>
            <w:shd w:val="clear" w:color="auto" w:fill="FFFFFF"/>
          </w:rPr>
          <w:t>веб-застосунків</w:t>
        </w:r>
      </w:hyperlink>
      <w:r w:rsidRPr="00C32806">
        <w:rPr>
          <w:szCs w:val="28"/>
          <w:shd w:val="clear" w:color="auto" w:fill="FFFFFF"/>
        </w:rPr>
        <w:t>. Багато в чому є продовженням ідей та принципів, покладених в технологію</w:t>
      </w:r>
      <w:r w:rsidRPr="00C32806">
        <w:rPr>
          <w:rStyle w:val="apple-converted-space"/>
          <w:szCs w:val="28"/>
          <w:shd w:val="clear" w:color="auto" w:fill="FFFFFF"/>
        </w:rPr>
        <w:t> </w:t>
      </w:r>
      <w:hyperlink r:id="rId25" w:tooltip="Java" w:history="1">
        <w:r w:rsidRPr="00C32806">
          <w:rPr>
            <w:rStyle w:val="Hyperlink"/>
            <w:color w:val="auto"/>
            <w:szCs w:val="28"/>
            <w:shd w:val="clear" w:color="auto" w:fill="FFFFFF"/>
          </w:rPr>
          <w:t>Java</w:t>
        </w:r>
      </w:hyperlink>
      <w:r w:rsidRPr="00C32806">
        <w:rPr>
          <w:szCs w:val="28"/>
          <w:shd w:val="clear" w:color="auto" w:fill="FFFFFF"/>
        </w:rPr>
        <w:t>. Одною з ідей .NET є сумісність служб, написаних різними</w:t>
      </w:r>
      <w:r w:rsidRPr="00C32806">
        <w:rPr>
          <w:rStyle w:val="apple-converted-space"/>
          <w:szCs w:val="28"/>
          <w:shd w:val="clear" w:color="auto" w:fill="FFFFFF"/>
        </w:rPr>
        <w:t> </w:t>
      </w:r>
      <w:hyperlink r:id="rId26" w:tooltip="Мова програмування" w:history="1">
        <w:r w:rsidRPr="00C32806">
          <w:rPr>
            <w:rStyle w:val="Hyperlink"/>
            <w:color w:val="auto"/>
            <w:szCs w:val="28"/>
            <w:shd w:val="clear" w:color="auto" w:fill="FFFFFF"/>
          </w:rPr>
          <w:t>мовами</w:t>
        </w:r>
      </w:hyperlink>
      <w:r w:rsidRPr="00C32806">
        <w:rPr>
          <w:szCs w:val="28"/>
          <w:shd w:val="clear" w:color="auto" w:fill="FFFFFF"/>
        </w:rPr>
        <w:t>. Хоча ця можливість рекламується Microsoft як перевага .NET, платформа Java має таку саму можливість.</w:t>
      </w:r>
    </w:p>
    <w:p w14:paraId="3BBB3580" w14:textId="77777777" w:rsidR="00C32806" w:rsidRDefault="00C32806" w:rsidP="00DA0C74">
      <w:pPr>
        <w:ind w:firstLine="851"/>
        <w:rPr>
          <w:szCs w:val="28"/>
          <w:shd w:val="clear" w:color="auto" w:fill="FFFFFF"/>
        </w:rPr>
      </w:pPr>
      <w:r w:rsidRPr="00C32806">
        <w:rPr>
          <w:szCs w:val="28"/>
          <w:shd w:val="clear" w:color="auto" w:fill="FFFFFF"/>
        </w:rPr>
        <w:t>Середовища розробки .NET-програм:</w:t>
      </w:r>
      <w:r w:rsidRPr="00C32806">
        <w:rPr>
          <w:rStyle w:val="apple-converted-space"/>
          <w:szCs w:val="28"/>
          <w:shd w:val="clear" w:color="auto" w:fill="FFFFFF"/>
        </w:rPr>
        <w:t> </w:t>
      </w:r>
      <w:hyperlink r:id="rId27" w:tooltip="Visual Studio .NET" w:history="1">
        <w:r w:rsidRPr="00C32806">
          <w:rPr>
            <w:rStyle w:val="Hyperlink"/>
            <w:color w:val="auto"/>
            <w:szCs w:val="28"/>
            <w:shd w:val="clear" w:color="auto" w:fill="FFFFFF"/>
          </w:rPr>
          <w:t>Visual Studio .NET</w:t>
        </w:r>
      </w:hyperlink>
      <w:r w:rsidRPr="00C32806">
        <w:rPr>
          <w:rStyle w:val="apple-converted-space"/>
          <w:szCs w:val="28"/>
          <w:shd w:val="clear" w:color="auto" w:fill="FFFFFF"/>
        </w:rPr>
        <w:t> </w:t>
      </w:r>
      <w:r w:rsidRPr="00C32806">
        <w:rPr>
          <w:szCs w:val="28"/>
          <w:shd w:val="clear" w:color="auto" w:fill="FFFFFF"/>
        </w:rPr>
        <w:t>(C++, C#, J#),</w:t>
      </w:r>
      <w:r>
        <w:rPr>
          <w:rStyle w:val="apple-converted-space"/>
          <w:szCs w:val="28"/>
          <w:shd w:val="clear" w:color="auto" w:fill="FFFFFF"/>
        </w:rPr>
        <w:t xml:space="preserve"> </w:t>
      </w:r>
      <w:hyperlink r:id="rId28" w:tooltip="SharpDevelop (ще не написана)" w:history="1">
        <w:r w:rsidRPr="00C32806">
          <w:rPr>
            <w:rStyle w:val="Hyperlink"/>
            <w:color w:val="auto"/>
            <w:szCs w:val="28"/>
            <w:shd w:val="clear" w:color="auto" w:fill="FFFFFF"/>
          </w:rPr>
          <w:t>SharpDevelop</w:t>
        </w:r>
      </w:hyperlink>
      <w:r w:rsidRPr="00C32806">
        <w:rPr>
          <w:szCs w:val="28"/>
          <w:shd w:val="clear" w:color="auto" w:fill="FFFFFF"/>
        </w:rPr>
        <w:t>,</w:t>
      </w:r>
      <w:r>
        <w:rPr>
          <w:rStyle w:val="apple-converted-space"/>
          <w:szCs w:val="28"/>
          <w:shd w:val="clear" w:color="auto" w:fill="FFFFFF"/>
        </w:rPr>
        <w:t xml:space="preserve"> </w:t>
      </w:r>
      <w:hyperlink r:id="rId29" w:tooltip="Borland" w:history="1">
        <w:r w:rsidRPr="00C32806">
          <w:rPr>
            <w:rStyle w:val="Hyperlink"/>
            <w:color w:val="auto"/>
            <w:szCs w:val="28"/>
            <w:shd w:val="clear" w:color="auto" w:fill="FFFFFF"/>
          </w:rPr>
          <w:t>Borland</w:t>
        </w:r>
      </w:hyperlink>
      <w:r w:rsidRPr="00C32806">
        <w:rPr>
          <w:rStyle w:val="apple-converted-space"/>
          <w:szCs w:val="28"/>
          <w:shd w:val="clear" w:color="auto" w:fill="FFFFFF"/>
        </w:rPr>
        <w:t> </w:t>
      </w:r>
      <w:r w:rsidRPr="00C32806">
        <w:rPr>
          <w:szCs w:val="28"/>
          <w:shd w:val="clear" w:color="auto" w:fill="FFFFFF"/>
        </w:rPr>
        <w:t>Developer Studio (Delphi, C#) тощо. Середовище</w:t>
      </w:r>
      <w:r w:rsidRPr="00C32806">
        <w:rPr>
          <w:rStyle w:val="apple-converted-space"/>
          <w:szCs w:val="28"/>
          <w:shd w:val="clear" w:color="auto" w:fill="FFFFFF"/>
        </w:rPr>
        <w:t> </w:t>
      </w:r>
      <w:hyperlink r:id="rId30" w:tooltip="Eclipse" w:history="1">
        <w:r w:rsidRPr="00C32806">
          <w:rPr>
            <w:rStyle w:val="Hyperlink"/>
            <w:color w:val="auto"/>
            <w:szCs w:val="28"/>
            <w:shd w:val="clear" w:color="auto" w:fill="FFFFFF"/>
          </w:rPr>
          <w:t>Eclipse</w:t>
        </w:r>
      </w:hyperlink>
      <w:r w:rsidRPr="00C32806">
        <w:rPr>
          <w:rStyle w:val="apple-converted-space"/>
          <w:szCs w:val="28"/>
          <w:shd w:val="clear" w:color="auto" w:fill="FFFFFF"/>
        </w:rPr>
        <w:t> </w:t>
      </w:r>
      <w:r w:rsidRPr="00C32806">
        <w:rPr>
          <w:szCs w:val="28"/>
          <w:shd w:val="clear" w:color="auto" w:fill="FFFFFF"/>
        </w:rPr>
        <w:t>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14:paraId="18003DA7" w14:textId="77777777" w:rsidR="00DA0C74" w:rsidRPr="00DA0C74" w:rsidRDefault="00DA0C74" w:rsidP="00DA0C74">
      <w:pPr>
        <w:ind w:firstLine="851"/>
        <w:rPr>
          <w:szCs w:val="28"/>
        </w:rPr>
      </w:pPr>
      <w:r w:rsidRPr="00DA0C74">
        <w:rPr>
          <w:szCs w:val="28"/>
        </w:rPr>
        <w:t xml:space="preserve">Програмна платформа </w:t>
      </w:r>
      <w:r w:rsidRPr="00FD20E1">
        <w:rPr>
          <w:szCs w:val="28"/>
        </w:rPr>
        <w:t>Java</w:t>
      </w:r>
      <w:r w:rsidRPr="00DA0C74">
        <w:rPr>
          <w:szCs w:val="28"/>
        </w:rPr>
        <w:t xml:space="preserve"> </w:t>
      </w:r>
      <w:r w:rsidR="00BD0765">
        <w:rPr>
          <w:szCs w:val="28"/>
          <w:shd w:val="clear" w:color="auto" w:fill="FFFFFF"/>
        </w:rPr>
        <w:t>–</w:t>
      </w:r>
      <w:r w:rsidRPr="00C32806">
        <w:rPr>
          <w:szCs w:val="28"/>
          <w:shd w:val="clear" w:color="auto" w:fill="FFFFFF"/>
        </w:rPr>
        <w:t xml:space="preserve"> </w:t>
      </w:r>
      <w:r w:rsidRPr="00DA0C74">
        <w:rPr>
          <w:szCs w:val="28"/>
        </w:rPr>
        <w:t>ряд</w:t>
      </w:r>
      <w:r w:rsidR="00BD0765" w:rsidRPr="00BD0765">
        <w:rPr>
          <w:szCs w:val="28"/>
        </w:rPr>
        <w:t xml:space="preserve"> </w:t>
      </w:r>
      <w:r w:rsidRPr="00DA0C74">
        <w:rPr>
          <w:szCs w:val="28"/>
        </w:rPr>
        <w:t>програмних продуктів і специфікацій компанії Sun Microsystems, раніше незалежної компанії, а нині дочірньої компанії корпорації Oracle, які спільно надають систему для розробки прикладного програмного забезпечення та вбудовування її в будь-який крос-платформенне програмне забезпечення. Java використовується в самих різних комп'ютерних платформах від вбудованих пристроїв і мобільних телефонів в нижньому ціновому сегменті, до корпоративних серверів і суперкомп'ютерів у вищому ціновому сегменті. Хоча Java-аплети рідко використовуються в настільних комп'ютерах, проте вони в них іноді використовуються для поліпшення функціональності і підвищення безпеки при перегляді всесвітньої павутини.</w:t>
      </w:r>
    </w:p>
    <w:p w14:paraId="5C49F473" w14:textId="77777777" w:rsidR="00DA0C74" w:rsidRDefault="00DA0C74" w:rsidP="00DA0C74">
      <w:pPr>
        <w:ind w:firstLine="851"/>
        <w:rPr>
          <w:szCs w:val="28"/>
        </w:rPr>
      </w:pPr>
      <w:r w:rsidRPr="00DA0C74">
        <w:rPr>
          <w:szCs w:val="28"/>
        </w:rPr>
        <w:lastRenderedPageBreak/>
        <w:t xml:space="preserve">Програмний код, написаний на Java, віртуальна машина Java перетворить в байт-код Java. Однак є компілятори байт-коду для інших мов програмування, таких як Ada, JavaScript, Python, і Ruby. Також є кілька нових мов програмування, розроблених для роботи з віртуальною машиною Java. Це такі мови як Scala, Clojure and Groovy. Синтаксис Java </w:t>
      </w:r>
      <w:r>
        <w:rPr>
          <w:szCs w:val="28"/>
        </w:rPr>
        <w:t>в</w:t>
      </w:r>
      <w:r w:rsidRPr="00DA0C74">
        <w:rPr>
          <w:szCs w:val="28"/>
        </w:rPr>
        <w:t xml:space="preserve"> основному запозичений з Сі і C ++, але об'єктно-орієнтовані можливості засновані на моделі, використовуван</w:t>
      </w:r>
      <w:r>
        <w:rPr>
          <w:szCs w:val="28"/>
        </w:rPr>
        <w:t>ої в Smalltalk і Objective-C</w:t>
      </w:r>
      <w:r w:rsidRPr="00DA0C74">
        <w:rPr>
          <w:szCs w:val="28"/>
        </w:rPr>
        <w:t>. У Java відсутні певні низькорівневі конструкції, такі як покажчики, також Java має дуже просту модель пам'яті, де кожен об'єкт розташований в купі і всі змінні об'єктного типу є посиланнями. Управління пам'яттю здійснюється за допомогою інтегрованої автоматичної збірки сміття, яку виконує JVM.</w:t>
      </w:r>
    </w:p>
    <w:p w14:paraId="1C33D63E" w14:textId="77777777" w:rsidR="00DA0C74" w:rsidRPr="00DA0C74" w:rsidRDefault="00DA0C74" w:rsidP="00DA0C74">
      <w:pPr>
        <w:pStyle w:val="NormalWeb"/>
        <w:shd w:val="clear" w:color="auto" w:fill="FFFFFF"/>
        <w:spacing w:before="120" w:beforeAutospacing="0" w:after="120" w:afterAutospacing="0"/>
        <w:ind w:firstLine="851"/>
        <w:rPr>
          <w:sz w:val="28"/>
          <w:szCs w:val="28"/>
          <w:lang w:val="uk-UA"/>
        </w:rPr>
      </w:pPr>
      <w:r w:rsidRPr="00FD20E1">
        <w:rPr>
          <w:bCs/>
          <w:sz w:val="28"/>
          <w:szCs w:val="28"/>
        </w:rPr>
        <w:t>Mono</w:t>
      </w:r>
      <w:r w:rsidRPr="00DA0C74">
        <w:rPr>
          <w:b/>
          <w:bCs/>
          <w:sz w:val="28"/>
          <w:szCs w:val="28"/>
          <w:lang w:val="uk-UA"/>
        </w:rPr>
        <w:t xml:space="preserve"> </w:t>
      </w:r>
      <w:r w:rsidRPr="00DA0C74">
        <w:rPr>
          <w:sz w:val="28"/>
          <w:szCs w:val="28"/>
        </w:rPr>
        <w:t> </w:t>
      </w:r>
      <w:r w:rsidRPr="00DA0C74">
        <w:rPr>
          <w:sz w:val="28"/>
          <w:szCs w:val="28"/>
          <w:lang w:val="uk-UA"/>
        </w:rPr>
        <w:t>— багато-платформове</w:t>
      </w:r>
      <w:r w:rsidRPr="00DA0C74">
        <w:rPr>
          <w:rStyle w:val="apple-converted-space"/>
          <w:sz w:val="28"/>
          <w:szCs w:val="28"/>
        </w:rPr>
        <w:t> </w:t>
      </w:r>
      <w:hyperlink r:id="rId31" w:tooltip="Вільне програмне забезпечення" w:history="1">
        <w:r w:rsidRPr="00DA0C74">
          <w:rPr>
            <w:rStyle w:val="Hyperlink"/>
            <w:color w:val="auto"/>
            <w:szCs w:val="28"/>
            <w:lang w:val="uk-UA"/>
          </w:rPr>
          <w:t>вільне</w:t>
        </w:r>
      </w:hyperlink>
      <w:r w:rsidRPr="00DA0C74">
        <w:rPr>
          <w:rStyle w:val="apple-converted-space"/>
          <w:sz w:val="28"/>
          <w:szCs w:val="28"/>
        </w:rPr>
        <w:t> </w:t>
      </w:r>
      <w:hyperlink r:id="rId32" w:tooltip="Відкрите програмне забезпечення" w:history="1">
        <w:r w:rsidRPr="00DA0C74">
          <w:rPr>
            <w:rStyle w:val="Hyperlink"/>
            <w:color w:val="auto"/>
            <w:szCs w:val="28"/>
            <w:lang w:val="uk-UA"/>
          </w:rPr>
          <w:t>відкрите</w:t>
        </w:r>
      </w:hyperlink>
      <w:r w:rsidRPr="00DA0C74">
        <w:rPr>
          <w:rStyle w:val="apple-converted-space"/>
          <w:sz w:val="28"/>
          <w:szCs w:val="28"/>
        </w:rPr>
        <w:t> </w:t>
      </w:r>
      <w:r w:rsidRPr="00DA0C74">
        <w:rPr>
          <w:sz w:val="28"/>
          <w:szCs w:val="28"/>
          <w:lang w:val="uk-UA"/>
        </w:rPr>
        <w:t>втілення системи</w:t>
      </w:r>
      <w:r w:rsidRPr="00DA0C74">
        <w:rPr>
          <w:rStyle w:val="apple-converted-space"/>
          <w:sz w:val="28"/>
          <w:szCs w:val="28"/>
        </w:rPr>
        <w:t> </w:t>
      </w:r>
      <w:hyperlink r:id="rId33"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lang w:val="uk-UA"/>
        </w:rPr>
        <w:t>, яке відповідає стандартам</w:t>
      </w:r>
      <w:r w:rsidRPr="00DA0C74">
        <w:rPr>
          <w:rStyle w:val="apple-converted-space"/>
          <w:sz w:val="28"/>
          <w:szCs w:val="28"/>
        </w:rPr>
        <w:t> </w:t>
      </w:r>
      <w:hyperlink r:id="rId34" w:tooltip="ECMA" w:history="1">
        <w:r w:rsidRPr="00DA0C74">
          <w:rPr>
            <w:rStyle w:val="Hyperlink"/>
            <w:color w:val="auto"/>
            <w:szCs w:val="28"/>
          </w:rPr>
          <w:t>ECMA</w:t>
        </w:r>
      </w:hyperlink>
      <w:r w:rsidRPr="00DA0C74">
        <w:rPr>
          <w:sz w:val="28"/>
          <w:szCs w:val="28"/>
          <w:lang w:val="uk-UA"/>
        </w:rPr>
        <w:t>, включаючи серед іншого і</w:t>
      </w:r>
      <w:r w:rsidRPr="00DA0C74">
        <w:rPr>
          <w:rStyle w:val="apple-converted-space"/>
          <w:sz w:val="28"/>
          <w:szCs w:val="28"/>
        </w:rPr>
        <w:t> </w:t>
      </w:r>
      <w:hyperlink r:id="rId35" w:tooltip="Компілятор" w:history="1">
        <w:r w:rsidRPr="00DA0C74">
          <w:rPr>
            <w:rStyle w:val="Hyperlink"/>
            <w:color w:val="auto"/>
            <w:szCs w:val="28"/>
            <w:lang w:val="uk-UA"/>
          </w:rPr>
          <w:t>компілятор</w:t>
        </w:r>
      </w:hyperlink>
      <w:r w:rsidRPr="00DA0C74">
        <w:rPr>
          <w:rStyle w:val="apple-converted-space"/>
          <w:sz w:val="28"/>
          <w:szCs w:val="28"/>
        </w:rPr>
        <w:t> </w:t>
      </w:r>
      <w:hyperlink r:id="rId36"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lang w:val="uk-UA"/>
        </w:rPr>
        <w:t>, і</w:t>
      </w:r>
      <w:r w:rsidRPr="00DA0C74">
        <w:rPr>
          <w:rStyle w:val="apple-converted-space"/>
          <w:sz w:val="28"/>
          <w:szCs w:val="28"/>
        </w:rPr>
        <w:t> </w:t>
      </w:r>
      <w:hyperlink r:id="rId37" w:tooltip="Common Language Runtime" w:history="1">
        <w:r w:rsidRPr="00DA0C74">
          <w:rPr>
            <w:rStyle w:val="Hyperlink"/>
            <w:color w:val="auto"/>
            <w:szCs w:val="28"/>
          </w:rPr>
          <w:t>Common</w:t>
        </w:r>
        <w:r w:rsidRPr="00DA0C74">
          <w:rPr>
            <w:rStyle w:val="Hyperlink"/>
            <w:color w:val="auto"/>
            <w:szCs w:val="28"/>
            <w:lang w:val="uk-UA"/>
          </w:rPr>
          <w:t xml:space="preserve"> </w:t>
        </w:r>
        <w:r w:rsidRPr="00DA0C74">
          <w:rPr>
            <w:rStyle w:val="Hyperlink"/>
            <w:color w:val="auto"/>
            <w:szCs w:val="28"/>
          </w:rPr>
          <w:t>Language</w:t>
        </w:r>
        <w:r w:rsidRPr="00DA0C74">
          <w:rPr>
            <w:rStyle w:val="Hyperlink"/>
            <w:color w:val="auto"/>
            <w:szCs w:val="28"/>
            <w:lang w:val="uk-UA"/>
          </w:rPr>
          <w:t xml:space="preserve"> </w:t>
        </w:r>
        <w:r w:rsidRPr="00DA0C74">
          <w:rPr>
            <w:rStyle w:val="Hyperlink"/>
            <w:color w:val="auto"/>
            <w:szCs w:val="28"/>
          </w:rPr>
          <w:t>Runtime</w:t>
        </w:r>
      </w:hyperlink>
      <w:r w:rsidRPr="00DA0C74">
        <w:rPr>
          <w:sz w:val="28"/>
          <w:szCs w:val="28"/>
          <w:lang w:val="uk-UA"/>
        </w:rPr>
        <w:t>.</w:t>
      </w:r>
    </w:p>
    <w:p w14:paraId="0BAEC2AC"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Mono</w:t>
      </w:r>
      <w:r>
        <w:rPr>
          <w:sz w:val="28"/>
          <w:szCs w:val="28"/>
          <w:lang w:val="uk-UA"/>
        </w:rPr>
        <w:t xml:space="preserve"> </w:t>
      </w:r>
      <w:r w:rsidRPr="00DA0C74">
        <w:rPr>
          <w:sz w:val="28"/>
          <w:szCs w:val="28"/>
          <w:lang w:val="uk-UA"/>
        </w:rPr>
        <w:t>включає</w:t>
      </w:r>
      <w:r w:rsidRPr="00DA0C74">
        <w:rPr>
          <w:rStyle w:val="apple-converted-space"/>
          <w:sz w:val="28"/>
          <w:szCs w:val="28"/>
        </w:rPr>
        <w:t> </w:t>
      </w:r>
      <w:hyperlink r:id="rId38" w:tooltip="Компілятор" w:history="1">
        <w:r w:rsidRPr="00DA0C74">
          <w:rPr>
            <w:rStyle w:val="Hyperlink"/>
            <w:color w:val="auto"/>
            <w:szCs w:val="28"/>
            <w:lang w:val="uk-UA"/>
          </w:rPr>
          <w:t>компілятор</w:t>
        </w:r>
      </w:hyperlink>
      <w:r w:rsidRPr="00DA0C74">
        <w:rPr>
          <w:rStyle w:val="apple-converted-space"/>
          <w:sz w:val="28"/>
          <w:szCs w:val="28"/>
        </w:rPr>
        <w:t> </w:t>
      </w:r>
      <w:r w:rsidRPr="00DA0C74">
        <w:rPr>
          <w:sz w:val="28"/>
          <w:szCs w:val="28"/>
          <w:lang w:val="uk-UA"/>
        </w:rPr>
        <w:t>мови</w:t>
      </w:r>
      <w:r w:rsidRPr="00DA0C74">
        <w:rPr>
          <w:rStyle w:val="apple-converted-space"/>
          <w:sz w:val="28"/>
          <w:szCs w:val="28"/>
        </w:rPr>
        <w:t> </w:t>
      </w:r>
      <w:hyperlink r:id="rId39"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rPr>
        <w:t> </w:t>
      </w:r>
      <w:r w:rsidRPr="00DA0C74">
        <w:rPr>
          <w:sz w:val="28"/>
          <w:szCs w:val="28"/>
          <w:lang w:val="uk-UA"/>
        </w:rPr>
        <w:t xml:space="preserve"> — </w:t>
      </w:r>
      <w:r w:rsidRPr="00DA0C74">
        <w:rPr>
          <w:sz w:val="28"/>
          <w:szCs w:val="28"/>
        </w:rPr>
        <w:t>mcs</w:t>
      </w:r>
      <w:r w:rsidRPr="00DA0C74">
        <w:rPr>
          <w:sz w:val="28"/>
          <w:szCs w:val="28"/>
          <w:lang w:val="uk-UA"/>
        </w:rPr>
        <w:t>, середовище виконання</w:t>
      </w:r>
      <w:r w:rsidRPr="00DA0C74">
        <w:rPr>
          <w:rStyle w:val="apple-converted-space"/>
          <w:sz w:val="28"/>
          <w:szCs w:val="28"/>
        </w:rPr>
        <w:t> </w:t>
      </w:r>
      <w:hyperlink r:id="rId40"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rPr>
        <w:t> </w:t>
      </w:r>
      <w:r w:rsidRPr="00DA0C74">
        <w:rPr>
          <w:sz w:val="28"/>
          <w:szCs w:val="28"/>
          <w:lang w:val="uk-UA"/>
        </w:rPr>
        <w:t xml:space="preserve">— </w:t>
      </w:r>
      <w:r w:rsidRPr="00DA0C74">
        <w:rPr>
          <w:sz w:val="28"/>
          <w:szCs w:val="28"/>
        </w:rPr>
        <w:t>mono</w:t>
      </w:r>
      <w:r w:rsidRPr="00DA0C74">
        <w:rPr>
          <w:sz w:val="28"/>
          <w:szCs w:val="28"/>
          <w:lang w:val="uk-UA"/>
        </w:rPr>
        <w:t xml:space="preserve"> (із підтримкою</w:t>
      </w:r>
      <w:r w:rsidRPr="00DA0C74">
        <w:rPr>
          <w:rStyle w:val="apple-converted-space"/>
          <w:sz w:val="28"/>
          <w:szCs w:val="28"/>
        </w:rPr>
        <w:t> </w:t>
      </w:r>
      <w:hyperlink r:id="rId41" w:tooltip="JIT" w:history="1">
        <w:r w:rsidRPr="00DA0C74">
          <w:rPr>
            <w:rStyle w:val="Hyperlink"/>
            <w:color w:val="auto"/>
            <w:szCs w:val="28"/>
          </w:rPr>
          <w:t>JIT</w:t>
        </w:r>
      </w:hyperlink>
      <w:r w:rsidRPr="00DA0C74">
        <w:rPr>
          <w:sz w:val="28"/>
          <w:szCs w:val="28"/>
        </w:rPr>
        <w:t>) і mint (без підтримки</w:t>
      </w:r>
      <w:r w:rsidRPr="00DA0C74">
        <w:rPr>
          <w:rStyle w:val="apple-converted-space"/>
          <w:sz w:val="28"/>
          <w:szCs w:val="28"/>
        </w:rPr>
        <w:t> </w:t>
      </w:r>
      <w:hyperlink r:id="rId42" w:tooltip="JIT" w:history="1">
        <w:r w:rsidRPr="00DA0C74">
          <w:rPr>
            <w:rStyle w:val="Hyperlink"/>
            <w:color w:val="auto"/>
            <w:szCs w:val="28"/>
          </w:rPr>
          <w:t>JIT</w:t>
        </w:r>
      </w:hyperlink>
      <w:r w:rsidRPr="00DA0C74">
        <w:rPr>
          <w:sz w:val="28"/>
          <w:szCs w:val="28"/>
        </w:rPr>
        <w:t>),</w:t>
      </w:r>
      <w:r>
        <w:rPr>
          <w:sz w:val="28"/>
          <w:szCs w:val="28"/>
        </w:rPr>
        <w:t xml:space="preserve"> </w:t>
      </w:r>
      <w:hyperlink r:id="rId43" w:tooltip="Зневаджувач" w:history="1">
        <w:r w:rsidRPr="00DA0C74">
          <w:rPr>
            <w:rStyle w:val="Hyperlink"/>
            <w:color w:val="auto"/>
            <w:szCs w:val="28"/>
          </w:rPr>
          <w:t>зневаджувач</w:t>
        </w:r>
      </w:hyperlink>
      <w:r>
        <w:rPr>
          <w:sz w:val="28"/>
          <w:szCs w:val="28"/>
        </w:rPr>
        <w:t xml:space="preserve">,і </w:t>
      </w:r>
      <w:r w:rsidRPr="00DA0C74">
        <w:rPr>
          <w:sz w:val="28"/>
          <w:szCs w:val="28"/>
        </w:rPr>
        <w:t>ряд</w:t>
      </w:r>
      <w:r w:rsidRPr="00DA0C74">
        <w:rPr>
          <w:rStyle w:val="apple-converted-space"/>
          <w:sz w:val="28"/>
          <w:szCs w:val="28"/>
        </w:rPr>
        <w:t> </w:t>
      </w:r>
      <w:hyperlink r:id="rId44" w:tooltip="Бібліотека (програмування)" w:history="1">
        <w:r w:rsidRPr="00DA0C74">
          <w:rPr>
            <w:rStyle w:val="Hyperlink"/>
            <w:color w:val="auto"/>
            <w:szCs w:val="28"/>
          </w:rPr>
          <w:t>бібліотек</w:t>
        </w:r>
      </w:hyperlink>
      <w:r w:rsidRPr="00DA0C74">
        <w:rPr>
          <w:sz w:val="28"/>
          <w:szCs w:val="28"/>
        </w:rPr>
        <w:t>, включаючи реалізацію</w:t>
      </w:r>
      <w:r w:rsidRPr="00DA0C74">
        <w:rPr>
          <w:rStyle w:val="apple-converted-space"/>
          <w:sz w:val="28"/>
          <w:szCs w:val="28"/>
        </w:rPr>
        <w:t> </w:t>
      </w:r>
      <w:hyperlink r:id="rId45" w:tooltip="ADO.NET" w:history="1">
        <w:r w:rsidRPr="00DA0C74">
          <w:rPr>
            <w:rStyle w:val="Hyperlink"/>
            <w:color w:val="auto"/>
            <w:szCs w:val="28"/>
          </w:rPr>
          <w:t>ADO.NET</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46" w:tooltip="ASP.NET" w:history="1">
        <w:r w:rsidRPr="00DA0C74">
          <w:rPr>
            <w:rStyle w:val="Hyperlink"/>
            <w:color w:val="auto"/>
            <w:szCs w:val="28"/>
          </w:rPr>
          <w:t>ASP.NET</w:t>
        </w:r>
      </w:hyperlink>
      <w:r w:rsidRPr="00DA0C74">
        <w:rPr>
          <w:sz w:val="28"/>
          <w:szCs w:val="28"/>
        </w:rPr>
        <w:t>. У межах проекту також розробляються прив'язки для графічної системи</w:t>
      </w:r>
      <w:r w:rsidRPr="00DA0C74">
        <w:rPr>
          <w:rStyle w:val="apple-converted-space"/>
          <w:sz w:val="28"/>
          <w:szCs w:val="28"/>
        </w:rPr>
        <w:t> </w:t>
      </w:r>
      <w:hyperlink r:id="rId47" w:tooltip="GTK+" w:history="1">
        <w:r w:rsidRPr="00DA0C74">
          <w:rPr>
            <w:rStyle w:val="Hyperlink"/>
            <w:color w:val="auto"/>
            <w:szCs w:val="28"/>
          </w:rPr>
          <w:t>GTK+</w:t>
        </w:r>
      </w:hyperlink>
      <w:r w:rsidRPr="00DA0C74">
        <w:rPr>
          <w:rStyle w:val="apple-converted-space"/>
          <w:sz w:val="28"/>
          <w:szCs w:val="28"/>
        </w:rPr>
        <w:t> </w:t>
      </w:r>
      <w:r w:rsidRPr="00DA0C74">
        <w:rPr>
          <w:sz w:val="28"/>
          <w:szCs w:val="28"/>
        </w:rPr>
        <w:t>на платформі .NET.</w:t>
      </w:r>
    </w:p>
    <w:p w14:paraId="4A6EF229"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Середовище виконання mono може виконувати модулі, написані мовами</w:t>
      </w:r>
      <w:r w:rsidRPr="00DA0C74">
        <w:rPr>
          <w:rStyle w:val="apple-converted-space"/>
          <w:sz w:val="28"/>
          <w:szCs w:val="28"/>
        </w:rPr>
        <w:t> </w:t>
      </w:r>
      <w:hyperlink r:id="rId48" w:tooltip="C Sharp" w:history="1">
        <w:r w:rsidRPr="00DA0C74">
          <w:rPr>
            <w:rStyle w:val="Hyperlink"/>
            <w:color w:val="auto"/>
            <w:szCs w:val="28"/>
          </w:rPr>
          <w:t>C#</w:t>
        </w:r>
      </w:hyperlink>
      <w:r w:rsidRPr="00DA0C74">
        <w:rPr>
          <w:sz w:val="28"/>
          <w:szCs w:val="28"/>
        </w:rPr>
        <w:t>,</w:t>
      </w:r>
      <w:r w:rsidRPr="00DA0C74">
        <w:rPr>
          <w:rStyle w:val="apple-converted-space"/>
          <w:sz w:val="28"/>
          <w:szCs w:val="28"/>
        </w:rPr>
        <w:t> </w:t>
      </w:r>
      <w:hyperlink r:id="rId49" w:tooltip="F Sharp" w:history="1">
        <w:r w:rsidRPr="00DA0C74">
          <w:rPr>
            <w:rStyle w:val="Hyperlink"/>
            <w:color w:val="auto"/>
            <w:szCs w:val="28"/>
          </w:rPr>
          <w:t>F#</w:t>
        </w:r>
      </w:hyperlink>
      <w:r w:rsidRPr="00DA0C74">
        <w:rPr>
          <w:sz w:val="28"/>
          <w:szCs w:val="28"/>
        </w:rPr>
        <w:t>,</w:t>
      </w:r>
      <w:r w:rsidRPr="00DA0C74">
        <w:rPr>
          <w:rStyle w:val="apple-converted-space"/>
          <w:sz w:val="28"/>
          <w:szCs w:val="28"/>
        </w:rPr>
        <w:t> </w:t>
      </w:r>
      <w:hyperlink r:id="rId50" w:tooltip="Visual Basic .NET" w:history="1">
        <w:r>
          <w:rPr>
            <w:rStyle w:val="Hyperlink"/>
            <w:color w:val="auto"/>
            <w:szCs w:val="28"/>
          </w:rPr>
          <w:t>Visual</w:t>
        </w:r>
        <w:r w:rsidRPr="00DA0C74">
          <w:rPr>
            <w:rStyle w:val="Hyperlink"/>
            <w:color w:val="auto"/>
            <w:szCs w:val="28"/>
          </w:rPr>
          <w:t>Bas</w:t>
        </w:r>
        <w:r>
          <w:rPr>
            <w:rStyle w:val="Hyperlink"/>
            <w:color w:val="auto"/>
            <w:szCs w:val="28"/>
          </w:rPr>
          <w:t>ic,.</w:t>
        </w:r>
        <w:r w:rsidRPr="00DA0C74">
          <w:rPr>
            <w:rStyle w:val="Hyperlink"/>
            <w:color w:val="auto"/>
            <w:szCs w:val="28"/>
          </w:rPr>
          <w:t>NET</w:t>
        </w:r>
      </w:hyperlink>
      <w:r w:rsidRPr="00DA0C74">
        <w:rPr>
          <w:sz w:val="28"/>
          <w:szCs w:val="28"/>
        </w:rPr>
        <w:t>,</w:t>
      </w:r>
      <w:r w:rsidRPr="00DA0C74">
        <w:rPr>
          <w:rStyle w:val="apple-converted-space"/>
          <w:sz w:val="28"/>
          <w:szCs w:val="28"/>
        </w:rPr>
        <w:t> </w:t>
      </w:r>
      <w:hyperlink r:id="rId51" w:tooltip="Java" w:history="1">
        <w:r w:rsidRPr="00DA0C74">
          <w:rPr>
            <w:rStyle w:val="Hyperlink"/>
            <w:color w:val="auto"/>
            <w:szCs w:val="28"/>
          </w:rPr>
          <w:t>Java</w:t>
        </w:r>
      </w:hyperlink>
      <w:r w:rsidRPr="00DA0C74">
        <w:rPr>
          <w:sz w:val="28"/>
          <w:szCs w:val="28"/>
        </w:rPr>
        <w:t>,</w:t>
      </w:r>
      <w:r w:rsidRPr="00DA0C74">
        <w:rPr>
          <w:rStyle w:val="apple-converted-space"/>
          <w:sz w:val="28"/>
          <w:szCs w:val="28"/>
        </w:rPr>
        <w:t> </w:t>
      </w:r>
      <w:hyperlink r:id="rId52" w:tooltip="Boo" w:history="1">
        <w:r w:rsidRPr="00DA0C74">
          <w:rPr>
            <w:rStyle w:val="Hyperlink"/>
            <w:color w:val="auto"/>
            <w:szCs w:val="28"/>
          </w:rPr>
          <w:t>Boo</w:t>
        </w:r>
      </w:hyperlink>
      <w:r w:rsidRPr="00DA0C74">
        <w:rPr>
          <w:sz w:val="28"/>
          <w:szCs w:val="28"/>
        </w:rPr>
        <w:t>,</w:t>
      </w:r>
      <w:r w:rsidRPr="00DA0C74">
        <w:rPr>
          <w:rStyle w:val="apple-converted-space"/>
          <w:sz w:val="28"/>
          <w:szCs w:val="28"/>
        </w:rPr>
        <w:t> </w:t>
      </w:r>
      <w:hyperlink r:id="rId53" w:tooltip="Nemerle" w:history="1">
        <w:r w:rsidRPr="00DA0C74">
          <w:rPr>
            <w:rStyle w:val="Hyperlink"/>
            <w:color w:val="auto"/>
            <w:szCs w:val="28"/>
          </w:rPr>
          <w:t>Nemerle</w:t>
        </w:r>
      </w:hyperlink>
      <w:r w:rsidRPr="00DA0C74">
        <w:rPr>
          <w:sz w:val="28"/>
          <w:szCs w:val="28"/>
        </w:rPr>
        <w:t>,</w:t>
      </w:r>
      <w:r w:rsidRPr="00DA0C74">
        <w:rPr>
          <w:rStyle w:val="apple-converted-space"/>
          <w:sz w:val="28"/>
          <w:szCs w:val="28"/>
        </w:rPr>
        <w:t> </w:t>
      </w:r>
      <w:hyperlink r:id="rId54" w:tooltip="Python" w:history="1">
        <w:r w:rsidRPr="00DA0C74">
          <w:rPr>
            <w:rStyle w:val="Hyperlink"/>
            <w:color w:val="auto"/>
            <w:szCs w:val="28"/>
          </w:rPr>
          <w:t>Python</w:t>
        </w:r>
      </w:hyperlink>
      <w:r w:rsidRPr="00DA0C74">
        <w:rPr>
          <w:sz w:val="28"/>
          <w:szCs w:val="28"/>
        </w:rPr>
        <w:t>,</w:t>
      </w:r>
      <w:hyperlink r:id="rId55" w:tooltip="Forth" w:history="1">
        <w:r w:rsidRPr="00DA0C74">
          <w:rPr>
            <w:rStyle w:val="Hyperlink"/>
            <w:color w:val="auto"/>
            <w:szCs w:val="28"/>
          </w:rPr>
          <w:t>Forth</w:t>
        </w:r>
      </w:hyperlink>
      <w:r w:rsidRPr="00DA0C74">
        <w:rPr>
          <w:sz w:val="28"/>
          <w:szCs w:val="28"/>
        </w:rPr>
        <w:t>,</w:t>
      </w:r>
      <w:r w:rsidRPr="00DA0C74">
        <w:rPr>
          <w:rStyle w:val="apple-converted-space"/>
          <w:sz w:val="28"/>
          <w:szCs w:val="28"/>
        </w:rPr>
        <w:t> </w:t>
      </w:r>
      <w:hyperlink r:id="rId56" w:tooltip="JavaScript" w:history="1">
        <w:r w:rsidRPr="00DA0C74">
          <w:rPr>
            <w:rStyle w:val="Hyperlink"/>
            <w:color w:val="auto"/>
            <w:szCs w:val="28"/>
          </w:rPr>
          <w:t>JavaScript</w:t>
        </w:r>
      </w:hyperlink>
      <w:r w:rsidRPr="00DA0C74">
        <w:rPr>
          <w:sz w:val="28"/>
          <w:szCs w:val="28"/>
        </w:rPr>
        <w:t>,</w:t>
      </w:r>
      <w:r w:rsidRPr="00DA0C74">
        <w:rPr>
          <w:rStyle w:val="apple-converted-space"/>
          <w:sz w:val="28"/>
          <w:szCs w:val="28"/>
        </w:rPr>
        <w:t> </w:t>
      </w:r>
      <w:hyperlink r:id="rId57" w:tooltip="PHP" w:history="1">
        <w:r w:rsidRPr="00DA0C74">
          <w:rPr>
            <w:rStyle w:val="Hyperlink"/>
            <w:color w:val="auto"/>
            <w:szCs w:val="28"/>
          </w:rPr>
          <w:t>PHP</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8" w:tooltip="Object Pascal" w:history="1">
        <w:r w:rsidRPr="00DA0C74">
          <w:rPr>
            <w:rStyle w:val="Hyperlink"/>
            <w:color w:val="auto"/>
            <w:szCs w:val="28"/>
          </w:rPr>
          <w:t>Object Pascal</w:t>
        </w:r>
      </w:hyperlink>
      <w:r w:rsidRPr="00DA0C74">
        <w:rPr>
          <w:rStyle w:val="apple-converted-space"/>
          <w:sz w:val="28"/>
          <w:szCs w:val="28"/>
        </w:rPr>
        <w:t> </w:t>
      </w:r>
      <w:r w:rsidRPr="00DA0C74">
        <w:rPr>
          <w:sz w:val="28"/>
          <w:szCs w:val="28"/>
        </w:rPr>
        <w:t>(за наявності компілятора у середовище .Net/Mono). Очікується також підтримка мов</w:t>
      </w:r>
      <w:r w:rsidRPr="00DA0C74">
        <w:rPr>
          <w:rStyle w:val="apple-converted-space"/>
          <w:sz w:val="28"/>
          <w:szCs w:val="28"/>
        </w:rPr>
        <w:t> </w:t>
      </w:r>
      <w:hyperlink r:id="rId59" w:tooltip="Сі (мова програмування)" w:history="1">
        <w:r w:rsidRPr="00DA0C74">
          <w:rPr>
            <w:rStyle w:val="Hyperlink"/>
            <w:color w:val="auto"/>
            <w:szCs w:val="28"/>
          </w:rPr>
          <w:t>C</w:t>
        </w:r>
      </w:hyperlink>
      <w:r w:rsidRPr="00DA0C74">
        <w:rPr>
          <w:sz w:val="28"/>
          <w:szCs w:val="28"/>
        </w:rPr>
        <w:t>,</w:t>
      </w:r>
      <w:hyperlink r:id="rId60" w:tooltip="Ада" w:history="1">
        <w:r w:rsidRPr="00DA0C74">
          <w:rPr>
            <w:rStyle w:val="Hyperlink"/>
            <w:color w:val="auto"/>
            <w:szCs w:val="28"/>
          </w:rPr>
          <w:t>Ada 2005</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61" w:tooltip="Ейфель (мова програмування)" w:history="1">
        <w:r w:rsidRPr="00DA0C74">
          <w:rPr>
            <w:rStyle w:val="Hyperlink"/>
            <w:color w:val="auto"/>
            <w:szCs w:val="28"/>
          </w:rPr>
          <w:t>Eiffel</w:t>
        </w:r>
      </w:hyperlink>
      <w:r w:rsidRPr="00DA0C74">
        <w:rPr>
          <w:sz w:val="28"/>
          <w:szCs w:val="28"/>
        </w:rPr>
        <w:t>.</w:t>
      </w:r>
    </w:p>
    <w:p w14:paraId="1D4CF925" w14:textId="77777777" w:rsidR="00DA0C74" w:rsidRPr="00E05B23" w:rsidRDefault="00DA0C74" w:rsidP="00DA0C74">
      <w:pPr>
        <w:ind w:firstLine="851"/>
        <w:rPr>
          <w:szCs w:val="28"/>
          <w:lang w:val="ru-RU"/>
        </w:rPr>
      </w:pPr>
      <w:r>
        <w:rPr>
          <w:szCs w:val="28"/>
          <w:lang w:val="ru-RU"/>
        </w:rPr>
        <w:t>Таким чином, проана</w:t>
      </w:r>
      <w:r w:rsidR="00E05B23">
        <w:rPr>
          <w:szCs w:val="28"/>
          <w:lang w:val="ru-RU"/>
        </w:rPr>
        <w:t>л</w:t>
      </w:r>
      <w:r w:rsidR="00E05B23">
        <w:rPr>
          <w:szCs w:val="28"/>
        </w:rPr>
        <w:t xml:space="preserve">ізувавши описані вище програмні платформи, для розробки програмного продукту було обрано платформу </w:t>
      </w:r>
      <w:r w:rsidR="00E05B23">
        <w:rPr>
          <w:szCs w:val="28"/>
          <w:lang w:val="en-US"/>
        </w:rPr>
        <w:t>Microsoft</w:t>
      </w:r>
      <w:r w:rsidR="00E05B23" w:rsidRPr="00E05B23">
        <w:rPr>
          <w:szCs w:val="28"/>
          <w:lang w:val="ru-RU"/>
        </w:rPr>
        <w:t xml:space="preserve"> .</w:t>
      </w:r>
      <w:r w:rsidR="00E05B23">
        <w:rPr>
          <w:szCs w:val="28"/>
          <w:lang w:val="en-US"/>
        </w:rPr>
        <w:t>Net</w:t>
      </w:r>
      <w:r w:rsidR="00E05B23" w:rsidRPr="00E05B23">
        <w:rPr>
          <w:szCs w:val="28"/>
          <w:lang w:val="ru-RU"/>
        </w:rPr>
        <w:t>.</w:t>
      </w:r>
    </w:p>
    <w:p w14:paraId="2CFEC9A6" w14:textId="77777777" w:rsidR="00E05B23" w:rsidRPr="00E05B23" w:rsidRDefault="00E05B23" w:rsidP="00DA0C74">
      <w:pPr>
        <w:ind w:firstLine="851"/>
        <w:rPr>
          <w:szCs w:val="28"/>
          <w:lang w:val="ru-RU"/>
        </w:rPr>
      </w:pPr>
    </w:p>
    <w:p w14:paraId="458AAA8A" w14:textId="77777777" w:rsidR="00EB1C53" w:rsidRDefault="00EB1C53" w:rsidP="00383432">
      <w:pPr>
        <w:pStyle w:val="2"/>
      </w:pPr>
      <w:bookmarkStart w:id="7" w:name="_Toc450815812"/>
      <w:r>
        <w:lastRenderedPageBreak/>
        <w:t>1.3</w:t>
      </w:r>
      <w:r w:rsidR="00B64400" w:rsidRPr="00AC7AE5">
        <w:rPr>
          <w:lang w:val="ru-RU"/>
        </w:rPr>
        <w:t>.</w:t>
      </w:r>
      <w:r>
        <w:t xml:space="preserve"> Постановка задачі</w:t>
      </w:r>
      <w:bookmarkEnd w:id="7"/>
    </w:p>
    <w:p w14:paraId="73BD43AD" w14:textId="77777777" w:rsidR="005B094A" w:rsidRDefault="005B094A" w:rsidP="004029E7">
      <w:pPr>
        <w:ind w:firstLine="851"/>
      </w:pPr>
    </w:p>
    <w:p w14:paraId="3EDA31FE" w14:textId="77777777" w:rsidR="00383432" w:rsidRDefault="00624559" w:rsidP="004029E7">
      <w:pPr>
        <w:ind w:firstLine="851"/>
      </w:pPr>
      <w:r>
        <w:t>Потрібно розробити</w:t>
      </w:r>
      <w:r w:rsidR="000C60B4" w:rsidRPr="000C60B4">
        <w:rPr>
          <w:lang w:val="ru-RU"/>
        </w:rPr>
        <w:t xml:space="preserve">, </w:t>
      </w:r>
      <w:r w:rsidR="000C60B4">
        <w:rPr>
          <w:lang w:val="ru-RU"/>
        </w:rPr>
        <w:t xml:space="preserve">використовуючи технологію </w:t>
      </w:r>
      <w:r w:rsidR="008A2953" w:rsidRPr="008A2953">
        <w:rPr>
          <w:lang w:val="ru-RU"/>
        </w:rPr>
        <w:t>.</w:t>
      </w:r>
      <w:r w:rsidR="008A2953">
        <w:rPr>
          <w:lang w:val="en-US"/>
        </w:rPr>
        <w:t>Net</w:t>
      </w:r>
      <w:r w:rsidR="008A2953" w:rsidRPr="008A2953">
        <w:rPr>
          <w:lang w:val="ru-RU"/>
        </w:rPr>
        <w:t>,</w:t>
      </w:r>
      <w:r>
        <w:t xml:space="preserve"> автоматизоване робоче місце кухаря, призначене </w:t>
      </w:r>
      <w:r w:rsidR="008A2953">
        <w:t xml:space="preserve">для </w:t>
      </w:r>
      <w:r w:rsidR="00AC7AE5">
        <w:t xml:space="preserve">інформаційного супроводу </w:t>
      </w:r>
      <w:r w:rsidR="00E26686">
        <w:t>приготування страв, прийому поставок, виконання ревізій.</w:t>
      </w:r>
    </w:p>
    <w:p w14:paraId="53BCB7B6" w14:textId="77777777" w:rsidR="00E26686" w:rsidRDefault="00E26686" w:rsidP="004029E7">
      <w:pPr>
        <w:ind w:firstLine="851"/>
      </w:pPr>
      <w:r>
        <w:t xml:space="preserve">Розроблювана система повина виконувати такі функції: </w:t>
      </w:r>
    </w:p>
    <w:p w14:paraId="09E0A42D" w14:textId="77777777" w:rsidR="00AC7AE5" w:rsidRDefault="00A100C8" w:rsidP="00AC7AE5">
      <w:pPr>
        <w:numPr>
          <w:ilvl w:val="1"/>
          <w:numId w:val="14"/>
        </w:numPr>
      </w:pPr>
      <w:r>
        <w:t xml:space="preserve">робота </w:t>
      </w:r>
      <w:r w:rsidR="00AC7AE5" w:rsidRPr="00A100C8">
        <w:t>з базою страв  (додавання, редагування, параметричний пошук, друк карток страв);</w:t>
      </w:r>
    </w:p>
    <w:p w14:paraId="0A070AC6" w14:textId="77777777" w:rsidR="00A100C8" w:rsidRDefault="00A100C8" w:rsidP="00A100C8">
      <w:pPr>
        <w:numPr>
          <w:ilvl w:val="1"/>
          <w:numId w:val="14"/>
        </w:numPr>
      </w:pPr>
      <w:r>
        <w:t xml:space="preserve">робота з базою складових </w:t>
      </w:r>
      <w:r w:rsidRPr="00A100C8">
        <w:t xml:space="preserve">(додавання, редагування, параметричний пошук, друк </w:t>
      </w:r>
      <w:r>
        <w:t>списку</w:t>
      </w:r>
      <w:r w:rsidRPr="00A100C8">
        <w:t xml:space="preserve"> </w:t>
      </w:r>
      <w:r>
        <w:t>складових</w:t>
      </w:r>
      <w:r w:rsidRPr="00A100C8">
        <w:t>);</w:t>
      </w:r>
    </w:p>
    <w:p w14:paraId="4B34F8CA" w14:textId="77777777" w:rsidR="00A100C8" w:rsidRDefault="00A100C8" w:rsidP="00A100C8">
      <w:pPr>
        <w:numPr>
          <w:ilvl w:val="1"/>
          <w:numId w:val="14"/>
        </w:numPr>
      </w:pPr>
      <w:r>
        <w:t xml:space="preserve">робота з базою інгрідієнтів </w:t>
      </w:r>
      <w:r w:rsidRPr="00A100C8">
        <w:t xml:space="preserve">(додавання, редагування, параметричний пошук, друк </w:t>
      </w:r>
      <w:r>
        <w:t>списку інгрідієнтів</w:t>
      </w:r>
      <w:r w:rsidRPr="00A100C8">
        <w:t>);</w:t>
      </w:r>
    </w:p>
    <w:p w14:paraId="4A393353" w14:textId="77777777" w:rsidR="00A100C8" w:rsidRPr="00A100C8" w:rsidRDefault="00A100C8" w:rsidP="00AC7AE5">
      <w:pPr>
        <w:numPr>
          <w:ilvl w:val="1"/>
          <w:numId w:val="14"/>
        </w:numPr>
      </w:pPr>
      <w:r>
        <w:t>робота з базою ревізій (проведення, перегляд списку, друк списку)</w:t>
      </w:r>
      <w:r w:rsidRPr="00A100C8">
        <w:rPr>
          <w:lang w:val="ru-RU"/>
        </w:rPr>
        <w:t>;</w:t>
      </w:r>
    </w:p>
    <w:p w14:paraId="0F72DE1B" w14:textId="77777777" w:rsidR="00A100C8" w:rsidRPr="00A100C8" w:rsidRDefault="00A100C8" w:rsidP="00AC7AE5">
      <w:pPr>
        <w:numPr>
          <w:ilvl w:val="1"/>
          <w:numId w:val="14"/>
        </w:numPr>
      </w:pPr>
      <w:r w:rsidRPr="00A100C8">
        <w:rPr>
          <w:lang w:val="ru-RU"/>
        </w:rPr>
        <w:t>робота з базою поставок</w:t>
      </w:r>
      <w:r>
        <w:rPr>
          <w:lang w:val="ru-RU"/>
        </w:rPr>
        <w:t xml:space="preserve"> </w:t>
      </w:r>
      <w:r>
        <w:t>(прийняття, перегляд списку, друк списку)</w:t>
      </w:r>
      <w:r w:rsidRPr="00A100C8">
        <w:rPr>
          <w:lang w:val="ru-RU"/>
        </w:rPr>
        <w:t>;</w:t>
      </w:r>
    </w:p>
    <w:p w14:paraId="44BF7B50" w14:textId="77777777" w:rsidR="00A100C8" w:rsidRPr="00A100C8" w:rsidRDefault="00A100C8" w:rsidP="00AC7AE5">
      <w:pPr>
        <w:numPr>
          <w:ilvl w:val="1"/>
          <w:numId w:val="14"/>
        </w:numPr>
      </w:pPr>
      <w:r>
        <w:rPr>
          <w:lang w:val="ru-RU"/>
        </w:rPr>
        <w:t xml:space="preserve">робота з базою партій </w:t>
      </w:r>
      <w:r>
        <w:t>(прийняття, перегляд списку, друк списку)</w:t>
      </w:r>
      <w:r w:rsidRPr="00A100C8">
        <w:rPr>
          <w:lang w:val="ru-RU"/>
        </w:rPr>
        <w:t>;</w:t>
      </w:r>
    </w:p>
    <w:p w14:paraId="00EA8D2C" w14:textId="77777777" w:rsidR="00A100C8" w:rsidRPr="003626E9" w:rsidRDefault="00A100C8" w:rsidP="00AC7AE5">
      <w:pPr>
        <w:numPr>
          <w:ilvl w:val="1"/>
          <w:numId w:val="14"/>
        </w:numPr>
      </w:pPr>
      <w:r>
        <w:t>робота з базою постачальників (додавання, перегляд списку, друк списку)</w:t>
      </w:r>
      <w:r w:rsidRPr="00A100C8">
        <w:rPr>
          <w:lang w:val="ru-RU"/>
        </w:rPr>
        <w:t>;</w:t>
      </w:r>
    </w:p>
    <w:p w14:paraId="4136940C" w14:textId="77777777" w:rsidR="003626E9" w:rsidRPr="003626E9" w:rsidRDefault="003626E9" w:rsidP="00AC7AE5">
      <w:pPr>
        <w:numPr>
          <w:ilvl w:val="1"/>
          <w:numId w:val="14"/>
        </w:numPr>
      </w:pPr>
      <w:r>
        <w:rPr>
          <w:lang w:val="ru-RU"/>
        </w:rPr>
        <w:t xml:space="preserve">робота з базою руху інгрідієнтів </w:t>
      </w:r>
      <w:r>
        <w:t>(додавання, перегляд списку, друк списку)</w:t>
      </w:r>
      <w:r w:rsidRPr="00A100C8">
        <w:rPr>
          <w:lang w:val="ru-RU"/>
        </w:rPr>
        <w:t>;</w:t>
      </w:r>
    </w:p>
    <w:p w14:paraId="65DA59A3" w14:textId="77777777" w:rsidR="003626E9" w:rsidRDefault="003626E9" w:rsidP="003626E9">
      <w:pPr>
        <w:numPr>
          <w:ilvl w:val="1"/>
          <w:numId w:val="14"/>
        </w:numPr>
      </w:pPr>
      <w:r>
        <w:rPr>
          <w:lang w:val="ru-RU"/>
        </w:rPr>
        <w:t>робота з базою кадрів (прийняття працівника, перегляд списку, друк списку, додавання посади, перегляд списку посад, параметричний пошук).</w:t>
      </w:r>
      <w:r>
        <w:t xml:space="preserve"> </w:t>
      </w:r>
    </w:p>
    <w:p w14:paraId="04ADC040" w14:textId="77777777" w:rsidR="003626E9" w:rsidRDefault="003626E9" w:rsidP="003626E9">
      <w:pPr>
        <w:ind w:left="1440"/>
      </w:pPr>
    </w:p>
    <w:p w14:paraId="18B4F84C" w14:textId="77777777" w:rsidR="00383432" w:rsidRDefault="00BC7995" w:rsidP="003626E9">
      <w:pPr>
        <w:pStyle w:val="11"/>
        <w:spacing w:line="480" w:lineRule="auto"/>
      </w:pPr>
      <w:r>
        <w:br w:type="page"/>
      </w:r>
      <w:bookmarkStart w:id="8" w:name="_Toc450815813"/>
      <w:r w:rsidR="00EB1C53">
        <w:lastRenderedPageBreak/>
        <w:t>2</w:t>
      </w:r>
      <w:r w:rsidR="00B64400" w:rsidRPr="00B64400">
        <w:rPr>
          <w:lang w:val="ru-RU"/>
        </w:rPr>
        <w:t>.</w:t>
      </w:r>
      <w:r w:rsidR="00EB1C53">
        <w:t xml:space="preserve"> Проектування структури інформаційної системи</w:t>
      </w:r>
      <w:bookmarkEnd w:id="8"/>
    </w:p>
    <w:p w14:paraId="71A6330E" w14:textId="77777777" w:rsidR="00EB1C53" w:rsidRDefault="00EB1C53" w:rsidP="00463035">
      <w:pPr>
        <w:pStyle w:val="2"/>
      </w:pPr>
      <w:bookmarkStart w:id="9" w:name="_Toc450815814"/>
      <w:r>
        <w:t>2.1</w:t>
      </w:r>
      <w:r w:rsidR="00B64400" w:rsidRPr="00B64400">
        <w:rPr>
          <w:lang w:val="ru-RU"/>
        </w:rPr>
        <w:t>.</w:t>
      </w:r>
      <w:r>
        <w:t xml:space="preserve"> </w:t>
      </w:r>
      <w:r w:rsidRPr="00EB1C53">
        <w:t>Аналіз та автоматизація обробки інформаційних потоків</w:t>
      </w:r>
      <w:bookmarkEnd w:id="9"/>
    </w:p>
    <w:p w14:paraId="100189D0" w14:textId="77777777" w:rsidR="00383432" w:rsidRDefault="00383432" w:rsidP="004029E7">
      <w:pPr>
        <w:ind w:firstLine="851"/>
      </w:pPr>
    </w:p>
    <w:p w14:paraId="2610AF6E" w14:textId="77777777" w:rsidR="00305AD0" w:rsidRDefault="007F6EFF" w:rsidP="00305AD0">
      <w:pPr>
        <w:ind w:firstLine="851"/>
      </w:pPr>
      <w:r>
        <w:t xml:space="preserve">Розроблюваний програмний продукт націлений на одну групу користувачів – кухарі. </w:t>
      </w:r>
      <w:r w:rsidR="00EB28FF">
        <w:t xml:space="preserve"> Робота з ним має проходити у декілька етапів, як показано на рисунку 2.1. На кожному етапі описується стадія заповнення бази, починаючи від занесення інформації про працівників та іншої допоміжної інформації – до кон</w:t>
      </w:r>
      <w:r w:rsidR="00305AD0">
        <w:t>трольний функцій.</w:t>
      </w:r>
    </w:p>
    <w:p w14:paraId="6926D1A5" w14:textId="77777777" w:rsidR="00B64400" w:rsidRDefault="00B64400" w:rsidP="00305AD0">
      <w:pPr>
        <w:ind w:firstLine="851"/>
      </w:pPr>
    </w:p>
    <w:p w14:paraId="11459A1C" w14:textId="77777777" w:rsidR="00305AD0" w:rsidRDefault="008532D0" w:rsidP="00305AD0">
      <w:pPr>
        <w:ind w:firstLine="851"/>
      </w:pPr>
      <w:r>
        <w:rPr>
          <w:noProof/>
          <w:lang w:val="en-US" w:eastAsia="en-US"/>
        </w:rPr>
        <mc:AlternateContent>
          <mc:Choice Requires="wpc">
            <w:drawing>
              <wp:inline distT="0" distB="0" distL="0" distR="0" wp14:anchorId="48DDEB8A" wp14:editId="04A1E195">
                <wp:extent cx="5890260" cy="4353560"/>
                <wp:effectExtent l="0" t="0" r="635" b="0"/>
                <wp:docPr id="115" name="Полотно 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4" name="AutoShape 67"/>
                        <wps:cNvSpPr>
                          <a:spLocks noChangeArrowheads="1"/>
                        </wps:cNvSpPr>
                        <wps:spPr bwMode="auto">
                          <a:xfrm>
                            <a:off x="1585595" y="43815"/>
                            <a:ext cx="2152650" cy="688340"/>
                          </a:xfrm>
                          <a:prstGeom prst="roundRect">
                            <a:avLst>
                              <a:gd name="adj" fmla="val 16667"/>
                            </a:avLst>
                          </a:prstGeom>
                          <a:solidFill>
                            <a:srgbClr val="FFFFFF"/>
                          </a:solidFill>
                          <a:ln w="9525">
                            <a:solidFill>
                              <a:srgbClr val="000000"/>
                            </a:solidFill>
                            <a:round/>
                            <a:headEnd/>
                            <a:tailEnd/>
                          </a:ln>
                        </wps:spPr>
                        <wps:txbx>
                          <w:txbxContent>
                            <w:p w14:paraId="603FEFC5" w14:textId="77777777" w:rsidR="00E91BE4" w:rsidRDefault="00E91BE4" w:rsidP="00305AD0">
                              <w:pPr>
                                <w:jc w:val="center"/>
                              </w:pPr>
                              <w:r>
                                <w:t>Занесення додаткової інформації</w:t>
                              </w:r>
                            </w:p>
                          </w:txbxContent>
                        </wps:txbx>
                        <wps:bodyPr rot="0" vert="horz" wrap="square" lIns="91440" tIns="45720" rIns="91440" bIns="45720" anchor="t" anchorCtr="0" upright="1">
                          <a:noAutofit/>
                        </wps:bodyPr>
                      </wps:wsp>
                      <wps:wsp>
                        <wps:cNvPr id="105" name="AutoShape 68"/>
                        <wps:cNvSpPr>
                          <a:spLocks noChangeArrowheads="1"/>
                        </wps:cNvSpPr>
                        <wps:spPr bwMode="auto">
                          <a:xfrm>
                            <a:off x="1585595" y="1009650"/>
                            <a:ext cx="2152650" cy="410210"/>
                          </a:xfrm>
                          <a:prstGeom prst="roundRect">
                            <a:avLst>
                              <a:gd name="adj" fmla="val 16667"/>
                            </a:avLst>
                          </a:prstGeom>
                          <a:solidFill>
                            <a:srgbClr val="FFFFFF"/>
                          </a:solidFill>
                          <a:ln w="9525">
                            <a:solidFill>
                              <a:srgbClr val="000000"/>
                            </a:solidFill>
                            <a:round/>
                            <a:headEnd/>
                            <a:tailEnd/>
                          </a:ln>
                        </wps:spPr>
                        <wps:txbx>
                          <w:txbxContent>
                            <w:p w14:paraId="5B600485" w14:textId="77777777" w:rsidR="00E91BE4" w:rsidRDefault="00E91BE4" w:rsidP="00305AD0">
                              <w:pPr>
                                <w:jc w:val="center"/>
                              </w:pPr>
                              <w:r>
                                <w:t>Реєстрація інгрідієнтів</w:t>
                              </w:r>
                            </w:p>
                            <w:p w14:paraId="0D9A459A" w14:textId="77777777" w:rsidR="00E91BE4" w:rsidRDefault="00E91BE4" w:rsidP="00305AD0"/>
                          </w:txbxContent>
                        </wps:txbx>
                        <wps:bodyPr rot="0" vert="horz" wrap="square" lIns="91440" tIns="45720" rIns="91440" bIns="45720" anchor="t" anchorCtr="0" upright="1">
                          <a:noAutofit/>
                        </wps:bodyPr>
                      </wps:wsp>
                      <wps:wsp>
                        <wps:cNvPr id="106" name="AutoShape 69"/>
                        <wps:cNvSpPr>
                          <a:spLocks noChangeArrowheads="1"/>
                        </wps:cNvSpPr>
                        <wps:spPr bwMode="auto">
                          <a:xfrm>
                            <a:off x="1585595" y="1715135"/>
                            <a:ext cx="2152650" cy="361950"/>
                          </a:xfrm>
                          <a:prstGeom prst="roundRect">
                            <a:avLst>
                              <a:gd name="adj" fmla="val 16667"/>
                            </a:avLst>
                          </a:prstGeom>
                          <a:solidFill>
                            <a:srgbClr val="FFFFFF"/>
                          </a:solidFill>
                          <a:ln w="9525">
                            <a:solidFill>
                              <a:srgbClr val="000000"/>
                            </a:solidFill>
                            <a:round/>
                            <a:headEnd/>
                            <a:tailEnd/>
                          </a:ln>
                        </wps:spPr>
                        <wps:txbx>
                          <w:txbxContent>
                            <w:p w14:paraId="52D76E81" w14:textId="77777777" w:rsidR="00E91BE4" w:rsidRDefault="00E91BE4" w:rsidP="00305AD0">
                              <w:pPr>
                                <w:jc w:val="center"/>
                              </w:pPr>
                              <w:r>
                                <w:t>Запис рецептів</w:t>
                              </w:r>
                            </w:p>
                          </w:txbxContent>
                        </wps:txbx>
                        <wps:bodyPr rot="0" vert="horz" wrap="square" lIns="91440" tIns="45720" rIns="91440" bIns="45720" anchor="t" anchorCtr="0" upright="1">
                          <a:noAutofit/>
                        </wps:bodyPr>
                      </wps:wsp>
                      <wps:wsp>
                        <wps:cNvPr id="107" name="AutoShape 72"/>
                        <wps:cNvCnPr>
                          <a:cxnSpLocks noChangeShapeType="1"/>
                          <a:stCxn id="112" idx="2"/>
                          <a:endCxn id="113" idx="0"/>
                        </wps:cNvCnPr>
                        <wps:spPr bwMode="auto">
                          <a:xfrm>
                            <a:off x="2661920" y="2800985"/>
                            <a:ext cx="63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74"/>
                        <wps:cNvCnPr>
                          <a:cxnSpLocks noChangeShapeType="1"/>
                          <a:stCxn id="106" idx="2"/>
                          <a:endCxn id="112" idx="0"/>
                        </wps:cNvCnPr>
                        <wps:spPr bwMode="auto">
                          <a:xfrm>
                            <a:off x="2661920" y="2077085"/>
                            <a:ext cx="635"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76"/>
                        <wps:cNvCnPr>
                          <a:cxnSpLocks noChangeShapeType="1"/>
                          <a:stCxn id="104" idx="2"/>
                          <a:endCxn id="105" idx="0"/>
                        </wps:cNvCnPr>
                        <wps:spPr bwMode="auto">
                          <a:xfrm>
                            <a:off x="2661920" y="732155"/>
                            <a:ext cx="635"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77"/>
                        <wps:cNvCnPr>
                          <a:cxnSpLocks noChangeShapeType="1"/>
                          <a:stCxn id="105" idx="2"/>
                          <a:endCxn id="106" idx="0"/>
                        </wps:cNvCnPr>
                        <wps:spPr bwMode="auto">
                          <a:xfrm>
                            <a:off x="2661920" y="141986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348"/>
                        <wps:cNvCnPr>
                          <a:cxnSpLocks noChangeShapeType="1"/>
                          <a:stCxn id="113" idx="2"/>
                          <a:endCxn id="114" idx="0"/>
                        </wps:cNvCnPr>
                        <wps:spPr bwMode="auto">
                          <a:xfrm>
                            <a:off x="2661920" y="3426460"/>
                            <a:ext cx="635"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68"/>
                        <wps:cNvSpPr>
                          <a:spLocks noChangeArrowheads="1"/>
                        </wps:cNvSpPr>
                        <wps:spPr bwMode="auto">
                          <a:xfrm>
                            <a:off x="1585595" y="2412365"/>
                            <a:ext cx="2152650" cy="388620"/>
                          </a:xfrm>
                          <a:prstGeom prst="roundRect">
                            <a:avLst>
                              <a:gd name="adj" fmla="val 16667"/>
                            </a:avLst>
                          </a:prstGeom>
                          <a:solidFill>
                            <a:srgbClr val="FFFFFF"/>
                          </a:solidFill>
                          <a:ln w="9525">
                            <a:solidFill>
                              <a:srgbClr val="000000"/>
                            </a:solidFill>
                            <a:round/>
                            <a:headEnd/>
                            <a:tailEnd/>
                          </a:ln>
                        </wps:spPr>
                        <wps:txbx>
                          <w:txbxContent>
                            <w:p w14:paraId="65A063B7" w14:textId="77777777" w:rsidR="00E91BE4" w:rsidRDefault="00E91BE4" w:rsidP="00305AD0">
                              <w:pPr>
                                <w:jc w:val="center"/>
                              </w:pPr>
                              <w:r>
                                <w:t>Прийняття поставок</w:t>
                              </w:r>
                            </w:p>
                            <w:p w14:paraId="551E5E23" w14:textId="77777777" w:rsidR="00E91BE4" w:rsidRDefault="00E91BE4" w:rsidP="00305AD0"/>
                          </w:txbxContent>
                        </wps:txbx>
                        <wps:bodyPr rot="0" vert="horz" wrap="square" lIns="91440" tIns="45720" rIns="91440" bIns="45720" anchor="t" anchorCtr="0" upright="1">
                          <a:noAutofit/>
                        </wps:bodyPr>
                      </wps:wsp>
                      <wps:wsp>
                        <wps:cNvPr id="113" name="AutoShape 68"/>
                        <wps:cNvSpPr>
                          <a:spLocks noChangeArrowheads="1"/>
                        </wps:cNvSpPr>
                        <wps:spPr bwMode="auto">
                          <a:xfrm>
                            <a:off x="1585595" y="3077210"/>
                            <a:ext cx="2152650" cy="349250"/>
                          </a:xfrm>
                          <a:prstGeom prst="roundRect">
                            <a:avLst>
                              <a:gd name="adj" fmla="val 16667"/>
                            </a:avLst>
                          </a:prstGeom>
                          <a:solidFill>
                            <a:srgbClr val="FFFFFF"/>
                          </a:solidFill>
                          <a:ln w="9525">
                            <a:solidFill>
                              <a:srgbClr val="000000"/>
                            </a:solidFill>
                            <a:round/>
                            <a:headEnd/>
                            <a:tailEnd/>
                          </a:ln>
                        </wps:spPr>
                        <wps:txbx>
                          <w:txbxContent>
                            <w:p w14:paraId="047F685F" w14:textId="77777777" w:rsidR="00E91BE4" w:rsidRDefault="00E91BE4" w:rsidP="00305AD0">
                              <w:pPr>
                                <w:jc w:val="center"/>
                              </w:pPr>
                              <w:r>
                                <w:t>Створення карток страв</w:t>
                              </w:r>
                            </w:p>
                            <w:p w14:paraId="26D3B704" w14:textId="77777777" w:rsidR="00E91BE4" w:rsidRDefault="00E91BE4" w:rsidP="00305AD0"/>
                          </w:txbxContent>
                        </wps:txbx>
                        <wps:bodyPr rot="0" vert="horz" wrap="square" lIns="91440" tIns="45720" rIns="91440" bIns="45720" anchor="t" anchorCtr="0" upright="1">
                          <a:noAutofit/>
                        </wps:bodyPr>
                      </wps:wsp>
                      <wps:wsp>
                        <wps:cNvPr id="114" name="AutoShape 68"/>
                        <wps:cNvSpPr>
                          <a:spLocks noChangeArrowheads="1"/>
                        </wps:cNvSpPr>
                        <wps:spPr bwMode="auto">
                          <a:xfrm>
                            <a:off x="1585595" y="3743960"/>
                            <a:ext cx="2152650" cy="405765"/>
                          </a:xfrm>
                          <a:prstGeom prst="roundRect">
                            <a:avLst>
                              <a:gd name="adj" fmla="val 16667"/>
                            </a:avLst>
                          </a:prstGeom>
                          <a:solidFill>
                            <a:srgbClr val="FFFFFF"/>
                          </a:solidFill>
                          <a:ln w="9525">
                            <a:solidFill>
                              <a:srgbClr val="000000"/>
                            </a:solidFill>
                            <a:round/>
                            <a:headEnd/>
                            <a:tailEnd/>
                          </a:ln>
                        </wps:spPr>
                        <wps:txbx>
                          <w:txbxContent>
                            <w:p w14:paraId="3E156AF1" w14:textId="77777777" w:rsidR="00E91BE4" w:rsidRDefault="00E91BE4" w:rsidP="00305AD0">
                              <w:pPr>
                                <w:jc w:val="center"/>
                              </w:pPr>
                              <w:r>
                                <w:t>Контроль функцій</w:t>
                              </w:r>
                            </w:p>
                            <w:p w14:paraId="56B468E8" w14:textId="77777777" w:rsidR="00E91BE4" w:rsidRDefault="00E91BE4" w:rsidP="00305AD0"/>
                          </w:txbxContent>
                        </wps:txbx>
                        <wps:bodyPr rot="0" vert="horz" wrap="square" lIns="91440" tIns="45720" rIns="91440" bIns="45720" anchor="t" anchorCtr="0" upright="1">
                          <a:noAutofit/>
                        </wps:bodyPr>
                      </wps:wsp>
                    </wpc:wpc>
                  </a:graphicData>
                </a:graphic>
              </wp:inline>
            </w:drawing>
          </mc:Choice>
          <mc:Fallback>
            <w:pict>
              <v:group w14:anchorId="48DDEB8A" id="_x041f__x043e__x043b__x043e__x0442__x043d__x043e__x0020_65" o:spid="_x0000_s1026" style="width:463.8pt;height:342.8pt;mso-position-horizontal-relative:char;mso-position-vertical-relative:line" coordsize="5890260,43535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0260;height:4353560;visibility:visible;mso-wrap-style:square">
                  <v:fill o:detectmouseclick="t"/>
                  <v:path o:connecttype="none"/>
                </v:shape>
                <v:roundrect id="AutoShape_x0020_67" o:spid="_x0000_s1028" style="position:absolute;left:1585595;top:43815;width:2152650;height:6883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zIOwgAA&#10;ANwAAAAPAAAAZHJzL2Rvd25yZXYueG1sRE9NawIxEL0L/ocwQm+aKFbs1igiKL2VbnvwON1Mdxc3&#10;kzXJrtv++qZQ8DaP9zmb3WAb0ZMPtWMN85kCQVw4U3Op4eP9OF2DCBHZYOOYNHxTgN12PNpgZtyN&#10;36jPYylSCIcMNVQxtpmUoajIYpi5ljhxX85bjAn6UhqPtxRuG7lQaiUt1pwaKmzpUFFxyTuroTCq&#10;U/7cvz59Psb8p++uLE9XrR8mw/4ZRKQh3sX/7heT5qsl/D2TLpD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LMg7CAAAA3AAAAA8AAAAAAAAAAAAAAAAAlwIAAGRycy9kb3du&#10;cmV2LnhtbFBLBQYAAAAABAAEAPUAAACGAwAAAAA=&#10;">
                  <v:textbox>
                    <w:txbxContent>
                      <w:p w14:paraId="603FEFC5" w14:textId="77777777" w:rsidR="00E91BE4" w:rsidRDefault="00E91BE4" w:rsidP="00305AD0">
                        <w:pPr>
                          <w:jc w:val="center"/>
                        </w:pPr>
                        <w:r>
                          <w:t>Занесення додаткової інформації</w:t>
                        </w:r>
                      </w:p>
                    </w:txbxContent>
                  </v:textbox>
                </v:roundrect>
                <v:roundrect id="AutoShape_x0020_68" o:spid="_x0000_s1029" style="position:absolute;left:1585595;top:1009650;width:2152650;height:41021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5eVwQAA&#10;ANwAAAAPAAAAZHJzL2Rvd25yZXYueG1sRE9NawIxEL0X/A9hhN5qoqDUrVGKoHiTbnvocdxMd5du&#10;JmuSXbf++kYQvM3jfc5qM9hG9ORD7VjDdKJAEBfO1Fxq+PrcvbyCCBHZYOOYNPxRgM169LTCzLgL&#10;f1Cfx1KkEA4ZaqhibDMpQ1GRxTBxLXHifpy3GBP0pTQeLyncNnKm1EJarDk1VNjStqLiN++shsKo&#10;Tvnv/rg8zWN+7bszy/1Z6+fx8P4GItIQH+K7+2DSfDWH2zPpAr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AeXlcEAAADcAAAADwAAAAAAAAAAAAAAAACXAgAAZHJzL2Rvd25y&#10;ZXYueG1sUEsFBgAAAAAEAAQA9QAAAIUDAAAAAA==&#10;">
                  <v:textbox>
                    <w:txbxContent>
                      <w:p w14:paraId="5B600485" w14:textId="77777777" w:rsidR="00E91BE4" w:rsidRDefault="00E91BE4" w:rsidP="00305AD0">
                        <w:pPr>
                          <w:jc w:val="center"/>
                        </w:pPr>
                        <w:r>
                          <w:t>Реєстрація інгрідієнтів</w:t>
                        </w:r>
                      </w:p>
                      <w:p w14:paraId="0D9A459A" w14:textId="77777777" w:rsidR="00E91BE4" w:rsidRDefault="00E91BE4" w:rsidP="00305AD0"/>
                    </w:txbxContent>
                  </v:textbox>
                </v:roundrect>
                <v:roundrect id="AutoShape_x0020_69" o:spid="_x0000_s1030" style="position:absolute;left:1585595;top:1715135;width:2152650;height:36195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1QniwQAA&#10;ANwAAAAPAAAAZHJzL2Rvd25yZXYueG1sRE9NawIxEL0L/ocwgjdNLCi6NUoRKt5KVw8ex810d+lm&#10;sibZddtf3xQKvc3jfc52P9hG9ORD7VjDYq5AEBfO1FxquJxfZ2sQISIbbByThi8KsN+NR1vMjHvw&#10;O/V5LEUK4ZChhirGNpMyFBVZDHPXEifuw3mLMUFfSuPxkcJtI5+UWkmLNaeGCls6VFR85p3VUBjV&#10;KX/t3za3Zcy/++7O8njXejoZXp5BRBriv/jPfTJpvlrB7zPpArn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UJ4sEAAADcAAAADwAAAAAAAAAAAAAAAACXAgAAZHJzL2Rvd25y&#10;ZXYueG1sUEsFBgAAAAAEAAQA9QAAAIUDAAAAAA==&#10;">
                  <v:textbox>
                    <w:txbxContent>
                      <w:p w14:paraId="52D76E81" w14:textId="77777777" w:rsidR="00E91BE4" w:rsidRDefault="00E91BE4" w:rsidP="00305AD0">
                        <w:pPr>
                          <w:jc w:val="center"/>
                        </w:pPr>
                        <w:r>
                          <w:t>Запис рецептів</w:t>
                        </w:r>
                      </w:p>
                    </w:txbxContent>
                  </v:textbox>
                </v:roundrect>
                <v:shapetype id="_x0000_t32" coordsize="21600,21600" o:spt="32" o:oned="t" path="m0,0l21600,21600e" filled="f">
                  <v:path arrowok="t" fillok="f" o:connecttype="none"/>
                  <o:lock v:ext="edit" shapetype="t"/>
                </v:shapetype>
                <v:shape id="AutoShape_x0020_72" o:spid="_x0000_s1031" type="#_x0000_t32" style="position:absolute;left:2661920;top:2800985;width:635;height:2762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4VrbgxAAAANwAAAAPAAAAAAAAAAAA&#10;AAAAAKECAABkcnMvZG93bnJldi54bWxQSwUGAAAAAAQABAD5AAAAkgMAAAAA&#10;">
                  <v:stroke endarrow="block"/>
                </v:shape>
                <v:shape id="AutoShape_x0020_74" o:spid="_x0000_s1032" type="#_x0000_t32" style="position:absolute;left:2661920;top:2077085;width:635;height:3352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nJIpLGAAAA3AAAAA8AAAAAAAAA&#10;AAAAAAAAoQIAAGRycy9kb3ducmV2LnhtbFBLBQYAAAAABAAEAPkAAACUAwAAAAA=&#10;">
                  <v:stroke endarrow="block"/>
                </v:shape>
                <v:shape id="AutoShape_x0020_76" o:spid="_x0000_s1033" type="#_x0000_t32" style="position:absolute;left:2661920;top:732155;width:635;height:2774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aFhwnDAAAA3AAAAA8AAAAAAAAAAAAA&#10;AAAAoQIAAGRycy9kb3ducmV2LnhtbFBLBQYAAAAABAAEAPkAAACRAwAAAAA=&#10;">
                  <v:stroke endarrow="block"/>
                </v:shape>
                <v:shape id="AutoShape_x0020_77" o:spid="_x0000_s1034" type="#_x0000_t32" style="position:absolute;left:2661920;top:1419860;width:635;height:2952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JmuEnGAAAA3AAAAA8AAAAAAAAA&#10;AAAAAAAAoQIAAGRycy9kb3ducmV2LnhtbFBLBQYAAAAABAAEAPkAAACUAwAAAAA=&#10;">
                  <v:stroke endarrow="block"/>
                </v:shape>
                <v:shape id="AutoShape_x0020_348" o:spid="_x0000_s1035" type="#_x0000_t32" style="position:absolute;left:2661920;top:3426460;width:635;height:317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0qHdLDAAAA3AAAAA8AAAAAAAAAAAAA&#10;AAAAoQIAAGRycy9kb3ducmV2LnhtbFBLBQYAAAAABAAEAPkAAACRAwAAAAA=&#10;">
                  <v:stroke endarrow="block"/>
                </v:shape>
                <v:roundrect id="AutoShape_x0020_68" o:spid="_x0000_s1036" style="position:absolute;left:1585595;top:2412365;width:2152650;height:38862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5k8wgAA&#10;ANwAAAAPAAAAZHJzL2Rvd25yZXYueG1sRE9Na8JAEL0L/odlCr2ZXYUWTV2lCC29FaMHj9PsmASz&#10;s3F3E9P+erdQ6G0e73PW29G2YiAfGsca5pkCQVw603Cl4Xh4my1BhIhssHVMGr4pwHYznawxN+7G&#10;exqKWIkUwiFHDXWMXS5lKGuyGDLXESfu7LzFmKCvpPF4S+G2lQulnqXFhlNDjR3taiovRW81lEb1&#10;yp+Gz9XXUyx+hv7K8v2q9ePD+PoCItIY/8V/7g+T5s8X8PtMukBu7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3mTzCAAAA3AAAAA8AAAAAAAAAAAAAAAAAlwIAAGRycy9kb3du&#10;cmV2LnhtbFBLBQYAAAAABAAEAPUAAACGAwAAAAA=&#10;">
                  <v:textbox>
                    <w:txbxContent>
                      <w:p w14:paraId="65A063B7" w14:textId="77777777" w:rsidR="00E91BE4" w:rsidRDefault="00E91BE4" w:rsidP="00305AD0">
                        <w:pPr>
                          <w:jc w:val="center"/>
                        </w:pPr>
                        <w:r>
                          <w:t>Прийняття поставок</w:t>
                        </w:r>
                      </w:p>
                      <w:p w14:paraId="551E5E23" w14:textId="77777777" w:rsidR="00E91BE4" w:rsidRDefault="00E91BE4" w:rsidP="00305AD0"/>
                    </w:txbxContent>
                  </v:textbox>
                </v:roundrect>
                <v:roundrect id="AutoShape_x0020_68" o:spid="_x0000_s1037" style="position:absolute;left:1585595;top:3077210;width:2152650;height:34925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zynwgAA&#10;ANwAAAAPAAAAZHJzL2Rvd25yZXYueG1sRE9NawIxEL0X/A9hhN5qYqVFV6OIUOmtdPXgcdyMu4ub&#10;yZpk121/fVMo9DaP9zmrzWAb0ZMPtWMN04kCQVw4U3Op4Xh4e5qDCBHZYOOYNHxRgM169LDCzLg7&#10;f1Kfx1KkEA4ZaqhibDMpQ1GRxTBxLXHiLs5bjAn6UhqP9xRuG/ms1Ku0WHNqqLClXUXFNe+shsKo&#10;TvlT/7E4v8T8u+9uLPc3rR/Hw3YJItIQ/8V/7neT5k9n8PtMukC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l7PKfCAAAA3AAAAA8AAAAAAAAAAAAAAAAAlwIAAGRycy9kb3du&#10;cmV2LnhtbFBLBQYAAAAABAAEAPUAAACGAwAAAAA=&#10;">
                  <v:textbox>
                    <w:txbxContent>
                      <w:p w14:paraId="047F685F" w14:textId="77777777" w:rsidR="00E91BE4" w:rsidRDefault="00E91BE4" w:rsidP="00305AD0">
                        <w:pPr>
                          <w:jc w:val="center"/>
                        </w:pPr>
                        <w:r>
                          <w:t>Створення карток страв</w:t>
                        </w:r>
                      </w:p>
                      <w:p w14:paraId="26D3B704" w14:textId="77777777" w:rsidR="00E91BE4" w:rsidRDefault="00E91BE4" w:rsidP="00305AD0"/>
                    </w:txbxContent>
                  </v:textbox>
                </v:roundrect>
                <v:roundrect id="AutoShape_x0020_68" o:spid="_x0000_s1038" style="position:absolute;left:1585595;top:3743960;width:2152650;height:405765;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kqTTwgAA&#10;ANwAAAAPAAAAZHJzL2Rvd25yZXYueG1sRE9NawIxEL0X/A9hhN5qYrFFV6OIUOmtdPXgcdyMu4ub&#10;yZpk121/fVMo9DaP9zmrzWAb0ZMPtWMN04kCQVw4U3Op4Xh4e5qDCBHZYOOYNHxRgM169LDCzLg7&#10;f1Kfx1KkEA4ZaqhibDMpQ1GRxTBxLXHiLs5bjAn6UhqP9xRuG/ms1Ku0WHNqqLClXUXFNe+shsKo&#10;TvlT/7E4v8T8u+9uLPc3rR/Hw3YJItIQ/8V/7neT5k9n8PtMukC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SpNPCAAAA3AAAAA8AAAAAAAAAAAAAAAAAlwIAAGRycy9kb3du&#10;cmV2LnhtbFBLBQYAAAAABAAEAPUAAACGAwAAAAA=&#10;">
                  <v:textbox>
                    <w:txbxContent>
                      <w:p w14:paraId="3E156AF1" w14:textId="77777777" w:rsidR="00E91BE4" w:rsidRDefault="00E91BE4" w:rsidP="00305AD0">
                        <w:pPr>
                          <w:jc w:val="center"/>
                        </w:pPr>
                        <w:r>
                          <w:t>Контроль функцій</w:t>
                        </w:r>
                      </w:p>
                      <w:p w14:paraId="56B468E8" w14:textId="77777777" w:rsidR="00E91BE4" w:rsidRDefault="00E91BE4" w:rsidP="00305AD0"/>
                    </w:txbxContent>
                  </v:textbox>
                </v:roundrect>
                <w10:anchorlock/>
              </v:group>
            </w:pict>
          </mc:Fallback>
        </mc:AlternateContent>
      </w:r>
    </w:p>
    <w:p w14:paraId="3635DE9E" w14:textId="77777777" w:rsidR="00305AD0" w:rsidRDefault="00305AD0" w:rsidP="00305AD0">
      <w:pPr>
        <w:ind w:firstLine="851"/>
        <w:jc w:val="center"/>
      </w:pPr>
      <w:r>
        <w:t>Рисунок 2.1 – Схема етапів роботи</w:t>
      </w:r>
    </w:p>
    <w:p w14:paraId="4BAA20F3" w14:textId="77777777" w:rsidR="00B64400" w:rsidRDefault="00B64400" w:rsidP="00305AD0">
      <w:pPr>
        <w:ind w:firstLine="851"/>
        <w:jc w:val="center"/>
      </w:pPr>
    </w:p>
    <w:p w14:paraId="58BEE40A" w14:textId="77777777" w:rsidR="00305AD0" w:rsidRDefault="00305AD0" w:rsidP="00305AD0">
      <w:pPr>
        <w:ind w:firstLine="851"/>
      </w:pPr>
      <w:r>
        <w:t xml:space="preserve">На етапі внесення додаткової інформації в систему вносяться дані про працівників (П.І.Б., дата народження, дата прийняття на роботу, номер телефону, </w:t>
      </w:r>
      <w:r>
        <w:lastRenderedPageBreak/>
        <w:t>домашня адреса), статі, національності, кваліфікації, посади, вулиці, міста, країни, типи страв, складових, інгрідієнтів, вимірювання, кухні, види руху інгрідієнтів, напрям руху, види ревізій, постачальників.</w:t>
      </w:r>
    </w:p>
    <w:p w14:paraId="2E3F44B3" w14:textId="77777777" w:rsidR="00305AD0" w:rsidRDefault="00305AD0" w:rsidP="00E264B6">
      <w:pPr>
        <w:ind w:firstLine="851"/>
      </w:pPr>
      <w:r>
        <w:t>На етапі реєстрації інгрідієнтів в систему вносяться дані про інгрідієнти: назва, тип, вимірювання.</w:t>
      </w:r>
      <w:r w:rsidR="00E264B6">
        <w:t xml:space="preserve"> </w:t>
      </w:r>
    </w:p>
    <w:p w14:paraId="4C3B648A" w14:textId="77777777" w:rsidR="00305AD0" w:rsidRDefault="00305AD0" w:rsidP="00305AD0">
      <w:pPr>
        <w:ind w:firstLine="851"/>
      </w:pPr>
      <w:r>
        <w:t>На етапі рецептів в систему вносяться дані про страви (назва, тип, кухня, маса, ціна, кухар, рецепт) та складові (назва, страва, тип, коментар).</w:t>
      </w:r>
    </w:p>
    <w:p w14:paraId="1D8CCFFC" w14:textId="77777777" w:rsidR="00305AD0" w:rsidRDefault="00305AD0" w:rsidP="00305AD0">
      <w:pPr>
        <w:ind w:firstLine="851"/>
      </w:pPr>
      <w:r>
        <w:t>На етапі поставок в систему вносяться дані про поставки (дата/час, працівник, постачальник, сума), партії (порядковий номер, кількість, інгрідієнти, номер поставки, ціна за 1од).</w:t>
      </w:r>
    </w:p>
    <w:p w14:paraId="3E13C5D2" w14:textId="77777777" w:rsidR="00E264B6" w:rsidRDefault="00E264B6" w:rsidP="00305AD0">
      <w:pPr>
        <w:ind w:firstLine="851"/>
      </w:pPr>
      <w:r>
        <w:t>На етапі приготування в систему вносять дані про приготування 1 страви (працівник, страва, дата/час початку, дата/час завершення).</w:t>
      </w:r>
    </w:p>
    <w:p w14:paraId="1798E9E0" w14:textId="77777777" w:rsidR="00E264B6" w:rsidRDefault="00E264B6" w:rsidP="00305AD0">
      <w:pPr>
        <w:ind w:firstLine="851"/>
      </w:pPr>
      <w:r>
        <w:t>На етапі контролю в систему вносять дані про ревізі (порядковий номер, дата/час початку, дата/час завершення, працівник, вид ревізії, коментар) та рух інгрідієнтів (дата/час, порядковий номер партії, вид руху, працівник, кількість, коментар).</w:t>
      </w:r>
    </w:p>
    <w:p w14:paraId="6050EF05" w14:textId="77777777" w:rsidR="00E264B6" w:rsidRDefault="00E264B6" w:rsidP="007A3A75">
      <w:pPr>
        <w:ind w:firstLine="851"/>
      </w:pPr>
      <w:r>
        <w:t xml:space="preserve">Відповідно до розглянутих вище етапів роботи з системи, можна виділити </w:t>
      </w:r>
      <w:r w:rsidR="007A3A75">
        <w:t xml:space="preserve">наступні </w:t>
      </w:r>
      <w:r>
        <w:t>бізнес-процес</w:t>
      </w:r>
      <w:r w:rsidR="007A3A75">
        <w:t>и:</w:t>
      </w:r>
      <w:r>
        <w:t xml:space="preserve"> </w:t>
      </w:r>
      <w:r w:rsidR="007A3A75">
        <w:t>«Приготування», «Страви», «Складові», «Інгрідієнти», «Ревізії», «Поставки», «Працівники»</w:t>
      </w:r>
      <w:r>
        <w:t xml:space="preserve">. </w:t>
      </w:r>
    </w:p>
    <w:p w14:paraId="1BEE78F2" w14:textId="77777777" w:rsidR="00E264B6" w:rsidRDefault="007A3A75" w:rsidP="007A3A75">
      <w:pPr>
        <w:ind w:firstLine="851"/>
      </w:pPr>
      <w:r>
        <w:t xml:space="preserve">Бізнес-процес дає можливість користувачеві отримати детальну інформацію про страви, які готують у відповідному закладі. Властивості: </w:t>
      </w:r>
      <w:r w:rsidR="00E264B6">
        <w:t>назва, тип, кухня</w:t>
      </w:r>
      <w:r w:rsidR="005919D0">
        <w:t>, маса</w:t>
      </w:r>
      <w:r w:rsidR="00E05B23">
        <w:t xml:space="preserve">, ціна, працівник, рецепт – рисунок </w:t>
      </w:r>
      <w:r w:rsidR="005919D0">
        <w:t>2.2.</w:t>
      </w:r>
    </w:p>
    <w:p w14:paraId="26A2A57F" w14:textId="77777777" w:rsidR="005919D0" w:rsidRDefault="008532D0" w:rsidP="007A3A75">
      <w:r>
        <w:rPr>
          <w:noProof/>
          <w:lang w:val="en-US" w:eastAsia="en-US"/>
        </w:rPr>
        <w:lastRenderedPageBreak/>
        <mc:AlternateContent>
          <mc:Choice Requires="wpc">
            <w:drawing>
              <wp:inline distT="0" distB="0" distL="0" distR="0" wp14:anchorId="5157D071" wp14:editId="30E46B8C">
                <wp:extent cx="6010274" cy="2781301"/>
                <wp:effectExtent l="0" t="0" r="10160" b="0"/>
                <wp:docPr id="103"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7" name="AutoShape 165"/>
                        <wps:cNvCnPr>
                          <a:cxnSpLocks noChangeShapeType="1"/>
                          <a:stCxn id="90" idx="2"/>
                          <a:endCxn id="93" idx="0"/>
                        </wps:cNvCnPr>
                        <wps:spPr bwMode="auto">
                          <a:xfrm>
                            <a:off x="2961958" y="501015"/>
                            <a:ext cx="1606550" cy="1697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69"/>
                        <wps:cNvCnPr>
                          <a:cxnSpLocks noChangeShapeType="1"/>
                          <a:stCxn id="90" idx="2"/>
                          <a:endCxn id="94" idx="0"/>
                        </wps:cNvCnPr>
                        <wps:spPr bwMode="auto">
                          <a:xfrm>
                            <a:off x="2962275" y="501015"/>
                            <a:ext cx="2268856" cy="1140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72"/>
                        <wps:cNvCnPr>
                          <a:cxnSpLocks noChangeShapeType="1"/>
                          <a:stCxn id="90" idx="2"/>
                          <a:endCxn id="97" idx="0"/>
                        </wps:cNvCnPr>
                        <wps:spPr bwMode="auto">
                          <a:xfrm flipH="1">
                            <a:off x="919798" y="501015"/>
                            <a:ext cx="2042160" cy="757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683FB071" w14:textId="77777777" w:rsidR="00E91BE4" w:rsidRPr="00C16BB2" w:rsidRDefault="00E91BE4" w:rsidP="005919D0">
                              <w:pPr>
                                <w:ind w:left="-426" w:firstLine="426"/>
                                <w:jc w:val="center"/>
                                <w:rPr>
                                  <w:szCs w:val="28"/>
                                </w:rPr>
                              </w:pPr>
                              <w:r>
                                <w:rPr>
                                  <w:szCs w:val="28"/>
                                </w:rPr>
                                <w:t>Страва</w:t>
                              </w:r>
                            </w:p>
                          </w:txbxContent>
                        </wps:txbx>
                        <wps:bodyPr rot="0" vert="horz" wrap="square" lIns="91440" tIns="45720" rIns="91440" bIns="45720" anchor="t" anchorCtr="0" upright="1">
                          <a:noAutofit/>
                        </wps:bodyPr>
                      </wps:wsp>
                      <wps:wsp>
                        <wps:cNvPr id="91" name="Oval 145"/>
                        <wps:cNvSpPr>
                          <a:spLocks noChangeArrowheads="1"/>
                        </wps:cNvSpPr>
                        <wps:spPr bwMode="auto">
                          <a:xfrm>
                            <a:off x="28575" y="556260"/>
                            <a:ext cx="1247775" cy="471805"/>
                          </a:xfrm>
                          <a:prstGeom prst="ellipse">
                            <a:avLst/>
                          </a:prstGeom>
                          <a:solidFill>
                            <a:srgbClr val="FFFFFF"/>
                          </a:solidFill>
                          <a:ln w="9525">
                            <a:solidFill>
                              <a:srgbClr val="000000"/>
                            </a:solidFill>
                            <a:round/>
                            <a:headEnd/>
                            <a:tailEnd/>
                          </a:ln>
                        </wps:spPr>
                        <wps:txbx>
                          <w:txbxContent>
                            <w:p w14:paraId="12C9902A" w14:textId="77777777" w:rsidR="00E91BE4" w:rsidRDefault="00E91BE4" w:rsidP="005919D0">
                              <w:pPr>
                                <w:jc w:val="center"/>
                                <w:rPr>
                                  <w:lang w:val="en-US"/>
                                </w:rPr>
                              </w:pPr>
                              <w:r>
                                <w:t>Назва</w:t>
                              </w:r>
                            </w:p>
                            <w:p w14:paraId="59AC473D" w14:textId="77777777" w:rsidR="00E91BE4" w:rsidRPr="00122427" w:rsidRDefault="00E91BE4" w:rsidP="005919D0"/>
                          </w:txbxContent>
                        </wps:txbx>
                        <wps:bodyPr rot="0" vert="horz" wrap="square" lIns="91440" tIns="45720" rIns="91440" bIns="45720" anchor="t" anchorCtr="0" upright="1">
                          <a:noAutofit/>
                        </wps:bodyPr>
                      </wps:wsp>
                      <wps:wsp>
                        <wps:cNvPr id="92"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4B01CD6B" w14:textId="77777777" w:rsidR="00E91BE4" w:rsidRPr="00122427" w:rsidRDefault="00E91BE4" w:rsidP="005919D0">
                              <w:pPr>
                                <w:jc w:val="center"/>
                              </w:pPr>
                              <w:r>
                                <w:t>Працівник</w:t>
                              </w:r>
                            </w:p>
                          </w:txbxContent>
                        </wps:txbx>
                        <wps:bodyPr rot="0" vert="horz" wrap="square" lIns="91440" tIns="45720" rIns="91440" bIns="45720" anchor="t" anchorCtr="0" upright="1">
                          <a:noAutofit/>
                        </wps:bodyPr>
                      </wps:wsp>
                      <wps:wsp>
                        <wps:cNvPr id="93" name="Oval 147"/>
                        <wps:cNvSpPr>
                          <a:spLocks noChangeArrowheads="1"/>
                        </wps:cNvSpPr>
                        <wps:spPr bwMode="auto">
                          <a:xfrm>
                            <a:off x="3955415" y="2198370"/>
                            <a:ext cx="1226185" cy="494030"/>
                          </a:xfrm>
                          <a:prstGeom prst="ellipse">
                            <a:avLst/>
                          </a:prstGeom>
                          <a:solidFill>
                            <a:srgbClr val="FFFFFF"/>
                          </a:solidFill>
                          <a:ln w="9525">
                            <a:solidFill>
                              <a:srgbClr val="000000"/>
                            </a:solidFill>
                            <a:round/>
                            <a:headEnd/>
                            <a:tailEnd/>
                          </a:ln>
                        </wps:spPr>
                        <wps:txbx>
                          <w:txbxContent>
                            <w:p w14:paraId="685A1948" w14:textId="77777777" w:rsidR="00E91BE4" w:rsidRPr="00122427" w:rsidRDefault="00E91BE4" w:rsidP="005919D0">
                              <w:pPr>
                                <w:jc w:val="center"/>
                              </w:pPr>
                              <w:r>
                                <w:t>Ціна</w:t>
                              </w:r>
                            </w:p>
                          </w:txbxContent>
                        </wps:txbx>
                        <wps:bodyPr rot="0" vert="horz" wrap="square" lIns="91440" tIns="45720" rIns="91440" bIns="45720" anchor="t" anchorCtr="0" upright="1">
                          <a:noAutofit/>
                        </wps:bodyPr>
                      </wps:wsp>
                      <wps:wsp>
                        <wps:cNvPr id="94" name="Oval 151"/>
                        <wps:cNvSpPr>
                          <a:spLocks noChangeArrowheads="1"/>
                        </wps:cNvSpPr>
                        <wps:spPr bwMode="auto">
                          <a:xfrm>
                            <a:off x="4467860" y="1641475"/>
                            <a:ext cx="1526540" cy="502920"/>
                          </a:xfrm>
                          <a:prstGeom prst="ellipse">
                            <a:avLst/>
                          </a:prstGeom>
                          <a:solidFill>
                            <a:srgbClr val="FFFFFF"/>
                          </a:solidFill>
                          <a:ln w="9525">
                            <a:solidFill>
                              <a:srgbClr val="000000"/>
                            </a:solidFill>
                            <a:round/>
                            <a:headEnd/>
                            <a:tailEnd/>
                          </a:ln>
                        </wps:spPr>
                        <wps:txbx>
                          <w:txbxContent>
                            <w:p w14:paraId="1130692A" w14:textId="77777777" w:rsidR="00E91BE4" w:rsidRPr="002B6F7E" w:rsidRDefault="00E91BE4" w:rsidP="005919D0">
                              <w:pPr>
                                <w:jc w:val="center"/>
                              </w:pPr>
                              <w:r>
                                <w:t>Рецепт</w:t>
                              </w:r>
                            </w:p>
                          </w:txbxContent>
                        </wps:txbx>
                        <wps:bodyPr rot="0" vert="horz" wrap="square" lIns="91440" tIns="45720" rIns="91440" bIns="45720" anchor="t" anchorCtr="0" upright="1">
                          <a:noAutofit/>
                        </wps:bodyPr>
                      </wps:wsp>
                      <wps:wsp>
                        <wps:cNvPr id="95" name="Oval 152"/>
                        <wps:cNvSpPr>
                          <a:spLocks noChangeArrowheads="1"/>
                        </wps:cNvSpPr>
                        <wps:spPr bwMode="auto">
                          <a:xfrm>
                            <a:off x="2498725" y="2049780"/>
                            <a:ext cx="1341755" cy="443230"/>
                          </a:xfrm>
                          <a:prstGeom prst="ellipse">
                            <a:avLst/>
                          </a:prstGeom>
                          <a:solidFill>
                            <a:srgbClr val="FFFFFF"/>
                          </a:solidFill>
                          <a:ln w="9525">
                            <a:solidFill>
                              <a:srgbClr val="000000"/>
                            </a:solidFill>
                            <a:round/>
                            <a:headEnd/>
                            <a:tailEnd/>
                          </a:ln>
                        </wps:spPr>
                        <wps:txbx>
                          <w:txbxContent>
                            <w:p w14:paraId="54E924E0" w14:textId="77777777" w:rsidR="00E91BE4" w:rsidRPr="002B6F7E" w:rsidRDefault="00E91BE4" w:rsidP="005919D0">
                              <w:pPr>
                                <w:jc w:val="center"/>
                              </w:pPr>
                              <w:r>
                                <w:t>Маса</w:t>
                              </w:r>
                            </w:p>
                          </w:txbxContent>
                        </wps:txbx>
                        <wps:bodyPr rot="0" vert="horz" wrap="square" lIns="91440" tIns="45720" rIns="91440" bIns="45720" anchor="t" anchorCtr="0" upright="1">
                          <a:noAutofit/>
                        </wps:bodyPr>
                      </wps:wsp>
                      <wps:wsp>
                        <wps:cNvPr id="96" name="Oval 153"/>
                        <wps:cNvSpPr>
                          <a:spLocks noChangeArrowheads="1"/>
                        </wps:cNvSpPr>
                        <wps:spPr bwMode="auto">
                          <a:xfrm>
                            <a:off x="1108075" y="1786890"/>
                            <a:ext cx="1114425" cy="411480"/>
                          </a:xfrm>
                          <a:prstGeom prst="ellipse">
                            <a:avLst/>
                          </a:prstGeom>
                          <a:solidFill>
                            <a:srgbClr val="FFFFFF"/>
                          </a:solidFill>
                          <a:ln w="9525">
                            <a:solidFill>
                              <a:srgbClr val="000000"/>
                            </a:solidFill>
                            <a:round/>
                            <a:headEnd/>
                            <a:tailEnd/>
                          </a:ln>
                        </wps:spPr>
                        <wps:txbx>
                          <w:txbxContent>
                            <w:p w14:paraId="069D4556" w14:textId="77777777" w:rsidR="00E91BE4" w:rsidRDefault="00E91BE4" w:rsidP="005919D0">
                              <w:pPr>
                                <w:jc w:val="center"/>
                              </w:pPr>
                              <w:r>
                                <w:t>Кухня</w:t>
                              </w:r>
                            </w:p>
                          </w:txbxContent>
                        </wps:txbx>
                        <wps:bodyPr rot="0" vert="horz" wrap="square" lIns="91440" tIns="45720" rIns="91440" bIns="45720" anchor="t" anchorCtr="0" upright="1">
                          <a:noAutofit/>
                        </wps:bodyPr>
                      </wps:wsp>
                      <wps:wsp>
                        <wps:cNvPr id="97" name="Oval 154"/>
                        <wps:cNvSpPr>
                          <a:spLocks noChangeArrowheads="1"/>
                        </wps:cNvSpPr>
                        <wps:spPr bwMode="auto">
                          <a:xfrm>
                            <a:off x="563245" y="1258570"/>
                            <a:ext cx="713105" cy="423545"/>
                          </a:xfrm>
                          <a:prstGeom prst="ellipse">
                            <a:avLst/>
                          </a:prstGeom>
                          <a:solidFill>
                            <a:srgbClr val="FFFFFF"/>
                          </a:solidFill>
                          <a:ln w="9525">
                            <a:solidFill>
                              <a:srgbClr val="000000"/>
                            </a:solidFill>
                            <a:round/>
                            <a:headEnd/>
                            <a:tailEnd/>
                          </a:ln>
                        </wps:spPr>
                        <wps:txbx>
                          <w:txbxContent>
                            <w:p w14:paraId="07B3F490" w14:textId="77777777" w:rsidR="00E91BE4" w:rsidRDefault="00E91BE4" w:rsidP="005919D0">
                              <w:pPr>
                                <w:jc w:val="center"/>
                              </w:pPr>
                              <w:r>
                                <w:t>Тип</w:t>
                              </w:r>
                            </w:p>
                          </w:txbxContent>
                        </wps:txbx>
                        <wps:bodyPr rot="0" vert="horz" wrap="square" lIns="91440" tIns="45720" rIns="91440" bIns="45720" anchor="t" anchorCtr="0" upright="1">
                          <a:noAutofit/>
                        </wps:bodyPr>
                      </wps:wsp>
                      <wps:wsp>
                        <wps:cNvPr id="98" name="AutoShape 155"/>
                        <wps:cNvCnPr>
                          <a:cxnSpLocks noChangeShapeType="1"/>
                          <a:stCxn id="90" idx="2"/>
                          <a:endCxn id="91" idx="0"/>
                        </wps:cNvCnPr>
                        <wps:spPr bwMode="auto">
                          <a:xfrm flipH="1">
                            <a:off x="652463" y="501015"/>
                            <a:ext cx="2309495"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156"/>
                        <wps:cNvCnPr>
                          <a:cxnSpLocks noChangeShapeType="1"/>
                          <a:stCxn id="90" idx="2"/>
                          <a:endCxn id="92"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170"/>
                        <wps:cNvCnPr>
                          <a:cxnSpLocks noChangeShapeType="1"/>
                          <a:stCxn id="90" idx="2"/>
                          <a:endCxn id="95" idx="0"/>
                        </wps:cNvCnPr>
                        <wps:spPr bwMode="auto">
                          <a:xfrm>
                            <a:off x="2961958" y="501015"/>
                            <a:ext cx="207645" cy="154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171"/>
                        <wps:cNvCnPr>
                          <a:cxnSpLocks noChangeShapeType="1"/>
                          <a:stCxn id="90" idx="2"/>
                          <a:endCxn id="96" idx="0"/>
                        </wps:cNvCnPr>
                        <wps:spPr bwMode="auto">
                          <a:xfrm flipH="1">
                            <a:off x="1665288" y="501015"/>
                            <a:ext cx="129667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79" o:spid="_x0000_s1039" editas="canvas" style="width:473.25pt;height:219pt;mso-position-horizontal-relative:char;mso-position-vertical-relative:line" coordsize="600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">
                <v:shape id="_x0000_s1040" type="#_x0000_t75" style="position:absolute;width:60096;height:27813;visibility:visible;mso-wrap-style:square">
                  <v:fill o:detectmouseclick="t"/>
                  <v:path o:connecttype="none"/>
                </v:shape>
                <v:shape id="AutoShape 165" o:spid="_x0000_s1041" type="#_x0000_t32" style="position:absolute;left:29619;top:5010;width:16066;height:16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169" o:spid="_x0000_s1042" type="#_x0000_t32" style="position:absolute;left:29622;top:5010;width:22689;height:11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172" o:spid="_x0000_s1043" type="#_x0000_t32" style="position:absolute;left:9197;top:5010;width:20422;height:7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rect id="Rectangle 144" o:spid="_x0000_s1044"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rsidR="000C60B4" w:rsidRPr="00C16BB2" w:rsidRDefault="000C60B4" w:rsidP="005919D0">
                        <w:pPr>
                          <w:ind w:left="-426" w:firstLine="426"/>
                          <w:jc w:val="center"/>
                          <w:rPr>
                            <w:szCs w:val="28"/>
                          </w:rPr>
                        </w:pPr>
                        <w:r>
                          <w:rPr>
                            <w:szCs w:val="28"/>
                          </w:rPr>
                          <w:t>Страва</w:t>
                        </w:r>
                      </w:p>
                    </w:txbxContent>
                  </v:textbox>
                </v:rect>
                <v:oval id="Oval 145" o:spid="_x0000_s1045" style="position:absolute;left:285;top:5562;width:1247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textbox>
                    <w:txbxContent>
                      <w:p w:rsidR="000C60B4" w:rsidRDefault="000C60B4" w:rsidP="005919D0">
                        <w:pPr>
                          <w:jc w:val="center"/>
                          <w:rPr>
                            <w:lang w:val="en-US"/>
                          </w:rPr>
                        </w:pPr>
                        <w:r>
                          <w:t>Назва</w:t>
                        </w:r>
                      </w:p>
                      <w:p w:rsidR="000C60B4" w:rsidRPr="00122427" w:rsidRDefault="000C60B4" w:rsidP="005919D0"/>
                    </w:txbxContent>
                  </v:textbox>
                </v:oval>
                <v:oval id="Oval 146" o:spid="_x0000_s1046"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textbox>
                    <w:txbxContent>
                      <w:p w:rsidR="000C60B4" w:rsidRPr="00122427" w:rsidRDefault="000C60B4" w:rsidP="005919D0">
                        <w:pPr>
                          <w:jc w:val="center"/>
                        </w:pPr>
                        <w:r>
                          <w:t>Працівник</w:t>
                        </w:r>
                      </w:p>
                    </w:txbxContent>
                  </v:textbox>
                </v:oval>
                <v:oval id="Oval 147" o:spid="_x0000_s1047" style="position:absolute;left:39554;top:21983;width:12262;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xecMA&#10;AADbAAAADwAAAGRycy9kb3ducmV2LnhtbESPQWvCQBSE70L/w/KE3nSjQWmjq0ilYA8eGtv7I/tM&#10;gtm3IfuM8d+7BaHHYWa+YdbbwTWqpy7Ung3Mpgko4sLbmksDP6fPyRuoIMgWG89k4E4BtpuX0Roz&#10;62/8TX0upYoQDhkaqETaTOtQVOQwTH1LHL2z7xxKlF2pbYe3CHeNnifJUjusOS5U2NJHRcUlvzoD&#10;+3KXL3udyiI97w+yuPwev9KZMa/jYbcCJTTIf/jZPlgD7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4xecMAAADbAAAADwAAAAAAAAAAAAAAAACYAgAAZHJzL2Rv&#10;d25yZXYueG1sUEsFBgAAAAAEAAQA9QAAAIgDAAAAAA==&#10;">
                  <v:textbox>
                    <w:txbxContent>
                      <w:p w:rsidR="000C60B4" w:rsidRPr="00122427" w:rsidRDefault="000C60B4" w:rsidP="005919D0">
                        <w:pPr>
                          <w:jc w:val="center"/>
                        </w:pPr>
                        <w:r>
                          <w:t>Ціна</w:t>
                        </w:r>
                      </w:p>
                    </w:txbxContent>
                  </v:textbox>
                </v:oval>
                <v:oval id="Oval 151" o:spid="_x0000_s1048" style="position:absolute;left:44678;top:16414;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pDcQA&#10;AADbAAAADwAAAGRycy9kb3ducmV2LnhtbESPQWvCQBSE70L/w/IKvenGpoaauopUCnrw0LTeH9ln&#10;Esy+DdnXmP77bkHwOMzMN8xqM7pWDdSHxrOB+SwBRVx623Bl4PvrY/oKKgiyxdYzGfilAJv1w2SF&#10;ufVX/qShkEpFCIccDdQiXa51KGtyGGa+I47e2fcOJcq+0rbHa4S7Vj8nSaYdNhwXauzovabyUvw4&#10;A7tqW2SDTmWRnnd7WVxOx0M6N+bpcdy+gRIa5R6+tffWwPI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qQ3EAAAA2wAAAA8AAAAAAAAAAAAAAAAAmAIAAGRycy9k&#10;b3ducmV2LnhtbFBLBQYAAAAABAAEAPUAAACJAwAAAAA=&#10;">
                  <v:textbox>
                    <w:txbxContent>
                      <w:p w:rsidR="000C60B4" w:rsidRPr="002B6F7E" w:rsidRDefault="000C60B4" w:rsidP="005919D0">
                        <w:pPr>
                          <w:jc w:val="center"/>
                        </w:pPr>
                        <w:r>
                          <w:t>Рецепт</w:t>
                        </w:r>
                      </w:p>
                    </w:txbxContent>
                  </v:textbox>
                </v:oval>
                <v:oval id="Oval 152" o:spid="_x0000_s1049" style="position:absolute;left:24987;top:20497;width:13417;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textbox>
                    <w:txbxContent>
                      <w:p w:rsidR="000C60B4" w:rsidRPr="002B6F7E" w:rsidRDefault="000C60B4" w:rsidP="005919D0">
                        <w:pPr>
                          <w:jc w:val="center"/>
                        </w:pPr>
                        <w:r>
                          <w:t>Маса</w:t>
                        </w:r>
                      </w:p>
                    </w:txbxContent>
                  </v:textbox>
                </v:oval>
                <v:oval id="Oval 153" o:spid="_x0000_s1050" style="position:absolute;left:11080;top:17868;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4cMA&#10;AADbAAAADwAAAGRycy9kb3ducmV2LnhtbESPQWvCQBSE70L/w/IKvelGg6FNXUUqBT300NjeH9ln&#10;Esy+DdlnjP/eFQo9DjPzDbPajK5VA/Wh8WxgPktAEZfeNlwZ+Dl+Tl9BBUG22HomAzcKsFk/TVaY&#10;W3/lbxoKqVSEcMjRQC3S5VqHsiaHYeY74uidfO9QouwrbXu8Rrhr9SJJMu2w4bhQY0cfNZXn4uIM&#10;7KptkQ06lWV62u1lef79OqRzY16ex+07KKFR/sN/7b018Jb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S4cMAAADbAAAADwAAAAAAAAAAAAAAAACYAgAAZHJzL2Rv&#10;d25yZXYueG1sUEsFBgAAAAAEAAQA9QAAAIgDAAAAAA==&#10;">
                  <v:textbox>
                    <w:txbxContent>
                      <w:p w:rsidR="000C60B4" w:rsidRDefault="000C60B4" w:rsidP="005919D0">
                        <w:pPr>
                          <w:jc w:val="center"/>
                        </w:pPr>
                        <w:r>
                          <w:t>Кухня</w:t>
                        </w:r>
                      </w:p>
                    </w:txbxContent>
                  </v:textbox>
                </v:oval>
                <v:oval id="Oval 154" o:spid="_x0000_s1051" style="position:absolute;left:5632;top:12585;width:7131;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3esMA&#10;AADbAAAADwAAAGRycy9kb3ducmV2LnhtbESPQWvCQBSE70L/w/IKvenGBq1GV5FKwR48NOr9kX0m&#10;wezbkH2N6b/vFgoeh5n5hllvB9eonrpQezYwnSSgiAtvay4NnE8f4wWoIMgWG89k4IcCbDdPozVm&#10;1t/5i/pcShUhHDI0UIm0mdahqMhhmPiWOHpX3zmUKLtS2w7vEe4a/Zokc+2w5rhQYUvvFRW3/NsZ&#10;2Je7fN7rVGbpdX+Q2e1y/Eynxrw8D7sVKKFBHuH/9sEaWL7B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U3esMAAADbAAAADwAAAAAAAAAAAAAAAACYAgAAZHJzL2Rv&#10;d25yZXYueG1sUEsFBgAAAAAEAAQA9QAAAIgDAAAAAA==&#10;">
                  <v:textbox>
                    <w:txbxContent>
                      <w:p w:rsidR="000C60B4" w:rsidRDefault="000C60B4" w:rsidP="005919D0">
                        <w:pPr>
                          <w:jc w:val="center"/>
                        </w:pPr>
                        <w:r>
                          <w:t>Тип</w:t>
                        </w:r>
                      </w:p>
                    </w:txbxContent>
                  </v:textbox>
                </v:oval>
                <v:shape id="AutoShape 155" o:spid="_x0000_s1052" type="#_x0000_t32" style="position:absolute;left:6524;top:5010;width:23095;height: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8fB74AAADbAAAADwAAAGRycy9kb3ducmV2LnhtbERPTYvCMBC9L/gfwgje1lTBZa1GUUEQ&#10;L8u6C3ocmrENNpPSxKb+e3MQPD7e93Ld21p01HrjWMFknIEgLpw2XCr4/9t/foPwAVlj7ZgUPMjD&#10;ejX4WGKuXeRf6k6hFCmEfY4KqhCaXEpfVGTRj11DnLiray2GBNtS6hZjCre1nGbZl7RoODVU2NCu&#10;ouJ2ulsFJv6Yrjns4vZ4vngdyTxmzig1GvabBYhAfXiLX+6DVjBP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3x8HvgAAANsAAAAPAAAAAAAAAAAAAAAAAKEC&#10;AABkcnMvZG93bnJldi54bWxQSwUGAAAAAAQABAD5AAAAjAMAAAAA&#10;">
                  <v:stroke endarrow="block"/>
                </v:shape>
                <v:shape id="AutoShape 156" o:spid="_x0000_s1053"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CvsUAAADbAAAADwAAAAAAAAAA&#10;AAAAAAChAgAAZHJzL2Rvd25yZXYueG1sUEsFBgAAAAAEAAQA+QAAAJMDAAAAAA==&#10;">
                  <v:stroke endarrow="block"/>
                </v:shape>
                <v:shape id="AutoShape 170" o:spid="_x0000_s1054" type="#_x0000_t32" style="position:absolute;left:29619;top:5010;width:2077;height:15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AutoShape 171" o:spid="_x0000_s1055" type="#_x0000_t32" style="position:absolute;left:16652;top:5010;width:12967;height:1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O8EAAADcAAAADwAAAGRycy9kb3ducmV2LnhtbERPTWvDMAy9D/ofjAq9rc4CGyOrE7pA&#10;oewy1hXao4i1xDSWQ+zG6b+vB4Pd9Hif2lSz7cVEozeOFTytMxDEjdOGWwXH793jKwgfkDX2jknB&#10;jTxU5eJhg4V2kb9oOoRWpBD2BSroQhgKKX3TkUW/dgNx4n7caDEkOLZSjxhTuO1lnmUv0qLh1NDh&#10;QHVHzeVwtQpM/DTTsK/j+8fp7HUkc3t2RqnVct6+gQg0h3/xn3uv0/wsh99n0gWy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F47wQAAANwAAAAPAAAAAAAAAAAAAAAA&#10;AKECAABkcnMvZG93bnJldi54bWxQSwUGAAAAAAQABAD5AAAAjwMAAAAA&#10;">
                  <v:stroke endarrow="block"/>
                </v:shape>
                <w10:anchorlock/>
              </v:group>
            </w:pict>
          </mc:Fallback>
        </mc:AlternateContent>
      </w:r>
    </w:p>
    <w:p w14:paraId="48B3BAD9" w14:textId="77777777" w:rsidR="005919D0" w:rsidRDefault="005919D0" w:rsidP="005919D0">
      <w:pPr>
        <w:ind w:firstLine="851"/>
        <w:jc w:val="center"/>
      </w:pPr>
      <w:r>
        <w:t xml:space="preserve">Рисунок 2.2 – Властивості </w:t>
      </w:r>
      <w:r w:rsidR="00BB3A55">
        <w:t>бізнес-процесу</w:t>
      </w:r>
      <w:r>
        <w:t xml:space="preserve"> «Страви»</w:t>
      </w:r>
    </w:p>
    <w:p w14:paraId="3213FC23" w14:textId="77777777" w:rsidR="007A3A75" w:rsidRDefault="007A3A75" w:rsidP="007A3A75">
      <w:pPr>
        <w:ind w:firstLine="851"/>
      </w:pPr>
    </w:p>
    <w:p w14:paraId="43BC945F" w14:textId="77777777" w:rsidR="00E264B6" w:rsidRDefault="007A3A75" w:rsidP="007A3A75">
      <w:pPr>
        <w:ind w:firstLine="851"/>
      </w:pPr>
      <w:r>
        <w:t>Бізнес процес «Складові» дозволяє кухарю отримати інформацію про компоненти, з яких складається страва та їх приготування.Властивості:</w:t>
      </w:r>
      <w:r w:rsidR="00E05B23">
        <w:t xml:space="preserve"> назва, страва, тип, опис – рисунок 2.3.</w:t>
      </w:r>
    </w:p>
    <w:p w14:paraId="3494C931" w14:textId="77777777" w:rsidR="00E05B23" w:rsidRDefault="00E05B23" w:rsidP="00305AD0">
      <w:pPr>
        <w:ind w:firstLine="851"/>
      </w:pPr>
    </w:p>
    <w:p w14:paraId="4AF73DFC" w14:textId="77777777" w:rsidR="00E05B23" w:rsidRDefault="00E05B23" w:rsidP="00E05B23">
      <w:r>
        <w:rPr>
          <w:noProof/>
          <w:lang w:val="en-US" w:eastAsia="en-US"/>
        </w:rPr>
        <mc:AlternateContent>
          <mc:Choice Requires="wpc">
            <w:drawing>
              <wp:inline distT="0" distB="0" distL="0" distR="0" wp14:anchorId="45FEB44C" wp14:editId="5757AAAA">
                <wp:extent cx="5994400" cy="1876425"/>
                <wp:effectExtent l="0" t="0" r="0" b="0"/>
                <wp:docPr id="18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9" name="AutoShape 172"/>
                        <wps:cNvCnPr>
                          <a:cxnSpLocks noChangeShapeType="1"/>
                          <a:stCxn id="170" idx="2"/>
                          <a:endCxn id="177" idx="0"/>
                        </wps:cNvCnPr>
                        <wps:spPr bwMode="auto">
                          <a:xfrm flipH="1">
                            <a:off x="2508250" y="501015"/>
                            <a:ext cx="453708" cy="679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019D0A4A" w14:textId="77777777" w:rsidR="00E91BE4" w:rsidRPr="00C16BB2" w:rsidRDefault="00E91BE4" w:rsidP="00E05B23">
                              <w:pPr>
                                <w:ind w:left="-426" w:firstLine="426"/>
                                <w:jc w:val="center"/>
                                <w:rPr>
                                  <w:szCs w:val="28"/>
                                </w:rPr>
                              </w:pPr>
                              <w:r>
                                <w:rPr>
                                  <w:szCs w:val="28"/>
                                </w:rPr>
                                <w:t>Складова</w:t>
                              </w:r>
                            </w:p>
                          </w:txbxContent>
                        </wps:txbx>
                        <wps:bodyPr rot="0" vert="horz" wrap="square" lIns="91440" tIns="45720" rIns="91440" bIns="45720" anchor="t" anchorCtr="0" upright="1">
                          <a:noAutofit/>
                        </wps:bodyPr>
                      </wps:wsp>
                      <wps:wsp>
                        <wps:cNvPr id="171" name="Oval 145"/>
                        <wps:cNvSpPr>
                          <a:spLocks noChangeArrowheads="1"/>
                        </wps:cNvSpPr>
                        <wps:spPr bwMode="auto">
                          <a:xfrm>
                            <a:off x="1067339" y="708660"/>
                            <a:ext cx="1266825" cy="471805"/>
                          </a:xfrm>
                          <a:prstGeom prst="ellipse">
                            <a:avLst/>
                          </a:prstGeom>
                          <a:solidFill>
                            <a:srgbClr val="FFFFFF"/>
                          </a:solidFill>
                          <a:ln w="9525">
                            <a:solidFill>
                              <a:srgbClr val="000000"/>
                            </a:solidFill>
                            <a:round/>
                            <a:headEnd/>
                            <a:tailEnd/>
                          </a:ln>
                        </wps:spPr>
                        <wps:txbx>
                          <w:txbxContent>
                            <w:p w14:paraId="26A32900" w14:textId="77777777" w:rsidR="00E91BE4" w:rsidRDefault="00E91BE4" w:rsidP="00E05B23">
                              <w:pPr>
                                <w:jc w:val="center"/>
                                <w:rPr>
                                  <w:lang w:val="en-US"/>
                                </w:rPr>
                              </w:pPr>
                              <w:r>
                                <w:t>Назва</w:t>
                              </w:r>
                            </w:p>
                            <w:p w14:paraId="5C68AEB0" w14:textId="77777777" w:rsidR="00E91BE4" w:rsidRPr="00122427" w:rsidRDefault="00E91BE4" w:rsidP="00E05B23"/>
                          </w:txbxContent>
                        </wps:txbx>
                        <wps:bodyPr rot="0" vert="horz" wrap="square" lIns="91440" tIns="45720" rIns="91440" bIns="45720" anchor="t" anchorCtr="0" upright="1">
                          <a:noAutofit/>
                        </wps:bodyPr>
                      </wps:wsp>
                      <wps:wsp>
                        <wps:cNvPr id="175" name="Oval 152"/>
                        <wps:cNvSpPr>
                          <a:spLocks noChangeArrowheads="1"/>
                        </wps:cNvSpPr>
                        <wps:spPr bwMode="auto">
                          <a:xfrm>
                            <a:off x="4022175" y="691515"/>
                            <a:ext cx="1341755" cy="443230"/>
                          </a:xfrm>
                          <a:prstGeom prst="ellipse">
                            <a:avLst/>
                          </a:prstGeom>
                          <a:solidFill>
                            <a:srgbClr val="FFFFFF"/>
                          </a:solidFill>
                          <a:ln w="9525">
                            <a:solidFill>
                              <a:srgbClr val="000000"/>
                            </a:solidFill>
                            <a:round/>
                            <a:headEnd/>
                            <a:tailEnd/>
                          </a:ln>
                        </wps:spPr>
                        <wps:txbx>
                          <w:txbxContent>
                            <w:p w14:paraId="76A782E8" w14:textId="77777777" w:rsidR="00E91BE4" w:rsidRPr="002B6F7E" w:rsidRDefault="00E91BE4" w:rsidP="00E05B23">
                              <w:pPr>
                                <w:jc w:val="center"/>
                              </w:pPr>
                              <w:r>
                                <w:t>Опис</w:t>
                              </w:r>
                            </w:p>
                          </w:txbxContent>
                        </wps:txbx>
                        <wps:bodyPr rot="0" vert="horz" wrap="square" lIns="91440" tIns="45720" rIns="91440" bIns="45720" anchor="t" anchorCtr="0" upright="1">
                          <a:noAutofit/>
                        </wps:bodyPr>
                      </wps:wsp>
                      <wps:wsp>
                        <wps:cNvPr id="176" name="Oval 153"/>
                        <wps:cNvSpPr>
                          <a:spLocks noChangeArrowheads="1"/>
                        </wps:cNvSpPr>
                        <wps:spPr bwMode="auto">
                          <a:xfrm>
                            <a:off x="3495040" y="1332866"/>
                            <a:ext cx="1114425" cy="411480"/>
                          </a:xfrm>
                          <a:prstGeom prst="ellipse">
                            <a:avLst/>
                          </a:prstGeom>
                          <a:solidFill>
                            <a:srgbClr val="FFFFFF"/>
                          </a:solidFill>
                          <a:ln w="9525">
                            <a:solidFill>
                              <a:srgbClr val="000000"/>
                            </a:solidFill>
                            <a:round/>
                            <a:headEnd/>
                            <a:tailEnd/>
                          </a:ln>
                        </wps:spPr>
                        <wps:txbx>
                          <w:txbxContent>
                            <w:p w14:paraId="64F3EE16" w14:textId="77777777" w:rsidR="00E91BE4" w:rsidRDefault="00E91BE4" w:rsidP="00E05B23">
                              <w:pPr>
                                <w:jc w:val="center"/>
                              </w:pPr>
                              <w:r>
                                <w:t>Тип</w:t>
                              </w:r>
                            </w:p>
                          </w:txbxContent>
                        </wps:txbx>
                        <wps:bodyPr rot="0" vert="horz" wrap="square" lIns="91440" tIns="45720" rIns="91440" bIns="45720" anchor="t" anchorCtr="0" upright="1">
                          <a:noAutofit/>
                        </wps:bodyPr>
                      </wps:wsp>
                      <wps:wsp>
                        <wps:cNvPr id="177" name="Oval 154"/>
                        <wps:cNvSpPr>
                          <a:spLocks noChangeArrowheads="1"/>
                        </wps:cNvSpPr>
                        <wps:spPr bwMode="auto">
                          <a:xfrm>
                            <a:off x="1941195" y="1180466"/>
                            <a:ext cx="1134110" cy="423545"/>
                          </a:xfrm>
                          <a:prstGeom prst="ellipse">
                            <a:avLst/>
                          </a:prstGeom>
                          <a:solidFill>
                            <a:srgbClr val="FFFFFF"/>
                          </a:solidFill>
                          <a:ln w="9525">
                            <a:solidFill>
                              <a:srgbClr val="000000"/>
                            </a:solidFill>
                            <a:round/>
                            <a:headEnd/>
                            <a:tailEnd/>
                          </a:ln>
                        </wps:spPr>
                        <wps:txbx>
                          <w:txbxContent>
                            <w:p w14:paraId="432B5BE3" w14:textId="77777777" w:rsidR="00E91BE4" w:rsidRDefault="00E91BE4" w:rsidP="00E05B23">
                              <w:pPr>
                                <w:jc w:val="center"/>
                              </w:pPr>
                              <w:r>
                                <w:t>Стравава</w:t>
                              </w:r>
                            </w:p>
                          </w:txbxContent>
                        </wps:txbx>
                        <wps:bodyPr rot="0" vert="horz" wrap="square" lIns="91440" tIns="45720" rIns="91440" bIns="45720" anchor="t" anchorCtr="0" upright="1">
                          <a:noAutofit/>
                        </wps:bodyPr>
                      </wps:wsp>
                      <wps:wsp>
                        <wps:cNvPr id="178" name="AutoShape 155"/>
                        <wps:cNvCnPr>
                          <a:cxnSpLocks noChangeShapeType="1"/>
                          <a:stCxn id="170" idx="2"/>
                          <a:endCxn id="171" idx="0"/>
                        </wps:cNvCnPr>
                        <wps:spPr bwMode="auto">
                          <a:xfrm flipH="1">
                            <a:off x="1700752" y="501015"/>
                            <a:ext cx="1261206"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170"/>
                        <wps:cNvCnPr>
                          <a:cxnSpLocks noChangeShapeType="1"/>
                          <a:stCxn id="170" idx="2"/>
                          <a:endCxn id="175" idx="0"/>
                        </wps:cNvCnPr>
                        <wps:spPr bwMode="auto">
                          <a:xfrm>
                            <a:off x="2961958" y="501015"/>
                            <a:ext cx="173109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71"/>
                        <wps:cNvCnPr>
                          <a:cxnSpLocks noChangeShapeType="1"/>
                          <a:stCxn id="170" idx="2"/>
                          <a:endCxn id="176" idx="0"/>
                        </wps:cNvCnPr>
                        <wps:spPr bwMode="auto">
                          <a:xfrm>
                            <a:off x="2961958" y="501015"/>
                            <a:ext cx="1090295" cy="831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9D59B42" id="_x0000_s1056" editas="canvas" style="width:472pt;height:147.75pt;mso-position-horizontal-relative:char;mso-position-vertical-relative:line" coordsize="59944,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">
                <v:shape id="_x0000_s1057" type="#_x0000_t75" style="position:absolute;width:59944;height:18764;visibility:visible;mso-wrap-style:square">
                  <v:fill o:detectmouseclick="t"/>
                  <v:path o:connecttype="none"/>
                </v:shape>
                <v:shape id="AutoShape 172" o:spid="_x0000_s1058" type="#_x0000_t32" style="position:absolute;left:25082;top:5010;width:4537;height:6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p6sEAAADcAAAADwAAAGRycy9kb3ducmV2LnhtbERP32vCMBB+H+x/CDfwbU0dKFtnLK4w&#10;EF9EN9gej+Zsg82lNFlT/3sjCHu7j+/nrcrJdmKkwRvHCuZZDoK4dtpwo+D76/P5FYQPyBo7x6Tg&#10;Qh7K9ePDCgvtIh9oPIZGpBD2BSpoQ+gLKX3dkkWfuZ44cSc3WAwJDo3UA8YUbjv5kudLadFwamix&#10;p6ql+nz8swpM3Jux31bxY/fz63Ukc1k4o9Tsadq8gwg0hX/x3b3Vaf7yDW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ynqwQAAANwAAAAPAAAAAAAAAAAAAAAA&#10;AKECAABkcnMvZG93bnJldi54bWxQSwUGAAAAAAQABAD5AAAAjwMAAAAA&#10;">
                  <v:stroke endarrow="block"/>
                </v:shape>
                <v:rect id="Rectangle 144" o:spid="_x0000_s1059"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0C60B4" w:rsidRPr="00C16BB2" w:rsidRDefault="000C60B4" w:rsidP="00E05B23">
                        <w:pPr>
                          <w:ind w:left="-426" w:firstLine="426"/>
                          <w:jc w:val="center"/>
                          <w:rPr>
                            <w:szCs w:val="28"/>
                          </w:rPr>
                        </w:pPr>
                        <w:r>
                          <w:rPr>
                            <w:szCs w:val="28"/>
                          </w:rPr>
                          <w:t>Складова</w:t>
                        </w:r>
                      </w:p>
                    </w:txbxContent>
                  </v:textbox>
                </v:rect>
                <v:oval id="Oval 145" o:spid="_x0000_s1060" style="position:absolute;left:10673;top:7086;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CMIA&#10;AADcAAAADwAAAGRycy9kb3ducmV2LnhtbERPTWvCQBC9C/0PyxR6000M2pK6ilQK9tCDsb0P2TEJ&#10;ZmdDdozx37uFgrd5vM9ZbUbXqoH60Hg2kM4SUMSltw1XBn6On9M3UEGQLbaeycCNAmzWT5MV5tZf&#10;+UBDIZWKIRxyNFCLdLnWoazJYZj5jjhyJ987lAj7StserzHctXqeJEvtsOHYUGNHHzWV5+LiDOyq&#10;bbEcdCaL7LTby+L8+/2Vpca8PI/bd1BCozzE/+69jfNfU/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78IwgAAANwAAAAPAAAAAAAAAAAAAAAAAJgCAABkcnMvZG93&#10;bnJldi54bWxQSwUGAAAAAAQABAD1AAAAhwMAAAAA&#10;">
                  <v:textbox>
                    <w:txbxContent>
                      <w:p w:rsidR="000C60B4" w:rsidRDefault="000C60B4" w:rsidP="00E05B23">
                        <w:pPr>
                          <w:jc w:val="center"/>
                          <w:rPr>
                            <w:lang w:val="en-US"/>
                          </w:rPr>
                        </w:pPr>
                        <w:r>
                          <w:t>Назва</w:t>
                        </w:r>
                      </w:p>
                      <w:p w:rsidR="000C60B4" w:rsidRPr="00122427" w:rsidRDefault="000C60B4" w:rsidP="00E05B23"/>
                    </w:txbxContent>
                  </v:textbox>
                </v:oval>
                <v:oval id="Oval 152" o:spid="_x0000_s1061" style="position:absolute;left:40221;top:6915;width:13418;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5C8IA&#10;AADcAAAADwAAAGRycy9kb3ducmV2LnhtbERPTWvCQBC9F/oflil4qxsbopK6ilQEe+ihUe9DdkyC&#10;2dmQncb4791Cobd5vM9ZbUbXqoH60Hg2MJsmoIhLbxuuDJyO+9clqCDIFlvPZOBOATbr56cV5tbf&#10;+JuGQioVQzjkaKAW6XKtQ1mTwzD1HXHkLr53KBH2lbY93mK4a/Vbksy1w4ZjQ40dfdRUXosfZ2BX&#10;bYv5oFPJ0svuINn1/PWZzoyZvIzbd1BCo/yL/9wHG+cvMv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LkLwgAAANwAAAAPAAAAAAAAAAAAAAAAAJgCAABkcnMvZG93&#10;bnJldi54bWxQSwUGAAAAAAQABAD1AAAAhwMAAAAA&#10;">
                  <v:textbox>
                    <w:txbxContent>
                      <w:p w:rsidR="000C60B4" w:rsidRPr="002B6F7E" w:rsidRDefault="000C60B4" w:rsidP="00E05B23">
                        <w:pPr>
                          <w:jc w:val="center"/>
                        </w:pPr>
                        <w:r>
                          <w:t>Опис</w:t>
                        </w:r>
                      </w:p>
                    </w:txbxContent>
                  </v:textbox>
                </v:oval>
                <v:oval id="Oval 153" o:spid="_x0000_s1062" style="position:absolute;left:34950;top:13328;width:11144;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nfMIA&#10;AADcAAAADwAAAGRycy9kb3ducmV2LnhtbERPTWvCQBC9C/0PyxR6040G05K6ilQKeuihsb0P2TEJ&#10;ZmdDdozx37tCobd5vM9ZbUbXqoH60Hg2MJ8loIhLbxuuDPwcP6dvoIIgW2w9k4EbBdisnyYrzK2/&#10;8jcNhVQqhnDI0UAt0uVah7Imh2HmO+LInXzvUCLsK217vMZw1+pFkmTaYcOxocaOPmoqz8XFGdhV&#10;2yIbdCrL9LTby/L8+3VI58a8PI/bd1BCo/yL/9x7G+e/Zv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id8wgAAANwAAAAPAAAAAAAAAAAAAAAAAJgCAABkcnMvZG93&#10;bnJldi54bWxQSwUGAAAAAAQABAD1AAAAhwMAAAAA&#10;">
                  <v:textbox>
                    <w:txbxContent>
                      <w:p w:rsidR="000C60B4" w:rsidRDefault="000C60B4" w:rsidP="00E05B23">
                        <w:pPr>
                          <w:jc w:val="center"/>
                        </w:pPr>
                        <w:r>
                          <w:t>Тип</w:t>
                        </w:r>
                      </w:p>
                    </w:txbxContent>
                  </v:textbox>
                </v:oval>
                <v:oval id="Oval 154" o:spid="_x0000_s1063" style="position:absolute;left:19411;top:11804;width:11342;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C58EA&#10;AADcAAAADwAAAGRycy9kb3ducmV2LnhtbERPTWvCQBC9C/0Pywi96UaDWqKrSKVgDz002vuQHZNg&#10;djZkxxj/vVso9DaP9zmb3eAa1VMXas8GZtMEFHHhbc2lgfPpY/IGKgiyxcYzGXhQgN32ZbTBzPo7&#10;f1OfS6liCIcMDVQibaZ1KCpyGKa+JY7cxXcOJcKu1LbDewx3jZ4nyVI7rDk2VNjSe0XFNb85A4dy&#10;ny97ncoivRyOsrj+fH2mM2Nex8N+DUpokH/xn/to4/zVC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gufBAAAA3AAAAA8AAAAAAAAAAAAAAAAAmAIAAGRycy9kb3du&#10;cmV2LnhtbFBLBQYAAAAABAAEAPUAAACGAwAAAAA=&#10;">
                  <v:textbox>
                    <w:txbxContent>
                      <w:p w:rsidR="000C60B4" w:rsidRDefault="000C60B4" w:rsidP="00E05B23">
                        <w:pPr>
                          <w:jc w:val="center"/>
                        </w:pPr>
                        <w:r>
                          <w:t>Стравава</w:t>
                        </w:r>
                      </w:p>
                    </w:txbxContent>
                  </v:textbox>
                </v:oval>
                <v:shape id="AutoShape 155" o:spid="_x0000_s1064" type="#_x0000_t32" style="position:absolute;left:17007;top:5010;width:12612;height:2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170" o:spid="_x0000_s1065" type="#_x0000_t32" style="position:absolute;left:29619;top:5010;width:1731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AutoShape 171" o:spid="_x0000_s1066" type="#_x0000_t32" style="position:absolute;left:29619;top:5010;width:10903;height:8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w10:anchorlock/>
              </v:group>
            </w:pict>
          </mc:Fallback>
        </mc:AlternateContent>
      </w:r>
    </w:p>
    <w:p w14:paraId="0A11B694" w14:textId="77777777" w:rsidR="00E05B23" w:rsidRDefault="00E05B23" w:rsidP="00E05B23">
      <w:pPr>
        <w:ind w:firstLine="851"/>
        <w:jc w:val="center"/>
      </w:pPr>
      <w:r>
        <w:t xml:space="preserve">Рисунок 2.3 – Властивості </w:t>
      </w:r>
      <w:r w:rsidR="00BB3A55">
        <w:t>бізнес-процесу</w:t>
      </w:r>
      <w:r>
        <w:t xml:space="preserve"> «Складові»</w:t>
      </w:r>
    </w:p>
    <w:p w14:paraId="649610EC" w14:textId="77777777" w:rsidR="00BB3A55" w:rsidRDefault="00BB3A55" w:rsidP="00BB3A55">
      <w:pPr>
        <w:ind w:firstLine="851"/>
      </w:pPr>
    </w:p>
    <w:p w14:paraId="6C1420AC" w14:textId="77777777" w:rsidR="00E264B6" w:rsidRDefault="007A3A75" w:rsidP="00BB3A55">
      <w:pPr>
        <w:ind w:firstLine="851"/>
      </w:pPr>
      <w:r>
        <w:t xml:space="preserve">Бізнес-процес «Інгрідієнти» дозволяє користувачеві отримати інформацію </w:t>
      </w:r>
      <w:r w:rsidR="00BB3A55">
        <w:t>про інгрідієнти з яких складається страва, їх міру вимірювання та тип.Властивості:</w:t>
      </w:r>
      <w:r>
        <w:t xml:space="preserve"> назва, тип, вимірювання – рисунок 2.4.</w:t>
      </w:r>
    </w:p>
    <w:p w14:paraId="5B3658C0" w14:textId="77777777" w:rsidR="007A3A75" w:rsidRDefault="007A3A75" w:rsidP="007A3A75">
      <w:r>
        <w:rPr>
          <w:noProof/>
          <w:lang w:val="en-US" w:eastAsia="en-US"/>
        </w:rPr>
        <w:lastRenderedPageBreak/>
        <mc:AlternateContent>
          <mc:Choice Requires="wpc">
            <w:drawing>
              <wp:inline distT="0" distB="0" distL="0" distR="0" wp14:anchorId="593B1A8A" wp14:editId="4B7617B8">
                <wp:extent cx="5994400" cy="1971675"/>
                <wp:effectExtent l="0" t="0" r="0" b="0"/>
                <wp:docPr id="19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3" name="AutoShape 172"/>
                        <wps:cNvCnPr>
                          <a:cxnSpLocks noChangeShapeType="1"/>
                          <a:stCxn id="184" idx="2"/>
                          <a:endCxn id="188" idx="0"/>
                        </wps:cNvCnPr>
                        <wps:spPr bwMode="auto">
                          <a:xfrm flipH="1">
                            <a:off x="2951797" y="501015"/>
                            <a:ext cx="10161" cy="871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11C8B7FB" w14:textId="77777777" w:rsidR="00E91BE4" w:rsidRPr="00C16BB2" w:rsidRDefault="00E91BE4" w:rsidP="007A3A75">
                              <w:pPr>
                                <w:ind w:left="-426" w:firstLine="426"/>
                                <w:jc w:val="center"/>
                                <w:rPr>
                                  <w:szCs w:val="28"/>
                                </w:rPr>
                              </w:pPr>
                              <w:r>
                                <w:rPr>
                                  <w:szCs w:val="28"/>
                                </w:rPr>
                                <w:t>Інгрідієнти</w:t>
                              </w:r>
                            </w:p>
                          </w:txbxContent>
                        </wps:txbx>
                        <wps:bodyPr rot="0" vert="horz" wrap="square" lIns="91440" tIns="45720" rIns="91440" bIns="45720" anchor="t" anchorCtr="0" upright="1">
                          <a:noAutofit/>
                        </wps:bodyPr>
                      </wps:wsp>
                      <wps:wsp>
                        <wps:cNvPr id="185" name="Oval 145"/>
                        <wps:cNvSpPr>
                          <a:spLocks noChangeArrowheads="1"/>
                        </wps:cNvSpPr>
                        <wps:spPr bwMode="auto">
                          <a:xfrm>
                            <a:off x="1062038" y="737235"/>
                            <a:ext cx="1266825" cy="471805"/>
                          </a:xfrm>
                          <a:prstGeom prst="ellipse">
                            <a:avLst/>
                          </a:prstGeom>
                          <a:solidFill>
                            <a:srgbClr val="FFFFFF"/>
                          </a:solidFill>
                          <a:ln w="9525">
                            <a:solidFill>
                              <a:srgbClr val="000000"/>
                            </a:solidFill>
                            <a:round/>
                            <a:headEnd/>
                            <a:tailEnd/>
                          </a:ln>
                        </wps:spPr>
                        <wps:txbx>
                          <w:txbxContent>
                            <w:p w14:paraId="23506073" w14:textId="77777777" w:rsidR="00E91BE4" w:rsidRDefault="00E91BE4" w:rsidP="007A3A75">
                              <w:pPr>
                                <w:jc w:val="center"/>
                                <w:rPr>
                                  <w:lang w:val="en-US"/>
                                </w:rPr>
                              </w:pPr>
                              <w:r>
                                <w:t>Назва</w:t>
                              </w:r>
                            </w:p>
                            <w:p w14:paraId="5D90CE81" w14:textId="77777777" w:rsidR="00E91BE4" w:rsidRPr="00122427" w:rsidRDefault="00E91BE4" w:rsidP="007A3A75"/>
                          </w:txbxContent>
                        </wps:txbx>
                        <wps:bodyPr rot="0" vert="horz" wrap="square" lIns="91440" tIns="45720" rIns="91440" bIns="45720" anchor="t" anchorCtr="0" upright="1">
                          <a:noAutofit/>
                        </wps:bodyPr>
                      </wps:wsp>
                      <wps:wsp>
                        <wps:cNvPr id="187" name="Oval 153"/>
                        <wps:cNvSpPr>
                          <a:spLocks noChangeArrowheads="1"/>
                        </wps:cNvSpPr>
                        <wps:spPr bwMode="auto">
                          <a:xfrm>
                            <a:off x="3660775" y="828040"/>
                            <a:ext cx="1114425" cy="411480"/>
                          </a:xfrm>
                          <a:prstGeom prst="ellipse">
                            <a:avLst/>
                          </a:prstGeom>
                          <a:solidFill>
                            <a:srgbClr val="FFFFFF"/>
                          </a:solidFill>
                          <a:ln w="9525">
                            <a:solidFill>
                              <a:srgbClr val="000000"/>
                            </a:solidFill>
                            <a:round/>
                            <a:headEnd/>
                            <a:tailEnd/>
                          </a:ln>
                        </wps:spPr>
                        <wps:txbx>
                          <w:txbxContent>
                            <w:p w14:paraId="4D492100" w14:textId="77777777" w:rsidR="00E91BE4" w:rsidRDefault="00E91BE4" w:rsidP="007A3A75">
                              <w:pPr>
                                <w:jc w:val="center"/>
                              </w:pPr>
                              <w:r>
                                <w:t>Тип</w:t>
                              </w:r>
                            </w:p>
                          </w:txbxContent>
                        </wps:txbx>
                        <wps:bodyPr rot="0" vert="horz" wrap="square" lIns="91440" tIns="45720" rIns="91440" bIns="45720" anchor="t" anchorCtr="0" upright="1">
                          <a:noAutofit/>
                        </wps:bodyPr>
                      </wps:wsp>
                      <wps:wsp>
                        <wps:cNvPr id="188" name="Oval 154"/>
                        <wps:cNvSpPr>
                          <a:spLocks noChangeArrowheads="1"/>
                        </wps:cNvSpPr>
                        <wps:spPr bwMode="auto">
                          <a:xfrm>
                            <a:off x="1998344" y="1372870"/>
                            <a:ext cx="1906905" cy="423545"/>
                          </a:xfrm>
                          <a:prstGeom prst="ellipse">
                            <a:avLst/>
                          </a:prstGeom>
                          <a:solidFill>
                            <a:srgbClr val="FFFFFF"/>
                          </a:solidFill>
                          <a:ln w="9525">
                            <a:solidFill>
                              <a:srgbClr val="000000"/>
                            </a:solidFill>
                            <a:round/>
                            <a:headEnd/>
                            <a:tailEnd/>
                          </a:ln>
                        </wps:spPr>
                        <wps:txbx>
                          <w:txbxContent>
                            <w:p w14:paraId="25484014" w14:textId="77777777" w:rsidR="00E91BE4" w:rsidRDefault="00E91BE4" w:rsidP="007A3A75">
                              <w:pPr>
                                <w:jc w:val="center"/>
                              </w:pPr>
                              <w:r>
                                <w:t>Вимірювання</w:t>
                              </w:r>
                            </w:p>
                          </w:txbxContent>
                        </wps:txbx>
                        <wps:bodyPr rot="0" vert="horz" wrap="square" lIns="91440" tIns="45720" rIns="91440" bIns="45720" anchor="t" anchorCtr="0" upright="1">
                          <a:noAutofit/>
                        </wps:bodyPr>
                      </wps:wsp>
                      <wps:wsp>
                        <wps:cNvPr id="189" name="AutoShape 155"/>
                        <wps:cNvCnPr>
                          <a:cxnSpLocks noChangeShapeType="1"/>
                          <a:stCxn id="184" idx="2"/>
                          <a:endCxn id="185" idx="0"/>
                        </wps:cNvCnPr>
                        <wps:spPr bwMode="auto">
                          <a:xfrm flipH="1">
                            <a:off x="1695451" y="501015"/>
                            <a:ext cx="1266507"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71"/>
                        <wps:cNvCnPr>
                          <a:cxnSpLocks noChangeShapeType="1"/>
                          <a:stCxn id="184" idx="2"/>
                          <a:endCxn id="187" idx="0"/>
                        </wps:cNvCnPr>
                        <wps:spPr bwMode="auto">
                          <a:xfrm>
                            <a:off x="2961958" y="501015"/>
                            <a:ext cx="1256030"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3236E2F" id="_x0000_s1067" editas="canvas" style="width:472pt;height:155.25pt;mso-position-horizontal-relative:char;mso-position-vertical-relative:line" coordsize="59944,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">
                <v:shape id="_x0000_s1068" type="#_x0000_t75" style="position:absolute;width:59944;height:19716;visibility:visible;mso-wrap-style:square">
                  <v:fill o:detectmouseclick="t"/>
                  <v:path o:connecttype="none"/>
                </v:shape>
                <v:shape id="AutoShape 172" o:spid="_x0000_s1069" type="#_x0000_t32" style="position:absolute;left:29517;top:5010;width:102;height:87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r/j6wQAAANwAAAAPAAAAAAAAAAAAAAAA&#10;AKECAABkcnMvZG93bnJldi54bWxQSwUGAAAAAAQABAD5AAAAjwMAAAAA&#10;">
                  <v:stroke endarrow="block"/>
                </v:shape>
                <v:rect id="Rectangle 144" o:spid="_x0000_s1070"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0C60B4" w:rsidRPr="00C16BB2" w:rsidRDefault="000C60B4" w:rsidP="007A3A75">
                        <w:pPr>
                          <w:ind w:left="-426" w:firstLine="426"/>
                          <w:jc w:val="center"/>
                          <w:rPr>
                            <w:szCs w:val="28"/>
                          </w:rPr>
                        </w:pPr>
                        <w:r>
                          <w:rPr>
                            <w:szCs w:val="28"/>
                          </w:rPr>
                          <w:t>Інгрідієнти</w:t>
                        </w:r>
                      </w:p>
                    </w:txbxContent>
                  </v:textbox>
                </v:rect>
                <v:oval id="Oval 145" o:spid="_x0000_s1071" style="position:absolute;left:10620;top:7372;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0C60B4" w:rsidRDefault="000C60B4" w:rsidP="007A3A75">
                        <w:pPr>
                          <w:jc w:val="center"/>
                          <w:rPr>
                            <w:lang w:val="en-US"/>
                          </w:rPr>
                        </w:pPr>
                        <w:r>
                          <w:t>Назва</w:t>
                        </w:r>
                      </w:p>
                      <w:p w:rsidR="000C60B4" w:rsidRPr="00122427" w:rsidRDefault="000C60B4" w:rsidP="007A3A75"/>
                    </w:txbxContent>
                  </v:textbox>
                </v:oval>
                <v:oval id="Oval 153" o:spid="_x0000_s1072" style="position:absolute;left:36607;top:8280;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ywMIA&#10;AADcAAAADwAAAGRycy9kb3ducmV2LnhtbERPTWvCQBC9F/oflhF6qxsbtBJdJTQU9NCDaXsfsmMS&#10;zM6G7DSm/74rFLzN433Odj+5To00hNazgcU8AUVcedtybeDr8/15DSoIssXOMxn4pQD73ePDFjPr&#10;r3yisZRaxRAOGRpoRPpM61A15DDMfU8cubMfHEqEQ63tgNcY7jr9kiQr7bDl2NBgT28NVZfyxxko&#10;6rxcjTqVZXouDrK8fH8c04UxT7Mp34ASmuQu/ncfbJy/foX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LAwgAAANwAAAAPAAAAAAAAAAAAAAAAAJgCAABkcnMvZG93&#10;bnJldi54bWxQSwUGAAAAAAQABAD1AAAAhwMAAAAA&#10;">
                  <v:textbox>
                    <w:txbxContent>
                      <w:p w:rsidR="000C60B4" w:rsidRDefault="000C60B4" w:rsidP="007A3A75">
                        <w:pPr>
                          <w:jc w:val="center"/>
                        </w:pPr>
                        <w:r>
                          <w:t>Тип</w:t>
                        </w:r>
                      </w:p>
                    </w:txbxContent>
                  </v:textbox>
                </v:oval>
                <v:oval id="Oval 154" o:spid="_x0000_s1073" style="position:absolute;left:19983;top:13728;width:19069;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0C60B4" w:rsidRDefault="000C60B4" w:rsidP="007A3A75">
                        <w:pPr>
                          <w:jc w:val="center"/>
                        </w:pPr>
                        <w:r>
                          <w:t>Вимірювання</w:t>
                        </w:r>
                      </w:p>
                    </w:txbxContent>
                  </v:textbox>
                </v:oval>
                <v:shape id="AutoShape 155" o:spid="_x0000_s1074" type="#_x0000_t32" style="position:absolute;left:16954;top:5010;width:12665;height:23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88QwQAAANwAAAAPAAAAAAAAAAAAAAAA&#10;AKECAABkcnMvZG93bnJldi54bWxQSwUGAAAAAAQABAD5AAAAjwMAAAAA&#10;">
                  <v:stroke endarrow="block"/>
                </v:shape>
                <v:shape id="AutoShape 171" o:spid="_x0000_s1075" type="#_x0000_t32" style="position:absolute;left:29619;top:5010;width:12560;height:3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eiMQAAADcAAAADwAAAGRycy9kb3ducmV2LnhtbERPTWvCQBC9F/wPywi91U16KCZ1E0qh&#10;pVg8qCW0tyE7JsHsbNhdNfbXu4LgbR7vcxblaHpxJOc7ywrSWQKCuLa640bBz/bjaQ7CB2SNvWVS&#10;cCYPZTF5WGCu7YnXdNyERsQQ9jkqaEMYcil93ZJBP7MDceR21hkMEbpGaoenGG56+ZwkL9Jgx7Gh&#10;xYHeW6r3m4NR8PudHapztaJllWbLP3TG/28/lXqcjm+vIAKN4S6+ub90nJ+l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IxAAAANwAAAAPAAAAAAAAAAAA&#10;AAAAAKECAABkcnMvZG93bnJldi54bWxQSwUGAAAAAAQABAD5AAAAkgMAAAAA&#10;">
                  <v:stroke endarrow="block"/>
                </v:shape>
                <w10:anchorlock/>
              </v:group>
            </w:pict>
          </mc:Fallback>
        </mc:AlternateContent>
      </w:r>
    </w:p>
    <w:p w14:paraId="4EF797BD" w14:textId="77777777" w:rsidR="007A3A75" w:rsidRDefault="007A3A75" w:rsidP="007A3A75">
      <w:pPr>
        <w:ind w:firstLine="851"/>
        <w:jc w:val="center"/>
      </w:pPr>
      <w:r>
        <w:t xml:space="preserve">Рисунок 2.4 – Властивості </w:t>
      </w:r>
      <w:r w:rsidR="00BB3A55">
        <w:t>бізнес-процесу</w:t>
      </w:r>
      <w:r>
        <w:t xml:space="preserve"> «Інгрідієнти»</w:t>
      </w:r>
    </w:p>
    <w:p w14:paraId="0B850D46" w14:textId="77777777" w:rsidR="007A3A75" w:rsidRDefault="007A3A75" w:rsidP="007A3A75"/>
    <w:p w14:paraId="0A5AE138" w14:textId="77777777" w:rsidR="00E264B6" w:rsidRDefault="007A3A75" w:rsidP="007A3A75">
      <w:pPr>
        <w:ind w:firstLine="851"/>
      </w:pPr>
      <w:r>
        <w:t>Бізнес-процес «Ревізії» дає можливість користувачу перевіряти кількість використаних інгрідієнтів відповідно до кількості інгрідієнтів в наявності. Властивості</w:t>
      </w:r>
      <w:r w:rsidR="00E264B6">
        <w:t>: порядковий номер, дата/час початку, дата/час завершення, п</w:t>
      </w:r>
      <w:r w:rsidR="00BB3A55">
        <w:t>рацівник, вид ревізії, коментар – рисунок 2.5.</w:t>
      </w:r>
    </w:p>
    <w:p w14:paraId="5B7EC9F4" w14:textId="77777777" w:rsidR="00BB3A55" w:rsidRDefault="00BB3A55" w:rsidP="007A3A75">
      <w:pPr>
        <w:ind w:firstLine="851"/>
      </w:pPr>
    </w:p>
    <w:p w14:paraId="2A1680B7" w14:textId="77777777" w:rsidR="00BB3A55" w:rsidRDefault="00BB3A55" w:rsidP="00BB3A55">
      <w:r>
        <w:rPr>
          <w:noProof/>
          <w:lang w:val="en-US" w:eastAsia="en-US"/>
        </w:rPr>
        <mc:AlternateContent>
          <mc:Choice Requires="wpc">
            <w:drawing>
              <wp:inline distT="0" distB="0" distL="0" distR="0" wp14:anchorId="0C78C3CA" wp14:editId="0FFBDCF9">
                <wp:extent cx="6009640" cy="2343150"/>
                <wp:effectExtent l="0" t="0" r="10160" b="0"/>
                <wp:docPr id="208"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3" name="AutoShape 165"/>
                        <wps:cNvCnPr>
                          <a:cxnSpLocks noChangeShapeType="1"/>
                          <a:stCxn id="196" idx="2"/>
                          <a:endCxn id="199" idx="0"/>
                        </wps:cNvCnPr>
                        <wps:spPr bwMode="auto">
                          <a:xfrm>
                            <a:off x="2961958" y="50101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69"/>
                        <wps:cNvCnPr>
                          <a:cxnSpLocks noChangeShapeType="1"/>
                          <a:stCxn id="196" idx="2"/>
                          <a:endCxn id="200" idx="0"/>
                        </wps:cNvCnPr>
                        <wps:spPr bwMode="auto">
                          <a:xfrm>
                            <a:off x="2961958" y="50101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72"/>
                        <wps:cNvCnPr>
                          <a:cxnSpLocks noChangeShapeType="1"/>
                          <a:stCxn id="196" idx="2"/>
                          <a:endCxn id="203" idx="0"/>
                        </wps:cNvCnPr>
                        <wps:spPr bwMode="auto">
                          <a:xfrm flipH="1">
                            <a:off x="1452547" y="501015"/>
                            <a:ext cx="1509411"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2151940D" w14:textId="77777777" w:rsidR="00E91BE4" w:rsidRPr="00C16BB2" w:rsidRDefault="00E91BE4" w:rsidP="00BB3A55">
                              <w:pPr>
                                <w:ind w:left="-426" w:firstLine="426"/>
                                <w:jc w:val="center"/>
                                <w:rPr>
                                  <w:szCs w:val="28"/>
                                </w:rPr>
                              </w:pPr>
                              <w:r>
                                <w:rPr>
                                  <w:szCs w:val="28"/>
                                </w:rPr>
                                <w:t>Ревізії</w:t>
                              </w:r>
                            </w:p>
                          </w:txbxContent>
                        </wps:txbx>
                        <wps:bodyPr rot="0" vert="horz" wrap="square" lIns="91440" tIns="45720" rIns="91440" bIns="45720" anchor="t" anchorCtr="0" upright="1">
                          <a:noAutofit/>
                        </wps:bodyPr>
                      </wps:wsp>
                      <wps:wsp>
                        <wps:cNvPr id="197" name="Oval 145"/>
                        <wps:cNvSpPr>
                          <a:spLocks noChangeArrowheads="1"/>
                        </wps:cNvSpPr>
                        <wps:spPr bwMode="auto">
                          <a:xfrm>
                            <a:off x="3" y="689610"/>
                            <a:ext cx="1619253" cy="471805"/>
                          </a:xfrm>
                          <a:prstGeom prst="ellipse">
                            <a:avLst/>
                          </a:prstGeom>
                          <a:solidFill>
                            <a:srgbClr val="FFFFFF"/>
                          </a:solidFill>
                          <a:ln w="9525">
                            <a:solidFill>
                              <a:srgbClr val="000000"/>
                            </a:solidFill>
                            <a:round/>
                            <a:headEnd/>
                            <a:tailEnd/>
                          </a:ln>
                        </wps:spPr>
                        <wps:txbx>
                          <w:txbxContent>
                            <w:p w14:paraId="6DF3FA53" w14:textId="77777777" w:rsidR="00E91BE4" w:rsidRDefault="00E91BE4" w:rsidP="00BB3A55">
                              <w:pPr>
                                <w:jc w:val="center"/>
                                <w:rPr>
                                  <w:lang w:val="en-US"/>
                                </w:rPr>
                              </w:pPr>
                              <w:r>
                                <w:t>Д/ч початку</w:t>
                              </w:r>
                            </w:p>
                            <w:p w14:paraId="43D722A9" w14:textId="77777777" w:rsidR="00E91BE4" w:rsidRPr="00122427" w:rsidRDefault="00E91BE4" w:rsidP="00BB3A55"/>
                          </w:txbxContent>
                        </wps:txbx>
                        <wps:bodyPr rot="0" vert="horz" wrap="square" lIns="91440" tIns="45720" rIns="91440" bIns="45720" anchor="t" anchorCtr="0" upright="1">
                          <a:noAutofit/>
                        </wps:bodyPr>
                      </wps:wsp>
                      <wps:wsp>
                        <wps:cNvPr id="198"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1860DD93" w14:textId="77777777" w:rsidR="00E91BE4" w:rsidRPr="00122427" w:rsidRDefault="00E91BE4" w:rsidP="00BB3A55">
                              <w:pPr>
                                <w:jc w:val="center"/>
                              </w:pPr>
                              <w:r>
                                <w:t>Працівник</w:t>
                              </w:r>
                            </w:p>
                          </w:txbxContent>
                        </wps:txbx>
                        <wps:bodyPr rot="0" vert="horz" wrap="square" lIns="91440" tIns="45720" rIns="91440" bIns="45720" anchor="t" anchorCtr="0" upright="1">
                          <a:noAutofit/>
                        </wps:bodyPr>
                      </wps:wsp>
                      <wps:wsp>
                        <wps:cNvPr id="199" name="Oval 147"/>
                        <wps:cNvSpPr>
                          <a:spLocks noChangeArrowheads="1"/>
                        </wps:cNvSpPr>
                        <wps:spPr bwMode="auto">
                          <a:xfrm>
                            <a:off x="2497896" y="1674495"/>
                            <a:ext cx="1388304" cy="494030"/>
                          </a:xfrm>
                          <a:prstGeom prst="ellipse">
                            <a:avLst/>
                          </a:prstGeom>
                          <a:solidFill>
                            <a:srgbClr val="FFFFFF"/>
                          </a:solidFill>
                          <a:ln w="9525">
                            <a:solidFill>
                              <a:srgbClr val="000000"/>
                            </a:solidFill>
                            <a:round/>
                            <a:headEnd/>
                            <a:tailEnd/>
                          </a:ln>
                        </wps:spPr>
                        <wps:txbx>
                          <w:txbxContent>
                            <w:p w14:paraId="2BE03AE8" w14:textId="77777777" w:rsidR="00E91BE4" w:rsidRPr="00122427" w:rsidRDefault="00E91BE4" w:rsidP="00BB3A55">
                              <w:pPr>
                                <w:jc w:val="center"/>
                              </w:pPr>
                              <w:r>
                                <w:t>Коментар</w:t>
                              </w:r>
                            </w:p>
                          </w:txbxContent>
                        </wps:txbx>
                        <wps:bodyPr rot="0" vert="horz" wrap="square" lIns="91440" tIns="45720" rIns="91440" bIns="45720" anchor="t" anchorCtr="0" upright="1">
                          <a:noAutofit/>
                        </wps:bodyPr>
                      </wps:wsp>
                      <wps:wsp>
                        <wps:cNvPr id="200" name="Oval 151"/>
                        <wps:cNvSpPr>
                          <a:spLocks noChangeArrowheads="1"/>
                        </wps:cNvSpPr>
                        <wps:spPr bwMode="auto">
                          <a:xfrm>
                            <a:off x="3829685" y="1374775"/>
                            <a:ext cx="1526540" cy="502920"/>
                          </a:xfrm>
                          <a:prstGeom prst="ellipse">
                            <a:avLst/>
                          </a:prstGeom>
                          <a:solidFill>
                            <a:srgbClr val="FFFFFF"/>
                          </a:solidFill>
                          <a:ln w="9525">
                            <a:solidFill>
                              <a:srgbClr val="000000"/>
                            </a:solidFill>
                            <a:round/>
                            <a:headEnd/>
                            <a:tailEnd/>
                          </a:ln>
                        </wps:spPr>
                        <wps:txbx>
                          <w:txbxContent>
                            <w:p w14:paraId="4FBFF1CC" w14:textId="77777777" w:rsidR="00E91BE4" w:rsidRPr="002B6F7E" w:rsidRDefault="00E91BE4" w:rsidP="00BB3A55">
                              <w:pPr>
                                <w:jc w:val="center"/>
                              </w:pPr>
                              <w:r>
                                <w:t>Вид ревізії</w:t>
                              </w:r>
                            </w:p>
                          </w:txbxContent>
                        </wps:txbx>
                        <wps:bodyPr rot="0" vert="horz" wrap="square" lIns="91440" tIns="45720" rIns="91440" bIns="45720" anchor="t" anchorCtr="0" upright="1">
                          <a:noAutofit/>
                        </wps:bodyPr>
                      </wps:wsp>
                      <wps:wsp>
                        <wps:cNvPr id="203" name="Oval 154"/>
                        <wps:cNvSpPr>
                          <a:spLocks noChangeArrowheads="1"/>
                        </wps:cNvSpPr>
                        <wps:spPr bwMode="auto">
                          <a:xfrm>
                            <a:off x="676244" y="1374775"/>
                            <a:ext cx="1552605" cy="675004"/>
                          </a:xfrm>
                          <a:prstGeom prst="ellipse">
                            <a:avLst/>
                          </a:prstGeom>
                          <a:solidFill>
                            <a:srgbClr val="FFFFFF"/>
                          </a:solidFill>
                          <a:ln w="9525">
                            <a:solidFill>
                              <a:srgbClr val="000000"/>
                            </a:solidFill>
                            <a:round/>
                            <a:headEnd/>
                            <a:tailEnd/>
                          </a:ln>
                        </wps:spPr>
                        <wps:txbx>
                          <w:txbxContent>
                            <w:p w14:paraId="0D8B932D" w14:textId="77777777" w:rsidR="00E91BE4" w:rsidRDefault="00E91BE4" w:rsidP="00BB3A55">
                              <w:pPr>
                                <w:spacing w:line="240" w:lineRule="auto"/>
                                <w:jc w:val="center"/>
                              </w:pPr>
                              <w:r>
                                <w:t>Д/ч завершення</w:t>
                              </w:r>
                            </w:p>
                          </w:txbxContent>
                        </wps:txbx>
                        <wps:bodyPr rot="0" vert="horz" wrap="square" lIns="91440" tIns="45720" rIns="91440" bIns="45720" anchor="t" anchorCtr="0" upright="1">
                          <a:noAutofit/>
                        </wps:bodyPr>
                      </wps:wsp>
                      <wps:wsp>
                        <wps:cNvPr id="204" name="AutoShape 155"/>
                        <wps:cNvCnPr>
                          <a:cxnSpLocks noChangeShapeType="1"/>
                          <a:stCxn id="196" idx="2"/>
                          <a:endCxn id="197" idx="0"/>
                        </wps:cNvCnPr>
                        <wps:spPr bwMode="auto">
                          <a:xfrm flipH="1">
                            <a:off x="809630" y="501015"/>
                            <a:ext cx="2152328" cy="188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56"/>
                        <wps:cNvCnPr>
                          <a:cxnSpLocks noChangeShapeType="1"/>
                          <a:stCxn id="196" idx="2"/>
                          <a:endCxn id="198"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52F3AD" id="_x0000_s1076"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">
                <v:shape id="_x0000_s1077" type="#_x0000_t75" style="position:absolute;width:60096;height:23431;visibility:visible;mso-wrap-style:square">
                  <v:fill o:detectmouseclick="t"/>
                  <v:path o:connecttype="none"/>
                </v:shape>
                <v:shape id="AutoShape 165" o:spid="_x0000_s1078" type="#_x0000_t32" style="position:absolute;left:29619;top:5010;width:2301;height:1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169" o:spid="_x0000_s1079" type="#_x0000_t32" style="position:absolute;left:29619;top:5010;width:16310;height:8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shape id="AutoShape 172" o:spid="_x0000_s1080" type="#_x0000_t32" style="position:absolute;left:14525;top:5010;width:15094;height:8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rect id="Rectangle 144" o:spid="_x0000_s1081"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0C60B4" w:rsidRPr="00C16BB2" w:rsidRDefault="000C60B4" w:rsidP="00BB3A55">
                        <w:pPr>
                          <w:ind w:left="-426" w:firstLine="426"/>
                          <w:jc w:val="center"/>
                          <w:rPr>
                            <w:szCs w:val="28"/>
                          </w:rPr>
                        </w:pPr>
                        <w:r>
                          <w:rPr>
                            <w:szCs w:val="28"/>
                          </w:rPr>
                          <w:t>Ревізії</w:t>
                        </w:r>
                      </w:p>
                    </w:txbxContent>
                  </v:textbox>
                </v:rect>
                <v:oval id="Oval 145" o:spid="_x0000_s1082" style="position:absolute;top:6896;width:16192;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textbox>
                    <w:txbxContent>
                      <w:p w:rsidR="000C60B4" w:rsidRDefault="000C60B4" w:rsidP="00BB3A55">
                        <w:pPr>
                          <w:jc w:val="center"/>
                          <w:rPr>
                            <w:lang w:val="en-US"/>
                          </w:rPr>
                        </w:pPr>
                        <w:r>
                          <w:t>Д/ч початку</w:t>
                        </w:r>
                      </w:p>
                      <w:p w:rsidR="000C60B4" w:rsidRPr="00122427" w:rsidRDefault="000C60B4" w:rsidP="00BB3A55"/>
                    </w:txbxContent>
                  </v:textbox>
                </v:oval>
                <v:oval id="Oval 146" o:spid="_x0000_s1083"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wb8UA&#10;AADcAAAADwAAAGRycy9kb3ducmV2LnhtbESPQUvDQBCF74L/YRmhN7tpQ4vGbktpEerBg1HvQ3aa&#10;hGZnQ3ZM03/vHARvM7w3732z2U2hMyMNqY3sYDHPwBBX0bdcO/j6fH18ApME2WMXmRzcKMFue3+3&#10;wcLHK3/QWEptNIRTgQ4akb6wNlUNBUzz2BOrdo5DQNF1qK0f8KrhobPLLFvbgC1rQ4M9HRqqLuVP&#10;cHCs9+V6tLms8vPxJKvL9/tbvnBu9jDtX8AITfJv/rs+ecV/V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fBvxQAAANwAAAAPAAAAAAAAAAAAAAAAAJgCAABkcnMv&#10;ZG93bnJldi54bWxQSwUGAAAAAAQABAD1AAAAigMAAAAA&#10;">
                  <v:textbox>
                    <w:txbxContent>
                      <w:p w:rsidR="000C60B4" w:rsidRPr="00122427" w:rsidRDefault="000C60B4" w:rsidP="00BB3A55">
                        <w:pPr>
                          <w:jc w:val="center"/>
                        </w:pPr>
                        <w:r>
                          <w:t>Працівник</w:t>
                        </w:r>
                      </w:p>
                    </w:txbxContent>
                  </v:textbox>
                </v:oval>
                <v:oval id="Oval 147" o:spid="_x0000_s1084" style="position:absolute;left:24978;top:16744;width:13884;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V9MIA&#10;AADcAAAADwAAAGRycy9kb3ducmV2LnhtbERPTWvCQBC9F/oflhF6qxsblBpdJTQU9NCDaXsfsmMS&#10;zM6G7DSm/74rFLzN433Odj+5To00hNazgcU8AUVcedtybeDr8/35FVQQZIudZzLwSwH2u8eHLWbW&#10;X/lEYym1iiEcMjTQiPSZ1qFqyGGY+544cmc/OJQIh1rbAa8x3HX6JUlW2mHLsaHBnt4aqi7ljzNQ&#10;1Hm5GnUqy/RcHGR5+f44pgtjnmZTvgElNMld/O8+2Dh/vYb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VX0wgAAANwAAAAPAAAAAAAAAAAAAAAAAJgCAABkcnMvZG93&#10;bnJldi54bWxQSwUGAAAAAAQABAD1AAAAhwMAAAAA&#10;">
                  <v:textbox>
                    <w:txbxContent>
                      <w:p w:rsidR="000C60B4" w:rsidRPr="00122427" w:rsidRDefault="000C60B4" w:rsidP="00BB3A55">
                        <w:pPr>
                          <w:jc w:val="center"/>
                        </w:pPr>
                        <w:r>
                          <w:t>Коментар</w:t>
                        </w:r>
                      </w:p>
                    </w:txbxContent>
                  </v:textbox>
                </v:oval>
                <v:oval id="Oval 151" o:spid="_x0000_s1085" style="position:absolute;left:38296;top:13747;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IksMA&#10;AADcAAAADwAAAGRycy9kb3ducmV2LnhtbESPQWvCQBSE70L/w/IK3szGBkVSV5GKoIceGvX+yD6T&#10;YPZtyL7G9N93hUKPw8x8w6y3o2vVQH1oPBuYJyko4tLbhisDl/NhtgIVBNli65kM/FCA7eZlssbc&#10;+gd/0VBIpSKEQ44GapEu1zqUNTkMie+Io3fzvUOJsq+07fER4a7Vb2m61A4bjgs1dvRRU3kvvp2B&#10;fbUrloPOZJHd9kdZ3K+fp2xuzPR13L2DEhrlP/zXPloDkQjPM/E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IksMAAADcAAAADwAAAAAAAAAAAAAAAACYAgAAZHJzL2Rv&#10;d25yZXYueG1sUEsFBgAAAAAEAAQA9QAAAIgDAAAAAA==&#10;">
                  <v:textbox>
                    <w:txbxContent>
                      <w:p w:rsidR="000C60B4" w:rsidRPr="002B6F7E" w:rsidRDefault="000C60B4" w:rsidP="00BB3A55">
                        <w:pPr>
                          <w:jc w:val="center"/>
                        </w:pPr>
                        <w:r>
                          <w:t>Вид ревізії</w:t>
                        </w:r>
                      </w:p>
                    </w:txbxContent>
                  </v:textbox>
                </v:oval>
                <v:oval id="Oval 154" o:spid="_x0000_s1086" style="position:absolute;left:6762;top:13747;width:15526;height:6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W5cQA&#10;AADcAAAADwAAAGRycy9kb3ducmV2LnhtbESPwWrDMBBE74X8g9hAb7WcmITiRg6hoZAceqjT3hdr&#10;YxtbK2NtHffvq0Chx2Fm3jC7/ex6NdEYWs8GVkkKirjytuXawOfl7ekZVBBki71nMvBDAfbF4mGH&#10;ufU3/qCplFpFCIccDTQiQ651qBpyGBI/EEfv6keHEuVYazviLcJdr9dputUOW44LDQ702lDVld/O&#10;wLE+lNtJZ7LJrseTbLqv93O2MuZxOR9eQAnN8h/+a5+sgXWawf1MPAK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luXEAAAA3AAAAA8AAAAAAAAAAAAAAAAAmAIAAGRycy9k&#10;b3ducmV2LnhtbFBLBQYAAAAABAAEAPUAAACJAwAAAAA=&#10;">
                  <v:textbox>
                    <w:txbxContent>
                      <w:p w:rsidR="000C60B4" w:rsidRDefault="000C60B4" w:rsidP="00BB3A55">
                        <w:pPr>
                          <w:spacing w:line="240" w:lineRule="auto"/>
                          <w:jc w:val="center"/>
                        </w:pPr>
                        <w:r>
                          <w:t>Д/ч завершення</w:t>
                        </w:r>
                      </w:p>
                    </w:txbxContent>
                  </v:textbox>
                </v:oval>
                <v:shape id="AutoShape 155" o:spid="_x0000_s1087" type="#_x0000_t32" style="position:absolute;left:8096;top:5010;width:21523;height:1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CqMMAAADcAAAADwAAAGRycy9kb3ducmV2LnhtbESPQWvCQBSE70L/w/IK3nRjsFJS12AF&#10;QbxIbaE9PrLPZDH7NmS32fjv3ULB4zAz3zDrcrStGKj3xrGCxTwDQVw5bbhW8PW5n72C8AFZY+uY&#10;FNzIQ7l5mqyx0C7yBw3nUIsEYV+ggiaErpDSVw1Z9HPXESfv4nqLIcm+lrrHmOC2lXmWraRFw2mh&#10;wY52DVXX869VYOLJDN1hF9+P3z9eRzK3F2eUmj6P2zcQgcbwCP+3D1pBni3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wAqjDAAAA3AAAAA8AAAAAAAAAAAAA&#10;AAAAoQIAAGRycy9kb3ducmV2LnhtbFBLBQYAAAAABAAEAPkAAACRAwAAAAA=&#10;">
                  <v:stroke endarrow="block"/>
                </v:shape>
                <v:shape id="AutoShape 156" o:spid="_x0000_s1088"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scMUAAADcAAAADwAAAGRycy9kb3ducmV2LnhtbESPQWvCQBSE74X+h+UVvNWNg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scMUAAADcAAAADwAAAAAAAAAA&#10;AAAAAAChAgAAZHJzL2Rvd25yZXYueG1sUEsFBgAAAAAEAAQA+QAAAJMDAAAAAA==&#10;">
                  <v:stroke endarrow="block"/>
                </v:shape>
                <w10:anchorlock/>
              </v:group>
            </w:pict>
          </mc:Fallback>
        </mc:AlternateContent>
      </w:r>
    </w:p>
    <w:p w14:paraId="3C54B59C" w14:textId="77777777" w:rsidR="00BB3A55" w:rsidRDefault="00BB3A55" w:rsidP="00BB3A55">
      <w:pPr>
        <w:jc w:val="center"/>
      </w:pPr>
      <w:r>
        <w:t>Рисунок 2.5 – Властивості бізнес-процесу «Ревізії»</w:t>
      </w:r>
    </w:p>
    <w:p w14:paraId="18C8064E" w14:textId="77777777" w:rsidR="00BB3A55" w:rsidRDefault="00BB3A55" w:rsidP="00BB3A55">
      <w:pPr>
        <w:ind w:firstLine="851"/>
      </w:pPr>
    </w:p>
    <w:p w14:paraId="4CA68FA3" w14:textId="77777777" w:rsidR="00E264B6" w:rsidRDefault="00BB3A55" w:rsidP="00BB3A55">
      <w:pPr>
        <w:ind w:firstLine="851"/>
      </w:pPr>
      <w:r>
        <w:t>Бізнес-процес «Поставки» дозволяє користувачеві отримати інформацію про отримані поставки товарів.</w:t>
      </w:r>
      <w:r w:rsidR="00C626AC">
        <w:rPr>
          <w:lang w:val="ru-RU"/>
        </w:rPr>
        <w:t xml:space="preserve"> </w:t>
      </w:r>
      <w:r>
        <w:t>Властивості:</w:t>
      </w:r>
      <w:r w:rsidR="00E264B6">
        <w:t xml:space="preserve"> порядковий номер, дата/час</w:t>
      </w:r>
      <w:r>
        <w:t>, працівник, постачальник, сума – рисунок 2.6.</w:t>
      </w:r>
    </w:p>
    <w:p w14:paraId="2CE14DFC" w14:textId="77777777" w:rsidR="00BB3A55" w:rsidRDefault="00BB3A55" w:rsidP="00BB3A55">
      <w:pPr>
        <w:ind w:firstLine="851"/>
      </w:pPr>
    </w:p>
    <w:p w14:paraId="5A799A5B" w14:textId="77777777" w:rsidR="00BB3A55" w:rsidRDefault="00BB3A55" w:rsidP="00BB3A55">
      <w:r>
        <w:rPr>
          <w:noProof/>
          <w:lang w:val="en-US" w:eastAsia="en-US"/>
        </w:rPr>
        <w:lastRenderedPageBreak/>
        <mc:AlternateContent>
          <mc:Choice Requires="wpc">
            <w:drawing>
              <wp:inline distT="0" distB="0" distL="0" distR="0" wp14:anchorId="4C5905F6" wp14:editId="0E468F7A">
                <wp:extent cx="6009640" cy="2343150"/>
                <wp:effectExtent l="0" t="0" r="10160" b="0"/>
                <wp:docPr id="220"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9" name="AutoShape 165"/>
                        <wps:cNvCnPr>
                          <a:cxnSpLocks noChangeShapeType="1"/>
                          <a:stCxn id="212" idx="2"/>
                          <a:endCxn id="215" idx="0"/>
                        </wps:cNvCnPr>
                        <wps:spPr bwMode="auto">
                          <a:xfrm>
                            <a:off x="2977198" y="48196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69"/>
                        <wps:cNvCnPr>
                          <a:cxnSpLocks noChangeShapeType="1"/>
                          <a:stCxn id="212" idx="2"/>
                          <a:endCxn id="216" idx="0"/>
                        </wps:cNvCnPr>
                        <wps:spPr bwMode="auto">
                          <a:xfrm>
                            <a:off x="2977198" y="48196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72"/>
                        <wps:cNvCnPr>
                          <a:cxnSpLocks noChangeShapeType="1"/>
                          <a:stCxn id="212" idx="2"/>
                          <a:endCxn id="217" idx="0"/>
                        </wps:cNvCnPr>
                        <wps:spPr bwMode="auto">
                          <a:xfrm flipH="1">
                            <a:off x="1585930" y="481965"/>
                            <a:ext cx="1391268" cy="1149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44"/>
                        <wps:cNvSpPr>
                          <a:spLocks noChangeArrowheads="1"/>
                        </wps:cNvSpPr>
                        <wps:spPr bwMode="auto">
                          <a:xfrm>
                            <a:off x="2444115" y="131445"/>
                            <a:ext cx="1066165" cy="350520"/>
                          </a:xfrm>
                          <a:prstGeom prst="rect">
                            <a:avLst/>
                          </a:prstGeom>
                          <a:solidFill>
                            <a:srgbClr val="FFFFFF"/>
                          </a:solidFill>
                          <a:ln w="9525">
                            <a:solidFill>
                              <a:srgbClr val="000000"/>
                            </a:solidFill>
                            <a:miter lim="800000"/>
                            <a:headEnd/>
                            <a:tailEnd/>
                          </a:ln>
                        </wps:spPr>
                        <wps:txbx>
                          <w:txbxContent>
                            <w:p w14:paraId="3119D190" w14:textId="77777777" w:rsidR="00E91BE4" w:rsidRPr="00C16BB2" w:rsidRDefault="00E91BE4" w:rsidP="00BB3A55">
                              <w:pPr>
                                <w:ind w:left="-426" w:firstLine="426"/>
                                <w:jc w:val="center"/>
                                <w:rPr>
                                  <w:szCs w:val="28"/>
                                </w:rPr>
                              </w:pPr>
                              <w:r>
                                <w:rPr>
                                  <w:szCs w:val="28"/>
                                </w:rPr>
                                <w:t>Поставки</w:t>
                              </w:r>
                            </w:p>
                          </w:txbxContent>
                        </wps:txbx>
                        <wps:bodyPr rot="0" vert="horz" wrap="square" lIns="91440" tIns="45720" rIns="91440" bIns="45720" anchor="t" anchorCtr="0" upright="1">
                          <a:noAutofit/>
                        </wps:bodyPr>
                      </wps:wsp>
                      <wps:wsp>
                        <wps:cNvPr id="213" name="Oval 145"/>
                        <wps:cNvSpPr>
                          <a:spLocks noChangeArrowheads="1"/>
                        </wps:cNvSpPr>
                        <wps:spPr bwMode="auto">
                          <a:xfrm>
                            <a:off x="0" y="689610"/>
                            <a:ext cx="1619253" cy="901065"/>
                          </a:xfrm>
                          <a:prstGeom prst="ellipse">
                            <a:avLst/>
                          </a:prstGeom>
                          <a:solidFill>
                            <a:srgbClr val="FFFFFF"/>
                          </a:solidFill>
                          <a:ln w="9525">
                            <a:solidFill>
                              <a:srgbClr val="000000"/>
                            </a:solidFill>
                            <a:round/>
                            <a:headEnd/>
                            <a:tailEnd/>
                          </a:ln>
                        </wps:spPr>
                        <wps:txbx>
                          <w:txbxContent>
                            <w:p w14:paraId="1EF37369" w14:textId="77777777" w:rsidR="00E91BE4" w:rsidRPr="00C626AC" w:rsidRDefault="00E91BE4" w:rsidP="00BB3A55">
                              <w:pPr>
                                <w:jc w:val="center"/>
                                <w:rPr>
                                  <w:szCs w:val="28"/>
                                  <w:lang w:val="en-US"/>
                                </w:rPr>
                              </w:pPr>
                              <w:r w:rsidRPr="00C626AC">
                                <w:rPr>
                                  <w:szCs w:val="28"/>
                                </w:rPr>
                                <w:t>Порядковий номер</w:t>
                              </w:r>
                            </w:p>
                            <w:p w14:paraId="7C9F48E6" w14:textId="77777777" w:rsidR="00E91BE4" w:rsidRPr="00122427" w:rsidRDefault="00E91BE4" w:rsidP="00BB3A55"/>
                          </w:txbxContent>
                        </wps:txbx>
                        <wps:bodyPr rot="0" vert="horz" wrap="square" lIns="91440" tIns="45720" rIns="91440" bIns="45720" anchor="t" anchorCtr="0" upright="1">
                          <a:noAutofit/>
                        </wps:bodyPr>
                      </wps:wsp>
                      <wps:wsp>
                        <wps:cNvPr id="214" name="Oval 146"/>
                        <wps:cNvSpPr>
                          <a:spLocks noChangeArrowheads="1"/>
                        </wps:cNvSpPr>
                        <wps:spPr bwMode="auto">
                          <a:xfrm>
                            <a:off x="4361180" y="624840"/>
                            <a:ext cx="1648460" cy="483235"/>
                          </a:xfrm>
                          <a:prstGeom prst="ellipse">
                            <a:avLst/>
                          </a:prstGeom>
                          <a:solidFill>
                            <a:srgbClr val="FFFFFF"/>
                          </a:solidFill>
                          <a:ln w="9525">
                            <a:solidFill>
                              <a:srgbClr val="000000"/>
                            </a:solidFill>
                            <a:round/>
                            <a:headEnd/>
                            <a:tailEnd/>
                          </a:ln>
                        </wps:spPr>
                        <wps:txbx>
                          <w:txbxContent>
                            <w:p w14:paraId="30E7C030" w14:textId="77777777" w:rsidR="00E91BE4" w:rsidRPr="00122427" w:rsidRDefault="00E91BE4" w:rsidP="00BB3A55">
                              <w:pPr>
                                <w:jc w:val="center"/>
                              </w:pPr>
                              <w:r>
                                <w:t>Працівник</w:t>
                              </w:r>
                            </w:p>
                          </w:txbxContent>
                        </wps:txbx>
                        <wps:bodyPr rot="0" vert="horz" wrap="square" lIns="91440" tIns="45720" rIns="91440" bIns="45720" anchor="t" anchorCtr="0" upright="1">
                          <a:noAutofit/>
                        </wps:bodyPr>
                      </wps:wsp>
                      <wps:wsp>
                        <wps:cNvPr id="215" name="Oval 147"/>
                        <wps:cNvSpPr>
                          <a:spLocks noChangeArrowheads="1"/>
                        </wps:cNvSpPr>
                        <wps:spPr bwMode="auto">
                          <a:xfrm>
                            <a:off x="2513136" y="1655445"/>
                            <a:ext cx="1388304" cy="494030"/>
                          </a:xfrm>
                          <a:prstGeom prst="ellipse">
                            <a:avLst/>
                          </a:prstGeom>
                          <a:solidFill>
                            <a:srgbClr val="FFFFFF"/>
                          </a:solidFill>
                          <a:ln w="9525">
                            <a:solidFill>
                              <a:srgbClr val="000000"/>
                            </a:solidFill>
                            <a:round/>
                            <a:headEnd/>
                            <a:tailEnd/>
                          </a:ln>
                        </wps:spPr>
                        <wps:txbx>
                          <w:txbxContent>
                            <w:p w14:paraId="2683F953" w14:textId="77777777" w:rsidR="00E91BE4" w:rsidRPr="00122427" w:rsidRDefault="00E91BE4" w:rsidP="00BB3A55">
                              <w:pPr>
                                <w:jc w:val="center"/>
                              </w:pPr>
                              <w:r>
                                <w:t>Коментар</w:t>
                              </w:r>
                            </w:p>
                          </w:txbxContent>
                        </wps:txbx>
                        <wps:bodyPr rot="0" vert="horz" wrap="square" lIns="91440" tIns="45720" rIns="91440" bIns="45720" anchor="t" anchorCtr="0" upright="1">
                          <a:noAutofit/>
                        </wps:bodyPr>
                      </wps:wsp>
                      <wps:wsp>
                        <wps:cNvPr id="216" name="Oval 151"/>
                        <wps:cNvSpPr>
                          <a:spLocks noChangeArrowheads="1"/>
                        </wps:cNvSpPr>
                        <wps:spPr bwMode="auto">
                          <a:xfrm>
                            <a:off x="3844925" y="1355725"/>
                            <a:ext cx="1526540" cy="502920"/>
                          </a:xfrm>
                          <a:prstGeom prst="ellipse">
                            <a:avLst/>
                          </a:prstGeom>
                          <a:solidFill>
                            <a:srgbClr val="FFFFFF"/>
                          </a:solidFill>
                          <a:ln w="9525">
                            <a:solidFill>
                              <a:srgbClr val="000000"/>
                            </a:solidFill>
                            <a:round/>
                            <a:headEnd/>
                            <a:tailEnd/>
                          </a:ln>
                        </wps:spPr>
                        <wps:txbx>
                          <w:txbxContent>
                            <w:p w14:paraId="25646233" w14:textId="77777777" w:rsidR="00E91BE4" w:rsidRPr="002B6F7E" w:rsidRDefault="00E91BE4" w:rsidP="00BB3A55">
                              <w:pPr>
                                <w:jc w:val="center"/>
                              </w:pPr>
                              <w:r>
                                <w:t>Вид ревізії</w:t>
                              </w:r>
                            </w:p>
                          </w:txbxContent>
                        </wps:txbx>
                        <wps:bodyPr rot="0" vert="horz" wrap="square" lIns="91440" tIns="45720" rIns="91440" bIns="45720" anchor="t" anchorCtr="0" upright="1">
                          <a:noAutofit/>
                        </wps:bodyPr>
                      </wps:wsp>
                      <wps:wsp>
                        <wps:cNvPr id="217" name="Oval 154"/>
                        <wps:cNvSpPr>
                          <a:spLocks noChangeArrowheads="1"/>
                        </wps:cNvSpPr>
                        <wps:spPr bwMode="auto">
                          <a:xfrm>
                            <a:off x="809627" y="1631950"/>
                            <a:ext cx="1552605" cy="539750"/>
                          </a:xfrm>
                          <a:prstGeom prst="ellipse">
                            <a:avLst/>
                          </a:prstGeom>
                          <a:solidFill>
                            <a:srgbClr val="FFFFFF"/>
                          </a:solidFill>
                          <a:ln w="9525">
                            <a:solidFill>
                              <a:srgbClr val="000000"/>
                            </a:solidFill>
                            <a:round/>
                            <a:headEnd/>
                            <a:tailEnd/>
                          </a:ln>
                        </wps:spPr>
                        <wps:txbx>
                          <w:txbxContent>
                            <w:p w14:paraId="113DCD67" w14:textId="77777777" w:rsidR="00E91BE4" w:rsidRDefault="00E91BE4" w:rsidP="00BB3A55">
                              <w:pPr>
                                <w:spacing w:line="240" w:lineRule="auto"/>
                                <w:jc w:val="center"/>
                              </w:pPr>
                              <w:r>
                                <w:t>Дата/час</w:t>
                              </w:r>
                            </w:p>
                          </w:txbxContent>
                        </wps:txbx>
                        <wps:bodyPr rot="0" vert="horz" wrap="square" lIns="91440" tIns="45720" rIns="91440" bIns="45720" anchor="t" anchorCtr="0" upright="1">
                          <a:noAutofit/>
                        </wps:bodyPr>
                      </wps:wsp>
                      <wps:wsp>
                        <wps:cNvPr id="218" name="AutoShape 155"/>
                        <wps:cNvCnPr>
                          <a:cxnSpLocks noChangeShapeType="1"/>
                          <a:stCxn id="212" idx="2"/>
                          <a:endCxn id="213" idx="0"/>
                        </wps:cNvCnPr>
                        <wps:spPr bwMode="auto">
                          <a:xfrm flipH="1">
                            <a:off x="809627" y="481965"/>
                            <a:ext cx="2167571"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156"/>
                        <wps:cNvCnPr>
                          <a:cxnSpLocks noChangeShapeType="1"/>
                          <a:stCxn id="212" idx="2"/>
                          <a:endCxn id="214" idx="0"/>
                        </wps:cNvCnPr>
                        <wps:spPr bwMode="auto">
                          <a:xfrm>
                            <a:off x="2977198" y="48196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84F0812" id="_x0000_s1089"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">
                <v:shape id="_x0000_s1090" type="#_x0000_t75" style="position:absolute;width:60096;height:23431;visibility:visible;mso-wrap-style:square">
                  <v:fill o:detectmouseclick="t"/>
                  <v:path o:connecttype="none"/>
                </v:shape>
                <v:shape id="AutoShape 165" o:spid="_x0000_s1091" type="#_x0000_t32" style="position:absolute;left:29771;top:4819;width:2301;height:11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shape id="AutoShape 169" o:spid="_x0000_s1092" type="#_x0000_t32" style="position:absolute;left:29771;top:4819;width:16310;height:8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172" o:spid="_x0000_s1093" type="#_x0000_t32" style="position:absolute;left:15859;top:4819;width:13912;height:11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37cMAAADcAAAADwAAAGRycy9kb3ducmV2LnhtbESPzWrDMBCE74G+g9hCb7HsQENwo4Qk&#10;UAi9lPxAelysjS1irYylWs7bV4VAjsPMfMMs16NtxUC9N44VFFkOgrhy2nCt4Hz6nC5A+ICssXVM&#10;Cu7kYb16mSyx1C7ygYZjqEWCsC9RQRNCV0rpq4Ys+sx1xMm7ut5iSLKvpe4xJrht5SzP59Ki4bTQ&#10;YEe7hqrb8dcqMPHbDN1+F7dflx+vI5n7uzNKvb2Omw8QgcbwDD/ae61gVhTwfy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eN+3DAAAA3AAAAA8AAAAAAAAAAAAA&#10;AAAAoQIAAGRycy9kb3ducmV2LnhtbFBLBQYAAAAABAAEAPkAAACRAwAAAAA=&#10;">
                  <v:stroke endarrow="block"/>
                </v:shape>
                <v:rect id="Rectangle 144" o:spid="_x0000_s1094" style="position:absolute;left:24441;top:1314;width:1066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textbox>
                    <w:txbxContent>
                      <w:p w:rsidR="000C60B4" w:rsidRPr="00C16BB2" w:rsidRDefault="000C60B4" w:rsidP="00BB3A55">
                        <w:pPr>
                          <w:ind w:left="-426" w:firstLine="426"/>
                          <w:jc w:val="center"/>
                          <w:rPr>
                            <w:szCs w:val="28"/>
                          </w:rPr>
                        </w:pPr>
                        <w:r>
                          <w:rPr>
                            <w:szCs w:val="28"/>
                          </w:rPr>
                          <w:t>Поставки</w:t>
                        </w:r>
                      </w:p>
                    </w:txbxContent>
                  </v:textbox>
                </v:rect>
                <v:oval id="Oval 145" o:spid="_x0000_s1095" style="position:absolute;top:6896;width:16192;height:9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8AOMMA&#10;AADcAAAADwAAAGRycy9kb3ducmV2LnhtbESPQWvCQBSE70L/w/IK3nQTg1JSV5GKoAcPje39kX0m&#10;wezbkH2N6b/vCkKPw8x8w6y3o2vVQH1oPBtI5wko4tLbhisDX5fD7A1UEGSLrWcy8EsBtpuXyRpz&#10;6+/8SUMhlYoQDjkaqEW6XOtQ1uQwzH1HHL2r7x1KlH2lbY/3CHetXiTJSjtsOC7U2NFHTeWt+HEG&#10;9tWuWA06k2V23R9lefs+n7LUmOnruHsHJTTKf/jZPloDiz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8AOMMAAADcAAAADwAAAAAAAAAAAAAAAACYAgAAZHJzL2Rv&#10;d25yZXYueG1sUEsFBgAAAAAEAAQA9QAAAIgDAAAAAA==&#10;">
                  <v:textbox>
                    <w:txbxContent>
                      <w:p w:rsidR="000C60B4" w:rsidRPr="00C626AC" w:rsidRDefault="000C60B4" w:rsidP="00BB3A55">
                        <w:pPr>
                          <w:jc w:val="center"/>
                          <w:rPr>
                            <w:szCs w:val="28"/>
                            <w:lang w:val="en-US"/>
                          </w:rPr>
                        </w:pPr>
                        <w:r w:rsidRPr="00C626AC">
                          <w:rPr>
                            <w:szCs w:val="28"/>
                          </w:rPr>
                          <w:t>Порядковий номер</w:t>
                        </w:r>
                      </w:p>
                      <w:p w:rsidR="000C60B4" w:rsidRPr="00122427" w:rsidRDefault="000C60B4" w:rsidP="00BB3A55"/>
                    </w:txbxContent>
                  </v:textbox>
                </v:oval>
                <v:oval id="Oval 146" o:spid="_x0000_s1096" style="position:absolute;left:43611;top:6248;width:16485;height:4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YTMQA&#10;AADcAAAADwAAAGRycy9kb3ducmV2LnhtbESPQWvCQBSE70L/w/IKvekmpoaSuopUCvbQg9HeH9ln&#10;Esy+DdnXmP77bqHgcZiZb5j1dnKdGmkIrWcD6SIBRVx523Jt4Hx6n7+ACoJssfNMBn4owHbzMFtj&#10;Yf2NjzSWUqsI4VCggUakL7QOVUMOw8L3xNG7+MGhRDnU2g54i3DX6WWS5Nphy3GhwZ7eGqqu5bcz&#10;sK93ZT7qTFbZZX+Q1fXr8yNLjX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mEzEAAAA3AAAAA8AAAAAAAAAAAAAAAAAmAIAAGRycy9k&#10;b3ducmV2LnhtbFBLBQYAAAAABAAEAPUAAACJAwAAAAA=&#10;">
                  <v:textbox>
                    <w:txbxContent>
                      <w:p w:rsidR="000C60B4" w:rsidRPr="00122427" w:rsidRDefault="000C60B4" w:rsidP="00BB3A55">
                        <w:pPr>
                          <w:jc w:val="center"/>
                        </w:pPr>
                        <w:r>
                          <w:t>Працівник</w:t>
                        </w:r>
                      </w:p>
                    </w:txbxContent>
                  </v:textbox>
                </v:oval>
                <v:oval id="Oval 147" o:spid="_x0000_s1097" style="position:absolute;left:25131;top:16554;width:13883;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918QA&#10;AADcAAAADwAAAGRycy9kb3ducmV2LnhtbESPQWvCQBSE7wX/w/KE3uomhoikriJKwR56aLT3R/aZ&#10;BLNvQ/YZ03/fLRR6HGbmG2azm1ynRhpC69lAukhAEVfetlwbuJzfXtaggiBb7DyTgW8KsNvOnjZY&#10;WP/gTxpLqVWEcCjQQCPSF1qHqiGHYeF74uhd/eBQohxqbQd8RLjr9DJJVtphy3GhwZ4ODVW38u4M&#10;HOt9uRp1Jnl2PZ4kv3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qPdfEAAAA3AAAAA8AAAAAAAAAAAAAAAAAmAIAAGRycy9k&#10;b3ducmV2LnhtbFBLBQYAAAAABAAEAPUAAACJAwAAAAA=&#10;">
                  <v:textbox>
                    <w:txbxContent>
                      <w:p w:rsidR="000C60B4" w:rsidRPr="00122427" w:rsidRDefault="000C60B4" w:rsidP="00BB3A55">
                        <w:pPr>
                          <w:jc w:val="center"/>
                        </w:pPr>
                        <w:r>
                          <w:t>Коментар</w:t>
                        </w:r>
                      </w:p>
                    </w:txbxContent>
                  </v:textbox>
                </v:oval>
                <v:oval id="Oval 151" o:spid="_x0000_s1098" style="position:absolute;left:38449;top:13557;width:15265;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textbox>
                    <w:txbxContent>
                      <w:p w:rsidR="000C60B4" w:rsidRPr="002B6F7E" w:rsidRDefault="000C60B4" w:rsidP="00BB3A55">
                        <w:pPr>
                          <w:jc w:val="center"/>
                        </w:pPr>
                        <w:r>
                          <w:t>Вид ревізії</w:t>
                        </w:r>
                      </w:p>
                    </w:txbxContent>
                  </v:textbox>
                </v:oval>
                <v:oval id="Oval 154" o:spid="_x0000_s1099" style="position:absolute;left:8096;top:16319;width:15526;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GO8QA&#10;AADcAAAADwAAAGRycy9kb3ducmV2LnhtbESPQWvCQBSE7wX/w/KE3ppNDFqJriKVgh56aNreH9ln&#10;Esy+DdnXmP77rlDocZiZb5jtfnKdGmkIrWcDWZKCIq68bbk28Pnx+rQGFQTZYueZDPxQgP1u9rDF&#10;wvobv9NYSq0ihEOBBhqRvtA6VA05DInviaN38YNDiXKotR3wFuGu04s0XWmHLceFBnt6aai6lt/O&#10;wLE+lKtR57LML8eTLK9fb+c8M+ZxPh02oIQm+Q//tU/WwCJ7hv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0BjvEAAAA3AAAAA8AAAAAAAAAAAAAAAAAmAIAAGRycy9k&#10;b3ducmV2LnhtbFBLBQYAAAAABAAEAPUAAACJAwAAAAA=&#10;">
                  <v:textbox>
                    <w:txbxContent>
                      <w:p w:rsidR="000C60B4" w:rsidRDefault="000C60B4" w:rsidP="00BB3A55">
                        <w:pPr>
                          <w:spacing w:line="240" w:lineRule="auto"/>
                          <w:jc w:val="center"/>
                        </w:pPr>
                        <w:r>
                          <w:t>Дата/час</w:t>
                        </w:r>
                      </w:p>
                    </w:txbxContent>
                  </v:textbox>
                </v:oval>
                <v:shape id="AutoShape 155" o:spid="_x0000_s1100" type="#_x0000_t32" style="position:absolute;left:8096;top:4819;width:21675;height:2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shape id="AutoShape 156" o:spid="_x0000_s1101" type="#_x0000_t32" style="position:absolute;left:29771;top:4819;width:22083;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5cKjGAAAA3AAAAA8AAAAAAAAA&#10;AAAAAAAAoQIAAGRycy9kb3ducmV2LnhtbFBLBQYAAAAABAAEAPkAAACUAwAAAAA=&#10;">
                  <v:stroke endarrow="block"/>
                </v:shape>
                <w10:anchorlock/>
              </v:group>
            </w:pict>
          </mc:Fallback>
        </mc:AlternateContent>
      </w:r>
    </w:p>
    <w:p w14:paraId="06237EC9" w14:textId="77777777" w:rsidR="00C626AC" w:rsidRDefault="00C626AC" w:rsidP="00C626AC">
      <w:pPr>
        <w:ind w:firstLine="851"/>
        <w:jc w:val="center"/>
      </w:pPr>
      <w:r>
        <w:t>Рисунок 2.6 – Властивості бізнес-процесу «Поставки»</w:t>
      </w:r>
    </w:p>
    <w:p w14:paraId="1AC3A3D0" w14:textId="77777777" w:rsidR="00C626AC" w:rsidRDefault="00C626AC" w:rsidP="00C626AC">
      <w:pPr>
        <w:ind w:firstLine="851"/>
      </w:pPr>
    </w:p>
    <w:p w14:paraId="5E701E47" w14:textId="77777777" w:rsidR="00E264B6" w:rsidRDefault="00C626AC" w:rsidP="00C626AC">
      <w:pPr>
        <w:ind w:firstLine="851"/>
      </w:pPr>
      <w:r>
        <w:t>Бізнес-процес «Працівники» дозволяє користувачеві отримати повну інформацію по працівникам закладу. Властивості:</w:t>
      </w:r>
      <w:r w:rsidR="00E264B6">
        <w:t xml:space="preserve"> П.І.Б., дата народження, дата прийняття, стать, національність, кваліфікація, номер т</w:t>
      </w:r>
      <w:r w:rsidR="005919D0">
        <w:t>елефону, посада, домашня адреса – рис</w:t>
      </w:r>
      <w:r w:rsidR="00E05B23">
        <w:t>унок</w:t>
      </w:r>
      <w:r w:rsidR="005919D0">
        <w:t xml:space="preserve"> 2.</w:t>
      </w:r>
      <w:r w:rsidR="00B40CB3">
        <w:t>7</w:t>
      </w:r>
      <w:r w:rsidR="005919D0">
        <w:t>.</w:t>
      </w:r>
    </w:p>
    <w:p w14:paraId="0E468115" w14:textId="77777777" w:rsidR="00B40CB3" w:rsidRDefault="00B40CB3" w:rsidP="00C626AC">
      <w:pPr>
        <w:ind w:firstLine="851"/>
      </w:pPr>
    </w:p>
    <w:p w14:paraId="41D2BCB3" w14:textId="77777777" w:rsidR="003626E9" w:rsidRDefault="008532D0" w:rsidP="00E05B23">
      <w:pPr>
        <w:jc w:val="center"/>
      </w:pPr>
      <w:r>
        <w:rPr>
          <w:noProof/>
          <w:lang w:val="en-US" w:eastAsia="en-US"/>
        </w:rPr>
        <mc:AlternateContent>
          <mc:Choice Requires="wpc">
            <w:drawing>
              <wp:inline distT="0" distB="0" distL="0" distR="0" wp14:anchorId="43FAFE62" wp14:editId="0EFDBEE2">
                <wp:extent cx="5715635" cy="3697605"/>
                <wp:effectExtent l="0" t="0" r="18415" b="0"/>
                <wp:docPr id="86"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7" name="AutoShape 200"/>
                        <wps:cNvCnPr>
                          <a:cxnSpLocks noChangeShapeType="1"/>
                          <a:stCxn id="72" idx="2"/>
                          <a:endCxn id="77" idx="0"/>
                        </wps:cNvCnPr>
                        <wps:spPr bwMode="auto">
                          <a:xfrm>
                            <a:off x="2989263" y="638810"/>
                            <a:ext cx="1651000" cy="144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198"/>
                        <wps:cNvCnPr>
                          <a:cxnSpLocks noChangeShapeType="1"/>
                          <a:stCxn id="72" idx="2"/>
                          <a:endCxn id="75" idx="0"/>
                        </wps:cNvCnPr>
                        <wps:spPr bwMode="auto">
                          <a:xfrm>
                            <a:off x="2989263" y="638810"/>
                            <a:ext cx="1857692" cy="2155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96"/>
                        <wps:cNvCnPr>
                          <a:cxnSpLocks noChangeShapeType="1"/>
                          <a:stCxn id="72" idx="2"/>
                          <a:endCxn id="74" idx="0"/>
                        </wps:cNvCnPr>
                        <wps:spPr bwMode="auto">
                          <a:xfrm flipH="1">
                            <a:off x="1160780" y="638810"/>
                            <a:ext cx="1828483" cy="160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99"/>
                        <wps:cNvCnPr>
                          <a:cxnSpLocks noChangeShapeType="1"/>
                          <a:stCxn id="72" idx="2"/>
                          <a:endCxn id="76" idx="0"/>
                        </wps:cNvCnPr>
                        <wps:spPr bwMode="auto">
                          <a:xfrm flipH="1">
                            <a:off x="1158240" y="638810"/>
                            <a:ext cx="1831023"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02"/>
                        <wps:cNvCnPr>
                          <a:cxnSpLocks noChangeShapeType="1"/>
                          <a:stCxn id="72" idx="2"/>
                          <a:endCxn id="80" idx="0"/>
                        </wps:cNvCnPr>
                        <wps:spPr bwMode="auto">
                          <a:xfrm flipH="1">
                            <a:off x="1403350" y="638810"/>
                            <a:ext cx="1585913" cy="2279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Rectangle 178"/>
                        <wps:cNvSpPr>
                          <a:spLocks noChangeArrowheads="1"/>
                        </wps:cNvSpPr>
                        <wps:spPr bwMode="auto">
                          <a:xfrm>
                            <a:off x="2408555" y="171450"/>
                            <a:ext cx="1161415" cy="467360"/>
                          </a:xfrm>
                          <a:prstGeom prst="rect">
                            <a:avLst/>
                          </a:prstGeom>
                          <a:solidFill>
                            <a:srgbClr val="FFFFFF"/>
                          </a:solidFill>
                          <a:ln w="9525">
                            <a:solidFill>
                              <a:srgbClr val="000000"/>
                            </a:solidFill>
                            <a:miter lim="800000"/>
                            <a:headEnd/>
                            <a:tailEnd/>
                          </a:ln>
                        </wps:spPr>
                        <wps:txbx>
                          <w:txbxContent>
                            <w:p w14:paraId="3FDC4025" w14:textId="77777777" w:rsidR="00E91BE4" w:rsidRPr="00142A9D" w:rsidRDefault="00E91BE4" w:rsidP="005919D0">
                              <w:pPr>
                                <w:jc w:val="center"/>
                                <w:rPr>
                                  <w:szCs w:val="28"/>
                                </w:rPr>
                              </w:pPr>
                              <w:r w:rsidRPr="00142A9D">
                                <w:rPr>
                                  <w:szCs w:val="28"/>
                                </w:rPr>
                                <w:t>Працівник</w:t>
                              </w:r>
                              <w:r>
                                <w:rPr>
                                  <w:szCs w:val="28"/>
                                </w:rPr>
                                <w:t>и</w:t>
                              </w:r>
                            </w:p>
                          </w:txbxContent>
                        </wps:txbx>
                        <wps:bodyPr rot="0" vert="horz" wrap="square" lIns="91440" tIns="45720" rIns="91440" bIns="45720" anchor="t" anchorCtr="0" upright="1">
                          <a:noAutofit/>
                        </wps:bodyPr>
                      </wps:wsp>
                      <wps:wsp>
                        <wps:cNvPr id="73"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2C821ADA" w14:textId="77777777" w:rsidR="00E91BE4" w:rsidRPr="00142A9D" w:rsidRDefault="00E91BE4" w:rsidP="005919D0">
                              <w:pPr>
                                <w:jc w:val="center"/>
                              </w:pPr>
                              <w:r>
                                <w:t>П.І.Б.</w:t>
                              </w:r>
                            </w:p>
                          </w:txbxContent>
                        </wps:txbx>
                        <wps:bodyPr rot="0" vert="horz" wrap="square" lIns="91440" tIns="45720" rIns="91440" bIns="45720" anchor="t" anchorCtr="0" upright="1">
                          <a:noAutofit/>
                        </wps:bodyPr>
                      </wps:wsp>
                      <wps:wsp>
                        <wps:cNvPr id="74" name="Oval 180"/>
                        <wps:cNvSpPr>
                          <a:spLocks noChangeArrowheads="1"/>
                        </wps:cNvSpPr>
                        <wps:spPr bwMode="auto">
                          <a:xfrm>
                            <a:off x="97790" y="2247265"/>
                            <a:ext cx="2125980" cy="441325"/>
                          </a:xfrm>
                          <a:prstGeom prst="ellipse">
                            <a:avLst/>
                          </a:prstGeom>
                          <a:solidFill>
                            <a:srgbClr val="FFFFFF"/>
                          </a:solidFill>
                          <a:ln w="9525">
                            <a:solidFill>
                              <a:srgbClr val="000000"/>
                            </a:solidFill>
                            <a:round/>
                            <a:headEnd/>
                            <a:tailEnd/>
                          </a:ln>
                        </wps:spPr>
                        <wps:txbx>
                          <w:txbxContent>
                            <w:p w14:paraId="22042210" w14:textId="77777777" w:rsidR="00E91BE4" w:rsidRDefault="00E91BE4" w:rsidP="005919D0">
                              <w:pPr>
                                <w:jc w:val="center"/>
                              </w:pPr>
                              <w:r>
                                <w:t>Дата прийняття</w:t>
                              </w:r>
                            </w:p>
                          </w:txbxContent>
                        </wps:txbx>
                        <wps:bodyPr rot="0" vert="horz" wrap="square" lIns="91440" tIns="45720" rIns="91440" bIns="45720" anchor="t" anchorCtr="0" upright="1">
                          <a:noAutofit/>
                        </wps:bodyPr>
                      </wps:wsp>
                      <wps:wsp>
                        <wps:cNvPr id="75" name="Oval 181"/>
                        <wps:cNvSpPr>
                          <a:spLocks noChangeArrowheads="1"/>
                        </wps:cNvSpPr>
                        <wps:spPr bwMode="auto">
                          <a:xfrm>
                            <a:off x="4004945" y="2794635"/>
                            <a:ext cx="1684020" cy="451485"/>
                          </a:xfrm>
                          <a:prstGeom prst="ellipse">
                            <a:avLst/>
                          </a:prstGeom>
                          <a:solidFill>
                            <a:srgbClr val="FFFFFF"/>
                          </a:solidFill>
                          <a:ln w="9525">
                            <a:solidFill>
                              <a:srgbClr val="000000"/>
                            </a:solidFill>
                            <a:round/>
                            <a:headEnd/>
                            <a:tailEnd/>
                          </a:ln>
                        </wps:spPr>
                        <wps:txbx>
                          <w:txbxContent>
                            <w:p w14:paraId="52097CDC" w14:textId="77777777" w:rsidR="00E91BE4" w:rsidRDefault="00E91BE4" w:rsidP="005919D0">
                              <w:pPr>
                                <w:jc w:val="center"/>
                              </w:pPr>
                              <w:r>
                                <w:t>Кваліфікація</w:t>
                              </w:r>
                            </w:p>
                          </w:txbxContent>
                        </wps:txbx>
                        <wps:bodyPr rot="0" vert="horz" wrap="square" lIns="91440" tIns="45720" rIns="91440" bIns="45720" anchor="t" anchorCtr="0" upright="1">
                          <a:noAutofit/>
                        </wps:bodyPr>
                      </wps:wsp>
                      <wps:wsp>
                        <wps:cNvPr id="76" name="Oval 182"/>
                        <wps:cNvSpPr>
                          <a:spLocks noChangeArrowheads="1"/>
                        </wps:cNvSpPr>
                        <wps:spPr bwMode="auto">
                          <a:xfrm>
                            <a:off x="92710" y="1576705"/>
                            <a:ext cx="2131060" cy="503555"/>
                          </a:xfrm>
                          <a:prstGeom prst="ellipse">
                            <a:avLst/>
                          </a:prstGeom>
                          <a:solidFill>
                            <a:srgbClr val="FFFFFF"/>
                          </a:solidFill>
                          <a:ln w="9525">
                            <a:solidFill>
                              <a:srgbClr val="000000"/>
                            </a:solidFill>
                            <a:round/>
                            <a:headEnd/>
                            <a:tailEnd/>
                          </a:ln>
                        </wps:spPr>
                        <wps:txbx>
                          <w:txbxContent>
                            <w:p w14:paraId="35211B88" w14:textId="77777777" w:rsidR="00E91BE4" w:rsidRPr="005F2E79" w:rsidRDefault="00E91BE4" w:rsidP="005919D0">
                              <w:pPr>
                                <w:jc w:val="center"/>
                              </w:pPr>
                              <w:r>
                                <w:t>Дата народження</w:t>
                              </w:r>
                            </w:p>
                          </w:txbxContent>
                        </wps:txbx>
                        <wps:bodyPr rot="0" vert="horz" wrap="square" lIns="91440" tIns="45720" rIns="91440" bIns="45720" anchor="t" anchorCtr="0" upright="1">
                          <a:noAutofit/>
                        </wps:bodyPr>
                      </wps:wsp>
                      <wps:wsp>
                        <wps:cNvPr id="77" name="Oval 183"/>
                        <wps:cNvSpPr>
                          <a:spLocks noChangeArrowheads="1"/>
                        </wps:cNvSpPr>
                        <wps:spPr bwMode="auto">
                          <a:xfrm>
                            <a:off x="3564890" y="2080260"/>
                            <a:ext cx="2150745" cy="431800"/>
                          </a:xfrm>
                          <a:prstGeom prst="ellipse">
                            <a:avLst/>
                          </a:prstGeom>
                          <a:solidFill>
                            <a:srgbClr val="FFFFFF"/>
                          </a:solidFill>
                          <a:ln w="9525">
                            <a:solidFill>
                              <a:srgbClr val="000000"/>
                            </a:solidFill>
                            <a:round/>
                            <a:headEnd/>
                            <a:tailEnd/>
                          </a:ln>
                        </wps:spPr>
                        <wps:txbx>
                          <w:txbxContent>
                            <w:p w14:paraId="2FD27BD7" w14:textId="77777777" w:rsidR="00E91BE4" w:rsidRDefault="00E91BE4" w:rsidP="005919D0">
                              <w:pPr>
                                <w:jc w:val="center"/>
                              </w:pPr>
                              <w:r>
                                <w:t>Номер телефону</w:t>
                              </w:r>
                            </w:p>
                          </w:txbxContent>
                        </wps:txbx>
                        <wps:bodyPr rot="0" vert="horz" wrap="square" lIns="91440" tIns="45720" rIns="91440" bIns="45720" anchor="t" anchorCtr="0" upright="1">
                          <a:noAutofit/>
                        </wps:bodyPr>
                      </wps:wsp>
                      <wps:wsp>
                        <wps:cNvPr id="78" name="Oval 184"/>
                        <wps:cNvSpPr>
                          <a:spLocks noChangeArrowheads="1"/>
                        </wps:cNvSpPr>
                        <wps:spPr bwMode="auto">
                          <a:xfrm>
                            <a:off x="4378325" y="1576705"/>
                            <a:ext cx="1337310" cy="401955"/>
                          </a:xfrm>
                          <a:prstGeom prst="ellipse">
                            <a:avLst/>
                          </a:prstGeom>
                          <a:solidFill>
                            <a:srgbClr val="FFFFFF"/>
                          </a:solidFill>
                          <a:ln w="9525">
                            <a:solidFill>
                              <a:srgbClr val="000000"/>
                            </a:solidFill>
                            <a:round/>
                            <a:headEnd/>
                            <a:tailEnd/>
                          </a:ln>
                        </wps:spPr>
                        <wps:txbx>
                          <w:txbxContent>
                            <w:p w14:paraId="5D454255" w14:textId="77777777" w:rsidR="00E91BE4" w:rsidRPr="000502CC" w:rsidRDefault="00E91BE4" w:rsidP="005919D0">
                              <w:pPr>
                                <w:jc w:val="center"/>
                              </w:pPr>
                              <w:r>
                                <w:t>П</w:t>
                              </w:r>
                              <w:r>
                                <w:rPr>
                                  <w:lang w:val="en-US"/>
                                </w:rPr>
                                <w:t>осада</w:t>
                              </w:r>
                            </w:p>
                          </w:txbxContent>
                        </wps:txbx>
                        <wps:bodyPr rot="0" vert="horz" wrap="square" lIns="91440" tIns="45720" rIns="91440" bIns="45720" anchor="t" anchorCtr="0" upright="1">
                          <a:noAutofit/>
                        </wps:bodyPr>
                      </wps:wsp>
                      <wps:wsp>
                        <wps:cNvPr id="79" name="Oval 185"/>
                        <wps:cNvSpPr>
                          <a:spLocks noChangeArrowheads="1"/>
                        </wps:cNvSpPr>
                        <wps:spPr bwMode="auto">
                          <a:xfrm>
                            <a:off x="2025650" y="3246120"/>
                            <a:ext cx="1979295" cy="382270"/>
                          </a:xfrm>
                          <a:prstGeom prst="ellipse">
                            <a:avLst/>
                          </a:prstGeom>
                          <a:solidFill>
                            <a:srgbClr val="FFFFFF"/>
                          </a:solidFill>
                          <a:ln w="9525">
                            <a:solidFill>
                              <a:srgbClr val="000000"/>
                            </a:solidFill>
                            <a:round/>
                            <a:headEnd/>
                            <a:tailEnd/>
                          </a:ln>
                        </wps:spPr>
                        <wps:txbx>
                          <w:txbxContent>
                            <w:p w14:paraId="5BB8AA2B" w14:textId="77777777" w:rsidR="00E91BE4" w:rsidRDefault="00E91BE4" w:rsidP="005919D0">
                              <w:pPr>
                                <w:jc w:val="center"/>
                              </w:pPr>
                              <w:r>
                                <w:t>Національність</w:t>
                              </w:r>
                            </w:p>
                          </w:txbxContent>
                        </wps:txbx>
                        <wps:bodyPr rot="0" vert="horz" wrap="square" lIns="91440" tIns="45720" rIns="91440" bIns="45720" anchor="t" anchorCtr="0" upright="1">
                          <a:noAutofit/>
                        </wps:bodyPr>
                      </wps:wsp>
                      <wps:wsp>
                        <wps:cNvPr id="80" name="Oval 186"/>
                        <wps:cNvSpPr>
                          <a:spLocks noChangeArrowheads="1"/>
                        </wps:cNvSpPr>
                        <wps:spPr bwMode="auto">
                          <a:xfrm>
                            <a:off x="845820" y="2917825"/>
                            <a:ext cx="1115060" cy="372745"/>
                          </a:xfrm>
                          <a:prstGeom prst="ellipse">
                            <a:avLst/>
                          </a:prstGeom>
                          <a:solidFill>
                            <a:srgbClr val="FFFFFF"/>
                          </a:solidFill>
                          <a:ln w="9525">
                            <a:solidFill>
                              <a:srgbClr val="000000"/>
                            </a:solidFill>
                            <a:round/>
                            <a:headEnd/>
                            <a:tailEnd/>
                          </a:ln>
                        </wps:spPr>
                        <wps:txbx>
                          <w:txbxContent>
                            <w:p w14:paraId="0006DF6B" w14:textId="77777777" w:rsidR="00E91BE4" w:rsidRPr="005F2E79" w:rsidRDefault="00E91BE4" w:rsidP="005919D0">
                              <w:pPr>
                                <w:jc w:val="center"/>
                              </w:pPr>
                              <w:r>
                                <w:t>С</w:t>
                              </w:r>
                              <w:r>
                                <w:rPr>
                                  <w:lang w:val="en-US"/>
                                </w:rPr>
                                <w:t>тать</w:t>
                              </w:r>
                            </w:p>
                          </w:txbxContent>
                        </wps:txbx>
                        <wps:bodyPr rot="0" vert="horz" wrap="square" lIns="91440" tIns="45720" rIns="91440" bIns="45720" anchor="t" anchorCtr="0" upright="1">
                          <a:noAutofit/>
                        </wps:bodyPr>
                      </wps:wsp>
                      <wps:wsp>
                        <wps:cNvPr id="81" name="AutoShape 195"/>
                        <wps:cNvCnPr>
                          <a:cxnSpLocks noChangeShapeType="1"/>
                          <a:stCxn id="72" idx="2"/>
                          <a:endCxn id="73" idx="0"/>
                        </wps:cNvCnPr>
                        <wps:spPr bwMode="auto">
                          <a:xfrm flipH="1">
                            <a:off x="917893" y="638810"/>
                            <a:ext cx="207137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7"/>
                        <wps:cNvCnPr>
                          <a:cxnSpLocks noChangeShapeType="1"/>
                          <a:stCxn id="72" idx="2"/>
                          <a:endCxn id="79" idx="0"/>
                        </wps:cNvCnPr>
                        <wps:spPr bwMode="auto">
                          <a:xfrm>
                            <a:off x="2989263" y="638810"/>
                            <a:ext cx="26035" cy="2607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01"/>
                        <wps:cNvCnPr>
                          <a:cxnSpLocks noChangeShapeType="1"/>
                          <a:stCxn id="72" idx="2"/>
                          <a:endCxn id="78" idx="0"/>
                        </wps:cNvCnPr>
                        <wps:spPr bwMode="auto">
                          <a:xfrm>
                            <a:off x="2989263" y="638810"/>
                            <a:ext cx="2057717"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Oval 183"/>
                        <wps:cNvSpPr>
                          <a:spLocks noChangeArrowheads="1"/>
                        </wps:cNvSpPr>
                        <wps:spPr bwMode="auto">
                          <a:xfrm>
                            <a:off x="3564890" y="948690"/>
                            <a:ext cx="2150745" cy="431800"/>
                          </a:xfrm>
                          <a:prstGeom prst="ellipse">
                            <a:avLst/>
                          </a:prstGeom>
                          <a:solidFill>
                            <a:srgbClr val="FFFFFF"/>
                          </a:solidFill>
                          <a:ln w="9525">
                            <a:solidFill>
                              <a:srgbClr val="000000"/>
                            </a:solidFill>
                            <a:round/>
                            <a:headEnd/>
                            <a:tailEnd/>
                          </a:ln>
                        </wps:spPr>
                        <wps:txbx>
                          <w:txbxContent>
                            <w:p w14:paraId="3323F7DE" w14:textId="77777777" w:rsidR="00E91BE4" w:rsidRDefault="00E91BE4" w:rsidP="005919D0">
                              <w:pPr>
                                <w:jc w:val="center"/>
                              </w:pPr>
                              <w:r>
                                <w:t>Домашня адреса</w:t>
                              </w:r>
                            </w:p>
                          </w:txbxContent>
                        </wps:txbx>
                        <wps:bodyPr rot="0" vert="horz" wrap="square" lIns="91440" tIns="45720" rIns="91440" bIns="45720" anchor="t" anchorCtr="0" upright="1">
                          <a:noAutofit/>
                        </wps:bodyPr>
                      </wps:wsp>
                      <wps:wsp>
                        <wps:cNvPr id="85" name="AutoShape 201"/>
                        <wps:cNvCnPr>
                          <a:cxnSpLocks noChangeShapeType="1"/>
                          <a:stCxn id="72" idx="2"/>
                          <a:endCxn id="84" idx="0"/>
                        </wps:cNvCnPr>
                        <wps:spPr bwMode="auto">
                          <a:xfrm>
                            <a:off x="2989263" y="638810"/>
                            <a:ext cx="165100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2" o:spid="_x0000_s1102" editas="canvas" style="width:450.05pt;height:291.15pt;mso-position-horizontal-relative:char;mso-position-vertical-relative:line" coordsize="57156,3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">
                <v:shape id="_x0000_s1103" type="#_x0000_t75" style="position:absolute;width:57156;height:36976;visibility:visible;mso-wrap-style:square">
                  <v:fill o:detectmouseclick="t"/>
                  <v:path o:connecttype="none"/>
                </v:shape>
                <v:shape id="AutoShape 200" o:spid="_x0000_s1104" type="#_x0000_t32" style="position:absolute;left:29892;top:6388;width:16510;height:14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 id="AutoShape 198" o:spid="_x0000_s1105" type="#_x0000_t32" style="position:absolute;left:29892;top:6388;width:18577;height:21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196" o:spid="_x0000_s1106" type="#_x0000_t32" style="position:absolute;left:11607;top:6388;width:18285;height:16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Ku8IAAADbAAAADwAAAGRycy9kb3ducmV2LnhtbESPQWsCMRSE74L/ITyhN81WqOhqlCoI&#10;0kupCnp8bJ67wc3Lsomb9d83hYLHYWa+YVab3taio9YbxwreJxkI4sJpw6WC82k/noPwAVlj7ZgU&#10;PMnDZj0crDDXLvIPdcdQigRhn6OCKoQml9IXFVn0E9cQJ+/mWoshybaUusWY4LaW0yybSYuG00KF&#10;De0qKu7Hh1Vg4rfpmsMubr8uV68jmeeHM0q9jfrPJYhAfXiF/9sHrWC2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bKu8IAAADbAAAADwAAAAAAAAAAAAAA&#10;AAChAgAAZHJzL2Rvd25yZXYueG1sUEsFBgAAAAAEAAQA+QAAAJADAAAAAA==&#10;">
                  <v:stroke endarrow="block"/>
                </v:shape>
                <v:shape id="AutoShape 199" o:spid="_x0000_s1107" type="#_x0000_t32" style="position:absolute;left:11582;top:6388;width:18310;height:9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1+74AAADbAAAADwAAAGRycy9kb3ducmV2LnhtbERPTYvCMBC9L/gfwgje1lTBXalGUUEQ&#10;L8u6C3ocmrENNpPSxKb+e3MQPD7e93Ld21p01HrjWMFknIEgLpw2XCr4/9t/zkH4gKyxdkwKHuRh&#10;vRp8LDHXLvIvdadQihTCPkcFVQhNLqUvKrLox64hTtzVtRZDgm0pdYsxhdtaTrPsS1o0nBoqbGhX&#10;UXE73a0CE39M1xx2cXs8X7yOZB4zZ5QaDfvNAkSgPrzFL/dBK/hO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pfX7vgAAANsAAAAPAAAAAAAAAAAAAAAAAKEC&#10;AABkcnMvZG93bnJldi54bWxQSwUGAAAAAAQABAD5AAAAjAMAAAAA&#10;">
                  <v:stroke endarrow="block"/>
                </v:shape>
                <v:shape id="AutoShape 202" o:spid="_x0000_s1108" type="#_x0000_t32" style="position:absolute;left:14033;top:6388;width:15859;height:22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rect id="Rectangle 178" o:spid="_x0000_s1109" style="position:absolute;left:24085;top:1714;width:11614;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0C60B4" w:rsidRPr="00142A9D" w:rsidRDefault="000C60B4" w:rsidP="005919D0">
                        <w:pPr>
                          <w:jc w:val="center"/>
                          <w:rPr>
                            <w:szCs w:val="28"/>
                          </w:rPr>
                        </w:pPr>
                        <w:r w:rsidRPr="00142A9D">
                          <w:rPr>
                            <w:szCs w:val="28"/>
                          </w:rPr>
                          <w:t>Працівник</w:t>
                        </w:r>
                        <w:r>
                          <w:rPr>
                            <w:szCs w:val="28"/>
                          </w:rPr>
                          <w:t>и</w:t>
                        </w:r>
                      </w:p>
                    </w:txbxContent>
                  </v:textbox>
                </v:rect>
                <v:oval id="Oval 179" o:spid="_x0000_s1110"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0C60B4" w:rsidRPr="00142A9D" w:rsidRDefault="000C60B4" w:rsidP="005919D0">
                        <w:pPr>
                          <w:jc w:val="center"/>
                        </w:pPr>
                        <w:r>
                          <w:t>П.І.Б.</w:t>
                        </w:r>
                      </w:p>
                    </w:txbxContent>
                  </v:textbox>
                </v:oval>
                <v:oval id="Oval 180" o:spid="_x0000_s1111" style="position:absolute;left:977;top:22472;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98QA&#10;AADbAAAADwAAAGRycy9kb3ducmV2LnhtbESPQWvCQBSE70L/w/IKvenGpqaSuopUCnrw0LTeH9ln&#10;Esy+DdnXmP77bkHwOMzMN8xqM7pWDdSHxrOB+SwBRVx623Bl4PvrY7oEFQTZYuuZDPxSgM36YbLC&#10;3Porf9JQSKUihEOOBmqRLtc6lDU5DDPfEUfv7HuHEmVfadvjNcJdq5+TJNMOG44LNXb0XlN5KX6c&#10;gV21LbJBp7JIz7u9LC6n4yGdG/P0OG7fQAmNcg/f2ntr4PU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fEAAAA2wAAAA8AAAAAAAAAAAAAAAAAmAIAAGRycy9k&#10;b3ducmV2LnhtbFBLBQYAAAAABAAEAPUAAACJAwAAAAA=&#10;">
                  <v:textbox>
                    <w:txbxContent>
                      <w:p w:rsidR="000C60B4" w:rsidRDefault="000C60B4" w:rsidP="005919D0">
                        <w:pPr>
                          <w:jc w:val="center"/>
                        </w:pPr>
                        <w:r>
                          <w:t>Дата прийняття</w:t>
                        </w:r>
                      </w:p>
                    </w:txbxContent>
                  </v:textbox>
                </v:oval>
                <v:oval id="Oval 181" o:spid="_x0000_s1112" style="position:absolute;left:40049;top:27946;width:16840;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rsidR="000C60B4" w:rsidRDefault="000C60B4" w:rsidP="005919D0">
                        <w:pPr>
                          <w:jc w:val="center"/>
                        </w:pPr>
                        <w:r>
                          <w:t>Кваліфікація</w:t>
                        </w:r>
                      </w:p>
                    </w:txbxContent>
                  </v:textbox>
                </v:oval>
                <v:oval id="Oval 182" o:spid="_x0000_s1113" style="position:absolute;left:927;top:15767;width:213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rsidR="000C60B4" w:rsidRPr="005F2E79" w:rsidRDefault="000C60B4" w:rsidP="005919D0">
                        <w:pPr>
                          <w:jc w:val="center"/>
                        </w:pPr>
                        <w:r>
                          <w:t>Дата народження</w:t>
                        </w:r>
                      </w:p>
                    </w:txbxContent>
                  </v:textbox>
                </v:oval>
                <v:oval id="Oval 183" o:spid="_x0000_s1114" style="position:absolute;left:35648;top:20802;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w:txbxContent>
                      <w:p w:rsidR="000C60B4" w:rsidRDefault="000C60B4" w:rsidP="005919D0">
                        <w:pPr>
                          <w:jc w:val="center"/>
                        </w:pPr>
                        <w:r>
                          <w:t>Номер телефону</w:t>
                        </w:r>
                      </w:p>
                    </w:txbxContent>
                  </v:textbox>
                </v:oval>
                <v:oval id="Oval 184" o:spid="_x0000_s1115" style="position:absolute;left:43783;top:15767;width:13373;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0C60B4" w:rsidRPr="000502CC" w:rsidRDefault="000C60B4" w:rsidP="005919D0">
                        <w:pPr>
                          <w:jc w:val="center"/>
                        </w:pPr>
                        <w:r>
                          <w:t>П</w:t>
                        </w:r>
                        <w:r>
                          <w:rPr>
                            <w:lang w:val="en-US"/>
                          </w:rPr>
                          <w:t>осада</w:t>
                        </w:r>
                      </w:p>
                    </w:txbxContent>
                  </v:textbox>
                </v:oval>
                <v:oval id="Oval 185" o:spid="_x0000_s1116" style="position:absolute;left:20256;top:32461;width:1979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rsidR="000C60B4" w:rsidRDefault="000C60B4" w:rsidP="005919D0">
                        <w:pPr>
                          <w:jc w:val="center"/>
                        </w:pPr>
                        <w:r>
                          <w:t>Національність</w:t>
                        </w:r>
                      </w:p>
                    </w:txbxContent>
                  </v:textbox>
                </v:oval>
                <v:oval id="Oval 186" o:spid="_x0000_s1117" style="position:absolute;left:8458;top:29178;width:11150;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0C60B4" w:rsidRPr="005F2E79" w:rsidRDefault="000C60B4" w:rsidP="005919D0">
                        <w:pPr>
                          <w:jc w:val="center"/>
                        </w:pPr>
                        <w:r>
                          <w:t>С</w:t>
                        </w:r>
                        <w:r>
                          <w:rPr>
                            <w:lang w:val="en-US"/>
                          </w:rPr>
                          <w:t>тать</w:t>
                        </w:r>
                      </w:p>
                    </w:txbxContent>
                  </v:textbox>
                </v:oval>
                <v:shape id="AutoShape 195" o:spid="_x0000_s1118" type="#_x0000_t32" style="position:absolute;left:9178;top:6388;width:20714;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BHwQAAANsAAAAPAAAAAAAAAAAAAAAA&#10;AKECAABkcnMvZG93bnJldi54bWxQSwUGAAAAAAQABAD5AAAAjwMAAAAA&#10;">
                  <v:stroke endarrow="block"/>
                </v:shape>
                <v:shape id="AutoShape 197" o:spid="_x0000_s1119" type="#_x0000_t32" style="position:absolute;left:29892;top:6388;width:260;height:26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201" o:spid="_x0000_s1120" type="#_x0000_t32" style="position:absolute;left:29892;top:6388;width:20577;height: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oval id="Oval 183" o:spid="_x0000_s1121" style="position:absolute;left:35648;top:9486;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textbox>
                    <w:txbxContent>
                      <w:p w:rsidR="000C60B4" w:rsidRDefault="000C60B4" w:rsidP="005919D0">
                        <w:pPr>
                          <w:jc w:val="center"/>
                        </w:pPr>
                        <w:r>
                          <w:t>Домашня адреса</w:t>
                        </w:r>
                      </w:p>
                    </w:txbxContent>
                  </v:textbox>
                </v:oval>
                <v:shape id="AutoShape 201" o:spid="_x0000_s1122" type="#_x0000_t32" style="position:absolute;left:29892;top:6388;width:16510;height:3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w10:anchorlock/>
              </v:group>
            </w:pict>
          </mc:Fallback>
        </mc:AlternateContent>
      </w:r>
    </w:p>
    <w:p w14:paraId="4C9DF019" w14:textId="77777777" w:rsidR="00866365" w:rsidRDefault="005919D0" w:rsidP="00E9453F">
      <w:pPr>
        <w:jc w:val="center"/>
      </w:pPr>
      <w:r>
        <w:t>Рисунок 2.</w:t>
      </w:r>
      <w:r w:rsidR="00B40CB3">
        <w:t>7</w:t>
      </w:r>
      <w:r>
        <w:t xml:space="preserve"> – Властивості </w:t>
      </w:r>
      <w:r w:rsidR="00EE1855">
        <w:t>бізнес-процесу</w:t>
      </w:r>
      <w:r>
        <w:t xml:space="preserve"> «Працівники»</w:t>
      </w:r>
    </w:p>
    <w:p w14:paraId="6210DD73" w14:textId="77777777" w:rsidR="00E264B6" w:rsidRDefault="00866365" w:rsidP="00866365">
      <w:pPr>
        <w:ind w:firstLine="851"/>
      </w:pPr>
      <w:r>
        <w:lastRenderedPageBreak/>
        <w:t>Бізнес процес «Приготування» дозволяє заносити користувачеві інформацію про приготовані страви. Властивості:</w:t>
      </w:r>
      <w:r w:rsidR="00E264B6">
        <w:t xml:space="preserve"> </w:t>
      </w:r>
      <w:r w:rsidR="001105AF">
        <w:t>страва, кухар, дата/ч</w:t>
      </w:r>
      <w:r>
        <w:t>ас початку, дата/час завершення – рисунок 2.8.</w:t>
      </w:r>
    </w:p>
    <w:p w14:paraId="3C0C73F9" w14:textId="77777777" w:rsidR="00866365" w:rsidRDefault="00866365" w:rsidP="00866365">
      <w:pPr>
        <w:ind w:firstLine="851"/>
      </w:pPr>
    </w:p>
    <w:p w14:paraId="44C9E036" w14:textId="77777777" w:rsidR="00866365" w:rsidRDefault="00866365" w:rsidP="00866365">
      <w:r>
        <w:rPr>
          <w:noProof/>
          <w:lang w:val="en-US" w:eastAsia="en-US"/>
        </w:rPr>
        <mc:AlternateContent>
          <mc:Choice Requires="wpc">
            <w:drawing>
              <wp:inline distT="0" distB="0" distL="0" distR="0" wp14:anchorId="3790B04E" wp14:editId="44C86FC3">
                <wp:extent cx="5715635" cy="2181225"/>
                <wp:effectExtent l="0" t="0" r="0" b="0"/>
                <wp:docPr id="240"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1" name="AutoShape 200"/>
                        <wps:cNvCnPr>
                          <a:cxnSpLocks noChangeShapeType="1"/>
                          <a:stCxn id="226" idx="2"/>
                          <a:endCxn id="233" idx="0"/>
                        </wps:cNvCnPr>
                        <wps:spPr bwMode="auto">
                          <a:xfrm>
                            <a:off x="3047365" y="638810"/>
                            <a:ext cx="1434783"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96"/>
                        <wps:cNvCnPr>
                          <a:cxnSpLocks noChangeShapeType="1"/>
                          <a:stCxn id="226" idx="2"/>
                          <a:endCxn id="228" idx="0"/>
                        </wps:cNvCnPr>
                        <wps:spPr bwMode="auto">
                          <a:xfrm>
                            <a:off x="3047365" y="638810"/>
                            <a:ext cx="1218565"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99"/>
                        <wps:cNvCnPr>
                          <a:cxnSpLocks noChangeShapeType="1"/>
                          <a:stCxn id="226" idx="2"/>
                          <a:endCxn id="230" idx="0"/>
                        </wps:cNvCnPr>
                        <wps:spPr bwMode="auto">
                          <a:xfrm flipH="1">
                            <a:off x="1641793" y="638810"/>
                            <a:ext cx="1405572"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Rectangle 178"/>
                        <wps:cNvSpPr>
                          <a:spLocks noChangeArrowheads="1"/>
                        </wps:cNvSpPr>
                        <wps:spPr bwMode="auto">
                          <a:xfrm>
                            <a:off x="2408555" y="171450"/>
                            <a:ext cx="1277620" cy="467360"/>
                          </a:xfrm>
                          <a:prstGeom prst="rect">
                            <a:avLst/>
                          </a:prstGeom>
                          <a:solidFill>
                            <a:srgbClr val="FFFFFF"/>
                          </a:solidFill>
                          <a:ln w="9525">
                            <a:solidFill>
                              <a:srgbClr val="000000"/>
                            </a:solidFill>
                            <a:miter lim="800000"/>
                            <a:headEnd/>
                            <a:tailEnd/>
                          </a:ln>
                        </wps:spPr>
                        <wps:txbx>
                          <w:txbxContent>
                            <w:p w14:paraId="4DBC06CF" w14:textId="77777777" w:rsidR="00E91BE4" w:rsidRPr="00142A9D" w:rsidRDefault="00E91BE4" w:rsidP="00866365">
                              <w:pPr>
                                <w:jc w:val="center"/>
                                <w:rPr>
                                  <w:szCs w:val="28"/>
                                </w:rPr>
                              </w:pPr>
                              <w:r w:rsidRPr="00142A9D">
                                <w:rPr>
                                  <w:szCs w:val="28"/>
                                </w:rPr>
                                <w:t>П</w:t>
                              </w:r>
                              <w:r>
                                <w:rPr>
                                  <w:szCs w:val="28"/>
                                </w:rPr>
                                <w:t>риготування</w:t>
                              </w:r>
                            </w:p>
                          </w:txbxContent>
                        </wps:txbx>
                        <wps:bodyPr rot="0" vert="horz" wrap="square" lIns="91440" tIns="45720" rIns="91440" bIns="45720" anchor="t" anchorCtr="0" upright="1">
                          <a:noAutofit/>
                        </wps:bodyPr>
                      </wps:wsp>
                      <wps:wsp>
                        <wps:cNvPr id="227"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53012974" w14:textId="77777777" w:rsidR="00E91BE4" w:rsidRPr="00866365" w:rsidRDefault="00E91BE4" w:rsidP="00866365">
                              <w:pPr>
                                <w:jc w:val="center"/>
                                <w:rPr>
                                  <w:lang w:val="en-US"/>
                                </w:rPr>
                              </w:pPr>
                              <w:r>
                                <w:t>Страва</w:t>
                              </w:r>
                            </w:p>
                          </w:txbxContent>
                        </wps:txbx>
                        <wps:bodyPr rot="0" vert="horz" wrap="square" lIns="91440" tIns="45720" rIns="91440" bIns="45720" anchor="t" anchorCtr="0" upright="1">
                          <a:noAutofit/>
                        </wps:bodyPr>
                      </wps:wsp>
                      <wps:wsp>
                        <wps:cNvPr id="228" name="Oval 180"/>
                        <wps:cNvSpPr>
                          <a:spLocks noChangeArrowheads="1"/>
                        </wps:cNvSpPr>
                        <wps:spPr bwMode="auto">
                          <a:xfrm>
                            <a:off x="3202940" y="1542415"/>
                            <a:ext cx="2125980" cy="441325"/>
                          </a:xfrm>
                          <a:prstGeom prst="ellipse">
                            <a:avLst/>
                          </a:prstGeom>
                          <a:solidFill>
                            <a:srgbClr val="FFFFFF"/>
                          </a:solidFill>
                          <a:ln w="9525">
                            <a:solidFill>
                              <a:srgbClr val="000000"/>
                            </a:solidFill>
                            <a:round/>
                            <a:headEnd/>
                            <a:tailEnd/>
                          </a:ln>
                        </wps:spPr>
                        <wps:txbx>
                          <w:txbxContent>
                            <w:p w14:paraId="1428E04D" w14:textId="77777777" w:rsidR="00E91BE4" w:rsidRDefault="00E91BE4" w:rsidP="00866365">
                              <w:pPr>
                                <w:jc w:val="center"/>
                              </w:pPr>
                              <w:r>
                                <w:t>Д/ч початку</w:t>
                              </w:r>
                            </w:p>
                          </w:txbxContent>
                        </wps:txbx>
                        <wps:bodyPr rot="0" vert="horz" wrap="square" lIns="91440" tIns="45720" rIns="91440" bIns="45720" anchor="t" anchorCtr="0" upright="1">
                          <a:noAutofit/>
                        </wps:bodyPr>
                      </wps:wsp>
                      <wps:wsp>
                        <wps:cNvPr id="230" name="Oval 182"/>
                        <wps:cNvSpPr>
                          <a:spLocks noChangeArrowheads="1"/>
                        </wps:cNvSpPr>
                        <wps:spPr bwMode="auto">
                          <a:xfrm>
                            <a:off x="711835" y="1542415"/>
                            <a:ext cx="1859915" cy="467360"/>
                          </a:xfrm>
                          <a:prstGeom prst="ellipse">
                            <a:avLst/>
                          </a:prstGeom>
                          <a:solidFill>
                            <a:srgbClr val="FFFFFF"/>
                          </a:solidFill>
                          <a:ln w="9525">
                            <a:solidFill>
                              <a:srgbClr val="000000"/>
                            </a:solidFill>
                            <a:round/>
                            <a:headEnd/>
                            <a:tailEnd/>
                          </a:ln>
                        </wps:spPr>
                        <wps:txbx>
                          <w:txbxContent>
                            <w:p w14:paraId="2F49813E" w14:textId="77777777" w:rsidR="00E91BE4" w:rsidRPr="00866365" w:rsidRDefault="00E91BE4" w:rsidP="00866365">
                              <w:pPr>
                                <w:jc w:val="center"/>
                              </w:pPr>
                              <w:r>
                                <w:rPr>
                                  <w:lang w:val="en-US"/>
                                </w:rPr>
                                <w:t xml:space="preserve"> </w:t>
                              </w:r>
                              <w:r>
                                <w:t>Кухар</w:t>
                              </w:r>
                            </w:p>
                          </w:txbxContent>
                        </wps:txbx>
                        <wps:bodyPr rot="0" vert="horz" wrap="square" lIns="91440" tIns="45720" rIns="91440" bIns="45720" anchor="t" anchorCtr="0" upright="1">
                          <a:noAutofit/>
                        </wps:bodyPr>
                      </wps:wsp>
                      <wps:wsp>
                        <wps:cNvPr id="233" name="Oval 185"/>
                        <wps:cNvSpPr>
                          <a:spLocks noChangeArrowheads="1"/>
                        </wps:cNvSpPr>
                        <wps:spPr bwMode="auto">
                          <a:xfrm>
                            <a:off x="3492500" y="969645"/>
                            <a:ext cx="1979295" cy="382270"/>
                          </a:xfrm>
                          <a:prstGeom prst="ellipse">
                            <a:avLst/>
                          </a:prstGeom>
                          <a:solidFill>
                            <a:srgbClr val="FFFFFF"/>
                          </a:solidFill>
                          <a:ln w="9525">
                            <a:solidFill>
                              <a:srgbClr val="000000"/>
                            </a:solidFill>
                            <a:round/>
                            <a:headEnd/>
                            <a:tailEnd/>
                          </a:ln>
                        </wps:spPr>
                        <wps:txbx>
                          <w:txbxContent>
                            <w:p w14:paraId="5BD947D7" w14:textId="77777777" w:rsidR="00E91BE4" w:rsidRDefault="00E91BE4" w:rsidP="00866365">
                              <w:pPr>
                                <w:jc w:val="center"/>
                              </w:pPr>
                              <w:r>
                                <w:t>Д/ч завершення</w:t>
                              </w:r>
                            </w:p>
                          </w:txbxContent>
                        </wps:txbx>
                        <wps:bodyPr rot="0" vert="horz" wrap="square" lIns="91440" tIns="45720" rIns="91440" bIns="45720" anchor="t" anchorCtr="0" upright="1">
                          <a:noAutofit/>
                        </wps:bodyPr>
                      </wps:wsp>
                      <wps:wsp>
                        <wps:cNvPr id="235" name="AutoShape 195"/>
                        <wps:cNvCnPr>
                          <a:cxnSpLocks noChangeShapeType="1"/>
                          <a:stCxn id="226" idx="2"/>
                          <a:endCxn id="227" idx="0"/>
                        </wps:cNvCnPr>
                        <wps:spPr bwMode="auto">
                          <a:xfrm flipH="1">
                            <a:off x="917893" y="638810"/>
                            <a:ext cx="2129472"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8452725" id="_x0000_s1123" editas="canvas" style="width:450.05pt;height:171.75pt;mso-position-horizontal-relative:char;mso-position-vertical-relative:line" coordsize="57156,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">
                <v:shape id="_x0000_s1124" type="#_x0000_t75" style="position:absolute;width:57156;height:21812;visibility:visible;mso-wrap-style:square">
                  <v:fill o:detectmouseclick="t"/>
                  <v:path o:connecttype="none"/>
                </v:shape>
                <v:shape id="AutoShape 200" o:spid="_x0000_s1125" type="#_x0000_t32" style="position:absolute;left:30473;top:6388;width:14348;height:3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2E8UAAADcAAAADwAAAGRycy9kb3ducmV2LnhtbESPQWvCQBSE74L/YXkFb7pJDlJTVykF&#10;RSw9qCXU2yP7TEKzb8PuqrG/3hWEHoeZ+YaZL3vTigs531hWkE4SEMSl1Q1XCr4Pq/ErCB+QNbaW&#10;ScGNPCwXw8Ecc22vvKPLPlQiQtjnqKAOocul9GVNBv3EdsTRO1lnMETpKqkdXiPctDJLkqk02HBc&#10;qLGjj5rK3/3ZKPj5nJ2LW/FF2yKdbY/ojP87rJUavfTvbyAC9eE//GxvtIIsS+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O2E8UAAADcAAAADwAAAAAAAAAA&#10;AAAAAAChAgAAZHJzL2Rvd25yZXYueG1sUEsFBgAAAAAEAAQA+QAAAJMDAAAAAA==&#10;">
                  <v:stroke endarrow="block"/>
                </v:shape>
                <v:shape id="AutoShape 196" o:spid="_x0000_s1126" type="#_x0000_t32" style="position:absolute;left:30473;top:6388;width:12186;height:9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v:shape id="AutoShape 199" o:spid="_x0000_s1127" type="#_x0000_t32" style="position:absolute;left:16417;top:6388;width:14056;height:9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eyMQAAADcAAAADwAAAGRycy9kb3ducmV2LnhtbESPwWrDMBBE74X8g9hAb40c0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V7IxAAAANwAAAAPAAAAAAAAAAAA&#10;AAAAAKECAABkcnMvZG93bnJldi54bWxQSwUGAAAAAAQABAD5AAAAkgMAAAAA&#10;">
                  <v:stroke endarrow="block"/>
                </v:shape>
                <v:rect id="Rectangle 178" o:spid="_x0000_s1128" style="position:absolute;left:24085;top:1714;width:12776;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YcMA&#10;AADcAAAADwAAAGRycy9kb3ducmV2LnhtbESPQYvCMBSE74L/ITzBm6ZWEO0aRVxc9Kj14u1t87bt&#10;2ryUJmr11xtB8DjMzDfMfNmaSlypcaVlBaNhBII4s7rkXMEx3QymIJxH1lhZJgV3crBcdDtzTLS9&#10;8Z6uB5+LAGGXoILC+zqR0mUFGXRDWxMH7882Bn2QTS51g7cAN5WMo2giDZYcFgqsaV1Qdj5cjILf&#10;Mj7iY5/+RGa2Gftdm/5fTt9K9Xvt6guEp9Z/wu/2ViuI4w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YcMAAADcAAAADwAAAAAAAAAAAAAAAACYAgAAZHJzL2Rv&#10;d25yZXYueG1sUEsFBgAAAAAEAAQA9QAAAIgDAAAAAA==&#10;">
                  <v:textbox>
                    <w:txbxContent>
                      <w:p w:rsidR="000C60B4" w:rsidRPr="00142A9D" w:rsidRDefault="000C60B4" w:rsidP="00866365">
                        <w:pPr>
                          <w:jc w:val="center"/>
                          <w:rPr>
                            <w:szCs w:val="28"/>
                          </w:rPr>
                        </w:pPr>
                        <w:r w:rsidRPr="00142A9D">
                          <w:rPr>
                            <w:szCs w:val="28"/>
                          </w:rPr>
                          <w:t>П</w:t>
                        </w:r>
                        <w:r>
                          <w:rPr>
                            <w:szCs w:val="28"/>
                          </w:rPr>
                          <w:t>риготування</w:t>
                        </w:r>
                      </w:p>
                    </w:txbxContent>
                  </v:textbox>
                </v:rect>
                <v:oval id="Oval 179" o:spid="_x0000_s1129"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hsQA&#10;AADcAAAADwAAAGRycy9kb3ducmV2LnhtbESPQWvCQBSE70L/w/IKvZmNCdqSuopUCnrowbS9P7LP&#10;JJh9G7KvMf33XaHgcZiZb5j1dnKdGmkIrWcDiyQFRVx523Jt4Ovzff4CKgiyxc4zGfilANvNw2yN&#10;hfVXPtFYSq0ihEOBBhqRvtA6VA05DInviaN39oNDiXKotR3wGuGu01marrTDluNCgz29NVRdyh9n&#10;YF/vytWoc1nm5/1Blpfvj2O+MObpcdq9ghKa5B7+bx+sgSx7ht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zIbEAAAA3AAAAA8AAAAAAAAAAAAAAAAAmAIAAGRycy9k&#10;b3ducmV2LnhtbFBLBQYAAAAABAAEAPUAAACJAwAAAAA=&#10;">
                  <v:textbox>
                    <w:txbxContent>
                      <w:p w:rsidR="000C60B4" w:rsidRPr="00866365" w:rsidRDefault="000C60B4" w:rsidP="00866365">
                        <w:pPr>
                          <w:jc w:val="center"/>
                          <w:rPr>
                            <w:lang w:val="en-US"/>
                          </w:rPr>
                        </w:pPr>
                        <w:r>
                          <w:t>Страва</w:t>
                        </w:r>
                      </w:p>
                    </w:txbxContent>
                  </v:textbox>
                </v:oval>
                <v:oval id="Oval 180" o:spid="_x0000_s1130" style="position:absolute;left:32029;top:15424;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Y9MAA&#10;AADcAAAADwAAAGRycy9kb3ducmV2LnhtbERPTWvCQBC9C/6HZQq96cYEpaSuIopgDx5M2/uQHZNg&#10;djZkx5j+++5B8Ph43+vt6Fo1UB8azwYW8wQUceltw5WBn+/j7ANUEGSLrWcy8EcBtpvpZI259Q++&#10;0FBIpWIIhxwN1CJdrnUoa3IY5r4jjtzV9w4lwr7StsdHDHetTpNkpR02HBtq7GhfU3kr7s7AodoV&#10;q0Fnssyuh5Msb7/nr2xhzPvbuPsEJTTKS/x0n6yBNI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dY9MAAAADcAAAADwAAAAAAAAAAAAAAAACYAgAAZHJzL2Rvd25y&#10;ZXYueG1sUEsFBgAAAAAEAAQA9QAAAIUDAAAAAA==&#10;">
                  <v:textbox>
                    <w:txbxContent>
                      <w:p w:rsidR="000C60B4" w:rsidRDefault="000C60B4" w:rsidP="00866365">
                        <w:pPr>
                          <w:jc w:val="center"/>
                        </w:pPr>
                        <w:r>
                          <w:t>Д/ч початку</w:t>
                        </w:r>
                      </w:p>
                    </w:txbxContent>
                  </v:textbox>
                </v:oval>
                <v:oval id="Oval 182" o:spid="_x0000_s1131" style="position:absolute;left:7118;top:15424;width:18599;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L8AA&#10;AADcAAAADwAAAGRycy9kb3ducmV2LnhtbERPTYvCMBC9C/6HMII3TbUoUo0iyoJ78LDd9T40Y1ts&#10;JqWZrfXfbw7CHh/ve3cYXKN66kLt2cBinoAiLrytuTTw8/0x24AKgmyx8UwGXhTgsB+PdphZ/+Qv&#10;6nMpVQzhkKGBSqTNtA5FRQ7D3LfEkbv7zqFE2JXadviM4a7RyyRZa4c1x4YKWzpVVDzyX2fgXB7z&#10;da9TWaX380VWj9v1M10YM50Mxy0ooUH+xW/3xRpYpn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jCL8AAAADcAAAADwAAAAAAAAAAAAAAAACYAgAAZHJzL2Rvd25y&#10;ZXYueG1sUEsFBgAAAAAEAAQA9QAAAIUDAAAAAA==&#10;">
                  <v:textbox>
                    <w:txbxContent>
                      <w:p w:rsidR="000C60B4" w:rsidRPr="00866365" w:rsidRDefault="000C60B4" w:rsidP="00866365">
                        <w:pPr>
                          <w:jc w:val="center"/>
                        </w:pPr>
                        <w:r>
                          <w:rPr>
                            <w:lang w:val="en-US"/>
                          </w:rPr>
                          <w:t xml:space="preserve"> </w:t>
                        </w:r>
                        <w:r>
                          <w:t>Кухар</w:t>
                        </w:r>
                      </w:p>
                    </w:txbxContent>
                  </v:textbox>
                </v:oval>
                <v:oval id="Oval 185" o:spid="_x0000_s1132" style="position:absolute;left:34925;top:9696;width:1979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cWMQA&#10;AADcAAAADwAAAGRycy9kb3ducmV2LnhtbESPQWvCQBSE7wX/w/KE3upGF0VSVxGlYA89NNr7I/tM&#10;gtm3IfuM6b/vFgo9DjPzDbPZjb5VA/WxCWxhPstAEZfBNVxZuJzfXtagoiA7bAOThW+KsNtOnjaY&#10;u/DgTxoKqVSCcMzRQi3S5VrHsiaPcRY64uRdQ+9Rkuwr7Xp8JLhv9SLLVtpjw2mhxo4ONZW34u4t&#10;HKt9sRq0kaW5Hk+yvH19vJu5tc/Tcf8KSmiU//Bf++QsLIyB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6XFjEAAAA3AAAAA8AAAAAAAAAAAAAAAAAmAIAAGRycy9k&#10;b3ducmV2LnhtbFBLBQYAAAAABAAEAPUAAACJAwAAAAA=&#10;">
                  <v:textbox>
                    <w:txbxContent>
                      <w:p w:rsidR="000C60B4" w:rsidRDefault="000C60B4" w:rsidP="00866365">
                        <w:pPr>
                          <w:jc w:val="center"/>
                        </w:pPr>
                        <w:r>
                          <w:t>Д/ч завершення</w:t>
                        </w:r>
                      </w:p>
                    </w:txbxContent>
                  </v:textbox>
                </v:oval>
                <v:shape id="AutoShape 195" o:spid="_x0000_s1133" type="#_x0000_t32" style="position:absolute;left:9178;top:6388;width:21295;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w10:anchorlock/>
              </v:group>
            </w:pict>
          </mc:Fallback>
        </mc:AlternateContent>
      </w:r>
    </w:p>
    <w:p w14:paraId="0FAB5FC5" w14:textId="77777777" w:rsidR="00EE1855" w:rsidRDefault="00EE1855" w:rsidP="00E9453F">
      <w:pPr>
        <w:jc w:val="center"/>
      </w:pPr>
      <w:r>
        <w:t>Рисунок 2.7 – Властивості бізнес-процесу «Працівники»</w:t>
      </w:r>
    </w:p>
    <w:p w14:paraId="3C85CE7A" w14:textId="77777777" w:rsidR="00EE1855" w:rsidRDefault="00EE1855" w:rsidP="00866365"/>
    <w:p w14:paraId="744EE3DA" w14:textId="77777777" w:rsidR="007F6EFF" w:rsidRDefault="001105AF" w:rsidP="004029E7">
      <w:pPr>
        <w:ind w:firstLine="851"/>
      </w:pPr>
      <w:r>
        <w:t>З огляду на проведений аналіз</w:t>
      </w:r>
      <w:r w:rsidR="008727F0">
        <w:t>, функціонал</w:t>
      </w:r>
      <w:r>
        <w:t xml:space="preserve"> АРМ Кухаря можна розбити на наступні групи</w:t>
      </w:r>
      <w:r w:rsidR="008727F0">
        <w:t xml:space="preserve"> функцій</w:t>
      </w:r>
      <w:r>
        <w:t>:</w:t>
      </w:r>
    </w:p>
    <w:p w14:paraId="1188119E" w14:textId="77777777" w:rsidR="00EB28FF" w:rsidRDefault="005919D0" w:rsidP="00856B0F">
      <w:pPr>
        <w:numPr>
          <w:ilvl w:val="2"/>
          <w:numId w:val="7"/>
        </w:numPr>
        <w:tabs>
          <w:tab w:val="clear" w:pos="1288"/>
          <w:tab w:val="num" w:pos="851"/>
        </w:tabs>
        <w:ind w:left="0" w:firstLine="851"/>
      </w:pPr>
      <w:r>
        <w:t>Кухня – робота з базою приготування страв.</w:t>
      </w:r>
    </w:p>
    <w:p w14:paraId="2C1891C6" w14:textId="77777777" w:rsidR="00EB28FF" w:rsidRDefault="00EB28FF" w:rsidP="00856B0F">
      <w:pPr>
        <w:numPr>
          <w:ilvl w:val="0"/>
          <w:numId w:val="7"/>
        </w:numPr>
        <w:tabs>
          <w:tab w:val="clear" w:pos="720"/>
          <w:tab w:val="num" w:pos="851"/>
          <w:tab w:val="num" w:pos="993"/>
        </w:tabs>
        <w:ind w:left="0" w:firstLine="851"/>
      </w:pPr>
      <w:r>
        <w:t>Р</w:t>
      </w:r>
      <w:r w:rsidR="005919D0">
        <w:t>ецептури – робота з базою страв, складових, інгрідієнтів.</w:t>
      </w:r>
    </w:p>
    <w:p w14:paraId="459D1552" w14:textId="77777777" w:rsidR="00EB28FF" w:rsidRDefault="005919D0" w:rsidP="00856B0F">
      <w:pPr>
        <w:numPr>
          <w:ilvl w:val="0"/>
          <w:numId w:val="7"/>
        </w:numPr>
        <w:tabs>
          <w:tab w:val="num" w:pos="851"/>
        </w:tabs>
        <w:ind w:left="0" w:firstLine="851"/>
      </w:pPr>
      <w:r>
        <w:t>Контроль – робота з базою ревізій, поставок, постачальників, партій, рухів.</w:t>
      </w:r>
    </w:p>
    <w:p w14:paraId="3647D410" w14:textId="77777777" w:rsidR="00EB28FF" w:rsidRDefault="00EB28FF" w:rsidP="00856B0F">
      <w:pPr>
        <w:numPr>
          <w:ilvl w:val="0"/>
          <w:numId w:val="7"/>
        </w:numPr>
        <w:tabs>
          <w:tab w:val="num" w:pos="851"/>
        </w:tabs>
        <w:ind w:left="0" w:firstLine="851"/>
      </w:pPr>
      <w:r>
        <w:t>Кадри</w:t>
      </w:r>
      <w:r w:rsidR="005919D0">
        <w:t xml:space="preserve"> – робота з базою працівників.</w:t>
      </w:r>
    </w:p>
    <w:p w14:paraId="7C9F4B84" w14:textId="77777777" w:rsidR="00BB3A55" w:rsidRDefault="00BB3A55" w:rsidP="00BB3A55">
      <w:pPr>
        <w:tabs>
          <w:tab w:val="num" w:pos="851"/>
        </w:tabs>
        <w:ind w:left="851"/>
      </w:pPr>
    </w:p>
    <w:p w14:paraId="062101C4" w14:textId="77777777" w:rsidR="001105AF" w:rsidRDefault="001105AF" w:rsidP="001105AF">
      <w:pPr>
        <w:ind w:left="851"/>
      </w:pPr>
      <w:r>
        <w:t>Група функцій «Кухня» включає наступні функції:</w:t>
      </w:r>
    </w:p>
    <w:p w14:paraId="3B4D6497" w14:textId="77777777" w:rsidR="001105AF" w:rsidRDefault="00E6485F" w:rsidP="001105AF">
      <w:pPr>
        <w:numPr>
          <w:ilvl w:val="1"/>
          <w:numId w:val="7"/>
        </w:numPr>
        <w:tabs>
          <w:tab w:val="clear" w:pos="1440"/>
          <w:tab w:val="num" w:pos="1276"/>
        </w:tabs>
        <w:ind w:hanging="589"/>
      </w:pPr>
      <w:r>
        <w:t>Створення нової картки</w:t>
      </w:r>
      <w:r w:rsidR="001105AF">
        <w:t xml:space="preserve"> страви.</w:t>
      </w:r>
    </w:p>
    <w:p w14:paraId="2318CB06" w14:textId="77777777" w:rsidR="001105AF" w:rsidRDefault="001105AF" w:rsidP="001105AF">
      <w:pPr>
        <w:numPr>
          <w:ilvl w:val="1"/>
          <w:numId w:val="7"/>
        </w:numPr>
        <w:tabs>
          <w:tab w:val="clear" w:pos="1440"/>
          <w:tab w:val="num" w:pos="1276"/>
        </w:tabs>
        <w:ind w:hanging="589"/>
      </w:pPr>
      <w:r>
        <w:t>Перегляд списку приготованих страв.</w:t>
      </w:r>
    </w:p>
    <w:p w14:paraId="09317AAD" w14:textId="77777777" w:rsidR="001105AF" w:rsidRDefault="001105AF" w:rsidP="001105AF">
      <w:pPr>
        <w:numPr>
          <w:ilvl w:val="1"/>
          <w:numId w:val="7"/>
        </w:numPr>
        <w:tabs>
          <w:tab w:val="clear" w:pos="1440"/>
          <w:tab w:val="num" w:pos="1276"/>
        </w:tabs>
        <w:ind w:hanging="589"/>
      </w:pPr>
      <w:r>
        <w:t>Вивід на друг списку приготованих страв.</w:t>
      </w:r>
    </w:p>
    <w:p w14:paraId="4A3BFBFD" w14:textId="77777777" w:rsidR="00BB3A55" w:rsidRDefault="00BB3A55" w:rsidP="00BB3A55">
      <w:pPr>
        <w:ind w:left="1440"/>
      </w:pPr>
    </w:p>
    <w:p w14:paraId="7A3EFB23" w14:textId="77777777" w:rsidR="001105AF" w:rsidRDefault="001105AF" w:rsidP="001105AF">
      <w:pPr>
        <w:ind w:left="851"/>
      </w:pPr>
      <w:r>
        <w:t>Група функцій «Рецептури» включає наступні функції:</w:t>
      </w:r>
    </w:p>
    <w:p w14:paraId="5D3572F0" w14:textId="77777777" w:rsidR="001105AF" w:rsidRDefault="001105AF" w:rsidP="001105AF">
      <w:pPr>
        <w:numPr>
          <w:ilvl w:val="2"/>
          <w:numId w:val="7"/>
        </w:numPr>
        <w:ind w:hanging="437"/>
      </w:pPr>
      <w:r>
        <w:t>Додавання нового інгрідієнту.</w:t>
      </w:r>
    </w:p>
    <w:p w14:paraId="66873987" w14:textId="77777777" w:rsidR="001105AF" w:rsidRDefault="001105AF" w:rsidP="001105AF">
      <w:pPr>
        <w:numPr>
          <w:ilvl w:val="2"/>
          <w:numId w:val="7"/>
        </w:numPr>
        <w:ind w:hanging="437"/>
      </w:pPr>
      <w:r>
        <w:lastRenderedPageBreak/>
        <w:t>Перегляд списку інгрідієнтів.</w:t>
      </w:r>
    </w:p>
    <w:p w14:paraId="6CB6CFCD" w14:textId="77777777" w:rsidR="001105AF" w:rsidRDefault="001105AF" w:rsidP="001105AF">
      <w:pPr>
        <w:numPr>
          <w:ilvl w:val="2"/>
          <w:numId w:val="7"/>
        </w:numPr>
        <w:ind w:hanging="437"/>
      </w:pPr>
      <w:r>
        <w:t>Вивід на друк списку інгрідієнтів.</w:t>
      </w:r>
    </w:p>
    <w:p w14:paraId="3C4ECA8F" w14:textId="77777777" w:rsidR="001105AF" w:rsidRDefault="00F406C8" w:rsidP="001105AF">
      <w:pPr>
        <w:numPr>
          <w:ilvl w:val="2"/>
          <w:numId w:val="7"/>
        </w:numPr>
        <w:ind w:hanging="437"/>
      </w:pPr>
      <w:r>
        <w:t>Додавання нової страви.</w:t>
      </w:r>
    </w:p>
    <w:p w14:paraId="35BD96C2" w14:textId="77777777" w:rsidR="00F406C8" w:rsidRDefault="00F406C8" w:rsidP="001105AF">
      <w:pPr>
        <w:numPr>
          <w:ilvl w:val="2"/>
          <w:numId w:val="7"/>
        </w:numPr>
        <w:ind w:hanging="437"/>
      </w:pPr>
      <w:r>
        <w:t>Перегляд списку страв.</w:t>
      </w:r>
    </w:p>
    <w:p w14:paraId="454D5CE7" w14:textId="77777777" w:rsidR="00F406C8" w:rsidRDefault="00F406C8" w:rsidP="001105AF">
      <w:pPr>
        <w:numPr>
          <w:ilvl w:val="2"/>
          <w:numId w:val="7"/>
        </w:numPr>
        <w:ind w:hanging="437"/>
      </w:pPr>
      <w:r>
        <w:t>Вивід на друк списку страв.</w:t>
      </w:r>
    </w:p>
    <w:p w14:paraId="43F1EE3F" w14:textId="77777777" w:rsidR="00F406C8" w:rsidRDefault="00F406C8" w:rsidP="001105AF">
      <w:pPr>
        <w:numPr>
          <w:ilvl w:val="2"/>
          <w:numId w:val="7"/>
        </w:numPr>
        <w:ind w:hanging="437"/>
      </w:pPr>
      <w:r>
        <w:t>Додавання нової складової.</w:t>
      </w:r>
    </w:p>
    <w:p w14:paraId="334DC90B" w14:textId="77777777" w:rsidR="00F406C8" w:rsidRDefault="00F406C8" w:rsidP="001105AF">
      <w:pPr>
        <w:numPr>
          <w:ilvl w:val="2"/>
          <w:numId w:val="7"/>
        </w:numPr>
        <w:ind w:hanging="437"/>
      </w:pPr>
      <w:r>
        <w:t>Перегляд списку складових.</w:t>
      </w:r>
    </w:p>
    <w:p w14:paraId="4A2682E3" w14:textId="77777777" w:rsidR="00F406C8" w:rsidRDefault="00F406C8" w:rsidP="001105AF">
      <w:pPr>
        <w:numPr>
          <w:ilvl w:val="2"/>
          <w:numId w:val="7"/>
        </w:numPr>
        <w:ind w:hanging="437"/>
      </w:pPr>
      <w:r>
        <w:t>Вивід на друк списку складових.</w:t>
      </w:r>
    </w:p>
    <w:p w14:paraId="42781AC7" w14:textId="77777777" w:rsidR="00BB3A55" w:rsidRDefault="00BB3A55" w:rsidP="00BB3A55">
      <w:pPr>
        <w:ind w:left="1288"/>
      </w:pPr>
    </w:p>
    <w:p w14:paraId="14A815BE" w14:textId="77777777" w:rsidR="00F406C8" w:rsidRDefault="00F406C8" w:rsidP="00F406C8">
      <w:pPr>
        <w:ind w:left="851"/>
      </w:pPr>
      <w:r>
        <w:t>Група функцій «Контроль» включає наступні функції:</w:t>
      </w:r>
    </w:p>
    <w:p w14:paraId="0F56DE83" w14:textId="77777777" w:rsidR="00F406C8" w:rsidRDefault="00F406C8" w:rsidP="00856B0F">
      <w:pPr>
        <w:numPr>
          <w:ilvl w:val="3"/>
          <w:numId w:val="7"/>
        </w:numPr>
        <w:tabs>
          <w:tab w:val="clear" w:pos="2880"/>
        </w:tabs>
        <w:ind w:left="0" w:firstLine="851"/>
      </w:pPr>
      <w:r>
        <w:t>Проведення нової ревізії.</w:t>
      </w:r>
    </w:p>
    <w:p w14:paraId="12A2FBD1" w14:textId="77777777" w:rsidR="00F406C8" w:rsidRDefault="00F406C8" w:rsidP="00856B0F">
      <w:pPr>
        <w:numPr>
          <w:ilvl w:val="3"/>
          <w:numId w:val="7"/>
        </w:numPr>
        <w:tabs>
          <w:tab w:val="clear" w:pos="2880"/>
        </w:tabs>
        <w:ind w:left="0" w:firstLine="851"/>
      </w:pPr>
      <w:r>
        <w:t>Перегляд списку проведених ревізій.</w:t>
      </w:r>
    </w:p>
    <w:p w14:paraId="11A34B8F" w14:textId="77777777" w:rsidR="00F406C8" w:rsidRDefault="00F406C8" w:rsidP="00856B0F">
      <w:pPr>
        <w:numPr>
          <w:ilvl w:val="3"/>
          <w:numId w:val="7"/>
        </w:numPr>
        <w:tabs>
          <w:tab w:val="clear" w:pos="2880"/>
        </w:tabs>
        <w:ind w:left="0" w:firstLine="851"/>
      </w:pPr>
      <w:r>
        <w:t>Вивід на друк списку проведених ревізій.</w:t>
      </w:r>
    </w:p>
    <w:p w14:paraId="40965D21" w14:textId="77777777" w:rsidR="00F406C8" w:rsidRDefault="00F406C8" w:rsidP="00856B0F">
      <w:pPr>
        <w:numPr>
          <w:ilvl w:val="3"/>
          <w:numId w:val="7"/>
        </w:numPr>
        <w:tabs>
          <w:tab w:val="clear" w:pos="2880"/>
        </w:tabs>
        <w:ind w:left="0" w:firstLine="851"/>
      </w:pPr>
      <w:r>
        <w:t>Прийняття нової поставки.</w:t>
      </w:r>
    </w:p>
    <w:p w14:paraId="637F8CF5" w14:textId="77777777" w:rsidR="00F406C8" w:rsidRDefault="00F406C8" w:rsidP="00856B0F">
      <w:pPr>
        <w:numPr>
          <w:ilvl w:val="3"/>
          <w:numId w:val="7"/>
        </w:numPr>
        <w:tabs>
          <w:tab w:val="clear" w:pos="2880"/>
        </w:tabs>
        <w:ind w:left="0" w:firstLine="851"/>
      </w:pPr>
      <w:r>
        <w:t>Перегляд списку поставок.</w:t>
      </w:r>
    </w:p>
    <w:p w14:paraId="2F4F8845" w14:textId="77777777" w:rsidR="00F406C8" w:rsidRDefault="00F406C8" w:rsidP="00856B0F">
      <w:pPr>
        <w:numPr>
          <w:ilvl w:val="3"/>
          <w:numId w:val="7"/>
        </w:numPr>
        <w:tabs>
          <w:tab w:val="clear" w:pos="2880"/>
        </w:tabs>
        <w:ind w:left="0" w:firstLine="851"/>
      </w:pPr>
      <w:r>
        <w:t>Вивід на друк списку поставок.</w:t>
      </w:r>
    </w:p>
    <w:p w14:paraId="192B7CCF" w14:textId="77777777" w:rsidR="00F406C8" w:rsidRDefault="00F406C8" w:rsidP="00856B0F">
      <w:pPr>
        <w:numPr>
          <w:ilvl w:val="3"/>
          <w:numId w:val="7"/>
        </w:numPr>
        <w:tabs>
          <w:tab w:val="clear" w:pos="2880"/>
        </w:tabs>
        <w:ind w:left="0" w:firstLine="851"/>
      </w:pPr>
      <w:r>
        <w:t>Додавання нового постачальника.</w:t>
      </w:r>
    </w:p>
    <w:p w14:paraId="345FDE74" w14:textId="77777777" w:rsidR="00F406C8" w:rsidRDefault="00F406C8" w:rsidP="00856B0F">
      <w:pPr>
        <w:numPr>
          <w:ilvl w:val="3"/>
          <w:numId w:val="7"/>
        </w:numPr>
        <w:tabs>
          <w:tab w:val="clear" w:pos="2880"/>
        </w:tabs>
        <w:ind w:left="0" w:firstLine="851"/>
      </w:pPr>
      <w:r>
        <w:t>Перегляд списку постачальників.</w:t>
      </w:r>
    </w:p>
    <w:p w14:paraId="5CE5C608" w14:textId="77777777" w:rsidR="00F406C8" w:rsidRDefault="00F406C8" w:rsidP="00856B0F">
      <w:pPr>
        <w:numPr>
          <w:ilvl w:val="3"/>
          <w:numId w:val="7"/>
        </w:numPr>
        <w:tabs>
          <w:tab w:val="clear" w:pos="2880"/>
        </w:tabs>
        <w:ind w:left="0" w:firstLine="851"/>
      </w:pPr>
      <w:r>
        <w:t>Вивід на друк списку постачальників.</w:t>
      </w:r>
    </w:p>
    <w:p w14:paraId="75EAFC17" w14:textId="77777777" w:rsidR="00F406C8" w:rsidRDefault="00F406C8" w:rsidP="00856B0F">
      <w:pPr>
        <w:numPr>
          <w:ilvl w:val="3"/>
          <w:numId w:val="7"/>
        </w:numPr>
        <w:tabs>
          <w:tab w:val="clear" w:pos="2880"/>
        </w:tabs>
        <w:ind w:left="0" w:firstLine="851"/>
      </w:pPr>
      <w:r>
        <w:t>Прийняття нової партії.</w:t>
      </w:r>
    </w:p>
    <w:p w14:paraId="52D600BB" w14:textId="77777777" w:rsidR="00F406C8" w:rsidRDefault="00F406C8" w:rsidP="00856B0F">
      <w:pPr>
        <w:numPr>
          <w:ilvl w:val="3"/>
          <w:numId w:val="7"/>
        </w:numPr>
        <w:tabs>
          <w:tab w:val="clear" w:pos="2880"/>
        </w:tabs>
        <w:ind w:left="0" w:firstLine="851"/>
      </w:pPr>
      <w:r>
        <w:t>Перегляд списку партій.</w:t>
      </w:r>
    </w:p>
    <w:p w14:paraId="76E6E1DE" w14:textId="77777777" w:rsidR="00F406C8" w:rsidRDefault="00F406C8" w:rsidP="00856B0F">
      <w:pPr>
        <w:numPr>
          <w:ilvl w:val="3"/>
          <w:numId w:val="7"/>
        </w:numPr>
        <w:tabs>
          <w:tab w:val="clear" w:pos="2880"/>
        </w:tabs>
        <w:ind w:left="0" w:firstLine="851"/>
      </w:pPr>
      <w:r>
        <w:t>Ви</w:t>
      </w:r>
      <w:r w:rsidR="00B831E4">
        <w:t>від</w:t>
      </w:r>
      <w:r>
        <w:t xml:space="preserve"> на друк списку партій.</w:t>
      </w:r>
    </w:p>
    <w:p w14:paraId="1273FCFC" w14:textId="77777777" w:rsidR="00F406C8" w:rsidRDefault="00F406C8" w:rsidP="00856B0F">
      <w:pPr>
        <w:numPr>
          <w:ilvl w:val="3"/>
          <w:numId w:val="7"/>
        </w:numPr>
        <w:tabs>
          <w:tab w:val="clear" w:pos="2880"/>
        </w:tabs>
        <w:ind w:left="0" w:firstLine="851"/>
      </w:pPr>
      <w:r>
        <w:t>Додавання нового руху інгрідієнту.</w:t>
      </w:r>
    </w:p>
    <w:p w14:paraId="06BD026D" w14:textId="77777777" w:rsidR="00F406C8" w:rsidRDefault="00F406C8" w:rsidP="00856B0F">
      <w:pPr>
        <w:numPr>
          <w:ilvl w:val="3"/>
          <w:numId w:val="7"/>
        </w:numPr>
        <w:tabs>
          <w:tab w:val="clear" w:pos="2880"/>
        </w:tabs>
        <w:ind w:left="0" w:firstLine="851"/>
      </w:pPr>
      <w:r>
        <w:t>Перегляд списку рухів інгрідієнтів.</w:t>
      </w:r>
    </w:p>
    <w:p w14:paraId="1C12CFE3" w14:textId="77777777" w:rsidR="00F406C8" w:rsidRDefault="00F406C8" w:rsidP="00A61949">
      <w:pPr>
        <w:numPr>
          <w:ilvl w:val="3"/>
          <w:numId w:val="7"/>
        </w:numPr>
        <w:tabs>
          <w:tab w:val="clear" w:pos="2880"/>
        </w:tabs>
        <w:ind w:left="0" w:firstLine="851"/>
      </w:pPr>
      <w:r>
        <w:t>Вивід на друк списку інгрідієнтів.</w:t>
      </w:r>
    </w:p>
    <w:p w14:paraId="18BE0B76" w14:textId="77777777" w:rsidR="00BB3A55" w:rsidRDefault="00BB3A55" w:rsidP="00BB3A55">
      <w:pPr>
        <w:ind w:left="851"/>
      </w:pPr>
    </w:p>
    <w:p w14:paraId="4DCA7918" w14:textId="77777777" w:rsidR="00FD7B7B" w:rsidRDefault="00FD7B7B" w:rsidP="00A61949">
      <w:pPr>
        <w:ind w:firstLine="851"/>
      </w:pPr>
      <w:r>
        <w:t>Група функцій «Кадри» включає наступні функції:</w:t>
      </w:r>
    </w:p>
    <w:p w14:paraId="6B9475A4" w14:textId="77777777" w:rsidR="00FD7B7B" w:rsidRDefault="00FD7B7B" w:rsidP="00856B0F">
      <w:pPr>
        <w:numPr>
          <w:ilvl w:val="4"/>
          <w:numId w:val="7"/>
        </w:numPr>
        <w:tabs>
          <w:tab w:val="clear" w:pos="3600"/>
        </w:tabs>
        <w:ind w:left="0" w:firstLine="851"/>
      </w:pPr>
      <w:r>
        <w:t>Додавання нового працівника.</w:t>
      </w:r>
    </w:p>
    <w:p w14:paraId="3972124F" w14:textId="77777777" w:rsidR="00FD7B7B" w:rsidRDefault="00FD7B7B" w:rsidP="00856B0F">
      <w:pPr>
        <w:numPr>
          <w:ilvl w:val="4"/>
          <w:numId w:val="7"/>
        </w:numPr>
        <w:tabs>
          <w:tab w:val="clear" w:pos="3600"/>
        </w:tabs>
        <w:ind w:left="0" w:firstLine="851"/>
      </w:pPr>
      <w:r>
        <w:lastRenderedPageBreak/>
        <w:t>Перегляд списку працівників.</w:t>
      </w:r>
    </w:p>
    <w:p w14:paraId="683532BE" w14:textId="77777777" w:rsidR="00FD7B7B" w:rsidRDefault="00FD7B7B" w:rsidP="00856B0F">
      <w:pPr>
        <w:numPr>
          <w:ilvl w:val="4"/>
          <w:numId w:val="7"/>
        </w:numPr>
        <w:tabs>
          <w:tab w:val="clear" w:pos="3600"/>
        </w:tabs>
        <w:ind w:left="0" w:firstLine="851"/>
      </w:pPr>
      <w:r>
        <w:t>Вивід на друк списку працівників.</w:t>
      </w:r>
    </w:p>
    <w:p w14:paraId="5BE89F41" w14:textId="77777777" w:rsidR="00FD7B7B" w:rsidRDefault="00FD7B7B" w:rsidP="00856B0F">
      <w:pPr>
        <w:numPr>
          <w:ilvl w:val="4"/>
          <w:numId w:val="7"/>
        </w:numPr>
        <w:tabs>
          <w:tab w:val="clear" w:pos="3600"/>
        </w:tabs>
        <w:ind w:left="0" w:firstLine="851"/>
      </w:pPr>
      <w:r>
        <w:t>Додавання нової посади.</w:t>
      </w:r>
    </w:p>
    <w:p w14:paraId="0632609A" w14:textId="77777777" w:rsidR="00FD7B7B" w:rsidRDefault="00FD7B7B" w:rsidP="00856B0F">
      <w:pPr>
        <w:numPr>
          <w:ilvl w:val="4"/>
          <w:numId w:val="7"/>
        </w:numPr>
        <w:tabs>
          <w:tab w:val="clear" w:pos="3600"/>
        </w:tabs>
        <w:ind w:left="0" w:firstLine="851"/>
      </w:pPr>
      <w:r>
        <w:t>Перегляд списку посад.</w:t>
      </w:r>
    </w:p>
    <w:p w14:paraId="55B09B35" w14:textId="77777777" w:rsidR="005919D0" w:rsidRDefault="00FD7B7B" w:rsidP="005919D0">
      <w:pPr>
        <w:numPr>
          <w:ilvl w:val="4"/>
          <w:numId w:val="7"/>
        </w:numPr>
        <w:tabs>
          <w:tab w:val="clear" w:pos="3600"/>
        </w:tabs>
        <w:ind w:left="0" w:firstLine="851"/>
      </w:pPr>
      <w:r>
        <w:t>Сформування списку працівників за посадами.</w:t>
      </w:r>
    </w:p>
    <w:p w14:paraId="733F20FC" w14:textId="77777777" w:rsidR="00BB3A55" w:rsidRDefault="00BB3A55" w:rsidP="00BB3A55">
      <w:pPr>
        <w:ind w:left="851"/>
      </w:pPr>
    </w:p>
    <w:p w14:paraId="57E1507E" w14:textId="77777777" w:rsidR="00294BF5" w:rsidRPr="001C3CDD" w:rsidRDefault="00294BF5" w:rsidP="00294BF5">
      <w:pPr>
        <w:ind w:firstLine="851"/>
      </w:pPr>
      <w:r w:rsidRPr="001C3CDD">
        <w:t xml:space="preserve">Зважаючи на наведені властивості сутностей та функції системи, можна розробити структуру відповідної бази даних, призначеної для збереження даних про </w:t>
      </w:r>
      <w:r>
        <w:t>страви</w:t>
      </w:r>
      <w:r w:rsidRPr="001C3CDD">
        <w:t>,</w:t>
      </w:r>
      <w:r>
        <w:t xml:space="preserve"> складові, інгрідієнти</w:t>
      </w:r>
      <w:r w:rsidRPr="001C3CDD">
        <w:t xml:space="preserve"> тощо.</w:t>
      </w:r>
    </w:p>
    <w:p w14:paraId="79D9CFCE" w14:textId="77777777" w:rsidR="00383432" w:rsidRPr="00463035" w:rsidRDefault="00383432" w:rsidP="005919D0">
      <w:pPr>
        <w:ind w:left="851"/>
      </w:pPr>
    </w:p>
    <w:p w14:paraId="34061077" w14:textId="77777777" w:rsidR="00EB1C53" w:rsidRDefault="00EB1C53" w:rsidP="00463035">
      <w:pPr>
        <w:pStyle w:val="2"/>
      </w:pPr>
      <w:bookmarkStart w:id="10" w:name="_Toc450815815"/>
      <w:r>
        <w:t>2.2</w:t>
      </w:r>
      <w:r w:rsidR="00B64400" w:rsidRPr="00584D46">
        <w:rPr>
          <w:lang w:val="ru-RU"/>
        </w:rPr>
        <w:t>.</w:t>
      </w:r>
      <w:r>
        <w:t xml:space="preserve"> Розробка структури інформаційної системи</w:t>
      </w:r>
      <w:bookmarkEnd w:id="10"/>
    </w:p>
    <w:p w14:paraId="67B27E2B" w14:textId="77777777" w:rsidR="00463035" w:rsidRDefault="00463035" w:rsidP="004029E7">
      <w:pPr>
        <w:ind w:firstLine="851"/>
      </w:pPr>
    </w:p>
    <w:p w14:paraId="459F28C3" w14:textId="77777777" w:rsidR="00FD7B7B" w:rsidRDefault="006D6585" w:rsidP="004029E7">
      <w:pPr>
        <w:ind w:firstLine="851"/>
      </w:pPr>
      <w:r>
        <w:t xml:space="preserve">Створення бази завжди починається з розробки структури її таблиць. Структура повина бути такою, щоб при роботі з базою потрібно було вводити в неї якнайменше </w:t>
      </w:r>
      <w:r>
        <w:tab/>
        <w:t xml:space="preserve">даних. Якщо введення даних доводиться повторювати неодноразово, база робиться з декількох зв’язаних таблиць. Структура кожної таблиці розробляється окремо. </w:t>
      </w:r>
    </w:p>
    <w:p w14:paraId="05EBA553" w14:textId="77777777" w:rsidR="006D6585" w:rsidRDefault="006D6585" w:rsidP="004029E7">
      <w:pPr>
        <w:ind w:firstLine="851"/>
      </w:pPr>
      <w:r>
        <w:t xml:space="preserve">Для того, щоб зв’язки між таблицями працювали надійно і по запису однієї таблиці можна було однозначно знайти </w:t>
      </w:r>
      <w:r>
        <w:tab/>
        <w:t xml:space="preserve">записи іншої, потрібно передбачити в таблиці унікальні поля. При створенні таблиць, необхідно визначити, які дані необхідно зберігати для конкретних таблиць. </w:t>
      </w:r>
    </w:p>
    <w:p w14:paraId="3C320485" w14:textId="77777777" w:rsidR="00B64400" w:rsidRDefault="00B64400" w:rsidP="004029E7">
      <w:pPr>
        <w:ind w:firstLine="851"/>
      </w:pPr>
    </w:p>
    <w:p w14:paraId="65E431F7" w14:textId="77777777" w:rsidR="006D6585" w:rsidRPr="006D6585" w:rsidRDefault="008532D0" w:rsidP="006D6585">
      <w:pPr>
        <w:jc w:val="center"/>
      </w:pPr>
      <w:r>
        <w:rPr>
          <w:noProof/>
          <w:lang w:val="en-US" w:eastAsia="en-US"/>
        </w:rPr>
        <w:lastRenderedPageBreak/>
        <w:drawing>
          <wp:inline distT="0" distB="0" distL="0" distR="0" wp14:anchorId="587453FF" wp14:editId="01C73468">
            <wp:extent cx="6200775" cy="3009900"/>
            <wp:effectExtent l="0" t="0" r="9525" b="0"/>
            <wp:docPr id="55" name="Рисунок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00775" cy="3009900"/>
                    </a:xfrm>
                    <a:prstGeom prst="rect">
                      <a:avLst/>
                    </a:prstGeom>
                    <a:noFill/>
                    <a:ln>
                      <a:noFill/>
                    </a:ln>
                  </pic:spPr>
                </pic:pic>
              </a:graphicData>
            </a:graphic>
          </wp:inline>
        </w:drawing>
      </w:r>
    </w:p>
    <w:p w14:paraId="7E5DADCA" w14:textId="77777777" w:rsidR="006D6585" w:rsidRDefault="006D6585" w:rsidP="006D6585">
      <w:pPr>
        <w:ind w:firstLine="851"/>
        <w:jc w:val="center"/>
      </w:pPr>
      <w:r>
        <w:t>Рисунок 2.2 – Схема даних БД «АРМ Кухаря»</w:t>
      </w:r>
    </w:p>
    <w:p w14:paraId="6AE10F26" w14:textId="77777777" w:rsidR="006D6585" w:rsidRDefault="008532D0" w:rsidP="006D6585">
      <w:r>
        <w:rPr>
          <w:noProof/>
          <w:lang w:val="en-US" w:eastAsia="en-US"/>
        </w:rPr>
        <w:drawing>
          <wp:inline distT="0" distB="0" distL="0" distR="0" wp14:anchorId="52323A4B" wp14:editId="6BF33825">
            <wp:extent cx="6210300" cy="2533650"/>
            <wp:effectExtent l="0" t="0" r="0" b="0"/>
            <wp:docPr id="54" name="Рисунок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10300" cy="2533650"/>
                    </a:xfrm>
                    <a:prstGeom prst="rect">
                      <a:avLst/>
                    </a:prstGeom>
                    <a:noFill/>
                    <a:ln>
                      <a:noFill/>
                    </a:ln>
                  </pic:spPr>
                </pic:pic>
              </a:graphicData>
            </a:graphic>
          </wp:inline>
        </w:drawing>
      </w:r>
    </w:p>
    <w:p w14:paraId="570F0CE1" w14:textId="77777777" w:rsidR="006D6585" w:rsidRDefault="006D6585" w:rsidP="006D6585">
      <w:pPr>
        <w:ind w:firstLine="851"/>
        <w:jc w:val="center"/>
      </w:pPr>
      <w:r>
        <w:t>Рисунок 2.3 – Схема даних БД «АРМ Кухаря» (продовження)</w:t>
      </w:r>
    </w:p>
    <w:p w14:paraId="776DF91D" w14:textId="77777777" w:rsidR="00B64400" w:rsidRDefault="00B64400" w:rsidP="006D6585">
      <w:pPr>
        <w:ind w:firstLine="851"/>
        <w:jc w:val="center"/>
      </w:pPr>
    </w:p>
    <w:p w14:paraId="50FAC485" w14:textId="77777777" w:rsidR="00DD414B" w:rsidRDefault="00DD414B" w:rsidP="004029E7">
      <w:pPr>
        <w:ind w:firstLine="851"/>
      </w:pPr>
      <w:r>
        <w:t>Таблиця «Приготування 1 страви» призначена для зберігання інформації про приготовані кухарями страви. В цій таблиці мають бути наступні поля:</w:t>
      </w:r>
    </w:p>
    <w:p w14:paraId="3F520D3D" w14:textId="77777777" w:rsidR="00DD414B" w:rsidRDefault="00DD414B" w:rsidP="00DD414B">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49D2BEB7" w14:textId="77777777" w:rsidR="00DD414B" w:rsidRDefault="00DD414B" w:rsidP="00DD414B">
      <w:pPr>
        <w:numPr>
          <w:ilvl w:val="5"/>
          <w:numId w:val="7"/>
        </w:numPr>
        <w:tabs>
          <w:tab w:val="clear" w:pos="4320"/>
          <w:tab w:val="num" w:pos="851"/>
        </w:tabs>
        <w:ind w:left="0" w:firstLine="851"/>
      </w:pPr>
      <w:r>
        <w:t>«Дата/час початку» – дата/час початку приготування страви.</w:t>
      </w:r>
    </w:p>
    <w:p w14:paraId="34EB5F5A" w14:textId="77777777" w:rsidR="00DD414B" w:rsidRDefault="00DD414B" w:rsidP="00DD414B">
      <w:pPr>
        <w:numPr>
          <w:ilvl w:val="5"/>
          <w:numId w:val="7"/>
        </w:numPr>
        <w:tabs>
          <w:tab w:val="clear" w:pos="4320"/>
          <w:tab w:val="num" w:pos="851"/>
        </w:tabs>
        <w:ind w:left="0" w:firstLine="851"/>
      </w:pPr>
      <w:r>
        <w:t>«Дата/час завершення» – дата/час завершення приготування страви.</w:t>
      </w:r>
    </w:p>
    <w:p w14:paraId="44B5D69D" w14:textId="77777777" w:rsidR="00DD414B" w:rsidRDefault="00DD414B" w:rsidP="00DD414B">
      <w:pPr>
        <w:numPr>
          <w:ilvl w:val="5"/>
          <w:numId w:val="7"/>
        </w:numPr>
        <w:tabs>
          <w:tab w:val="clear" w:pos="4320"/>
          <w:tab w:val="num" w:pos="851"/>
        </w:tabs>
        <w:ind w:left="0" w:firstLine="851"/>
      </w:pPr>
      <w:r>
        <w:lastRenderedPageBreak/>
        <w:t>«</w:t>
      </w:r>
      <w:r>
        <w:rPr>
          <w:lang w:val="en-US"/>
        </w:rPr>
        <w:t>FK</w:t>
      </w:r>
      <w:r w:rsidRPr="00DD414B">
        <w:rPr>
          <w:lang w:val="ru-RU"/>
        </w:rPr>
        <w:t>_</w:t>
      </w:r>
      <w:r>
        <w:t>Страви» – вторинний ключ для визначення страви, яку приготували.</w:t>
      </w:r>
    </w:p>
    <w:p w14:paraId="0EF7137D" w14:textId="77777777" w:rsidR="00DD414B" w:rsidRDefault="00DD414B" w:rsidP="00DD414B">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37B35CB5" w14:textId="77777777" w:rsidR="006D6585" w:rsidRDefault="006D6585" w:rsidP="004029E7">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p>
    <w:p w14:paraId="76F84B5D" w14:textId="77777777" w:rsidR="006D6585" w:rsidRDefault="006D6585" w:rsidP="00B11892">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2E703728" w14:textId="77777777" w:rsidR="006D6585" w:rsidRDefault="006D6585" w:rsidP="00B11892">
      <w:pPr>
        <w:numPr>
          <w:ilvl w:val="5"/>
          <w:numId w:val="7"/>
        </w:numPr>
        <w:tabs>
          <w:tab w:val="clear" w:pos="4320"/>
        </w:tabs>
        <w:ind w:left="0" w:firstLine="851"/>
      </w:pPr>
      <w:r>
        <w:t>«Назва страви» – назва страви.</w:t>
      </w:r>
    </w:p>
    <w:p w14:paraId="2200C37D" w14:textId="77777777" w:rsidR="006D6585" w:rsidRDefault="006D6585" w:rsidP="00B11892">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w:t>
      </w:r>
      <w:r w:rsidR="00B11892">
        <w:t xml:space="preserve"> типу страви.</w:t>
      </w:r>
    </w:p>
    <w:p w14:paraId="1258509B" w14:textId="77777777" w:rsidR="00B11892" w:rsidRDefault="00B11892" w:rsidP="00B11892">
      <w:pPr>
        <w:numPr>
          <w:ilvl w:val="5"/>
          <w:numId w:val="7"/>
        </w:numPr>
        <w:tabs>
          <w:tab w:val="clear" w:pos="4320"/>
        </w:tabs>
        <w:ind w:left="0" w:firstLine="851"/>
      </w:pPr>
      <w:r>
        <w:t>«Маса страви» – маса страви.</w:t>
      </w:r>
    </w:p>
    <w:p w14:paraId="6118F4A4" w14:textId="77777777" w:rsidR="00B11892" w:rsidRDefault="00B11892" w:rsidP="00B11892">
      <w:pPr>
        <w:numPr>
          <w:ilvl w:val="5"/>
          <w:numId w:val="7"/>
        </w:numPr>
        <w:tabs>
          <w:tab w:val="clear" w:pos="4320"/>
        </w:tabs>
        <w:ind w:left="0" w:firstLine="851"/>
      </w:pPr>
      <w:r>
        <w:t>«Ціна за 1од» – ціна страви за 1 одиницю.</w:t>
      </w:r>
    </w:p>
    <w:p w14:paraId="156E2979" w14:textId="77777777" w:rsidR="00B11892" w:rsidRDefault="00B11892" w:rsidP="00B11892">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3E39BE08" w14:textId="77777777" w:rsidR="00B11892" w:rsidRDefault="00B11892" w:rsidP="00B11892">
      <w:pPr>
        <w:numPr>
          <w:ilvl w:val="5"/>
          <w:numId w:val="7"/>
        </w:numPr>
        <w:tabs>
          <w:tab w:val="clear" w:pos="4320"/>
        </w:tabs>
        <w:ind w:left="0" w:firstLine="851"/>
      </w:pPr>
      <w:r>
        <w:t>«Рецепт» – рецепт для приготування страви.</w:t>
      </w:r>
    </w:p>
    <w:p w14:paraId="483BFFCA" w14:textId="77777777" w:rsidR="00B11892" w:rsidRDefault="00B11892" w:rsidP="004029E7">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p>
    <w:p w14:paraId="40D0BBC7" w14:textId="77777777" w:rsidR="00B11892" w:rsidRDefault="00B11892" w:rsidP="00856B0F">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22C0A181" w14:textId="77777777" w:rsidR="00B11892" w:rsidRDefault="00B11892" w:rsidP="00856B0F">
      <w:pPr>
        <w:numPr>
          <w:ilvl w:val="6"/>
          <w:numId w:val="7"/>
        </w:numPr>
        <w:tabs>
          <w:tab w:val="clear" w:pos="5040"/>
          <w:tab w:val="num" w:pos="851"/>
        </w:tabs>
        <w:ind w:left="0" w:firstLine="851"/>
      </w:pPr>
      <w:r>
        <w:t>«Назва складової» – назва складової.</w:t>
      </w:r>
    </w:p>
    <w:p w14:paraId="53008E08"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57559D46"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0A7F7481" w14:textId="77777777" w:rsidR="00B11892" w:rsidRDefault="00B11892" w:rsidP="00856B0F">
      <w:pPr>
        <w:numPr>
          <w:ilvl w:val="6"/>
          <w:numId w:val="7"/>
        </w:numPr>
        <w:tabs>
          <w:tab w:val="clear" w:pos="5040"/>
          <w:tab w:val="num" w:pos="851"/>
        </w:tabs>
        <w:ind w:left="0" w:firstLine="851"/>
      </w:pPr>
      <w:r>
        <w:t>«Опис» – міні-рецепт приготування складової.</w:t>
      </w:r>
    </w:p>
    <w:p w14:paraId="56A525D2" w14:textId="77777777" w:rsidR="00856B0F" w:rsidRDefault="00856B0F" w:rsidP="00A61949">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p>
    <w:p w14:paraId="18A8C288" w14:textId="77777777" w:rsidR="00856B0F" w:rsidRDefault="00856B0F" w:rsidP="00FD2434">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D3B9BB2" w14:textId="77777777" w:rsidR="00856B0F" w:rsidRDefault="00856B0F" w:rsidP="00FD2434">
      <w:pPr>
        <w:numPr>
          <w:ilvl w:val="7"/>
          <w:numId w:val="7"/>
        </w:numPr>
        <w:tabs>
          <w:tab w:val="clear" w:pos="5760"/>
        </w:tabs>
        <w:ind w:left="0" w:firstLine="851"/>
      </w:pPr>
      <w:r>
        <w:t>«Назва інгрідієнту» – назва інгрідієнту.</w:t>
      </w:r>
    </w:p>
    <w:p w14:paraId="12D0CFA9" w14:textId="77777777" w:rsidR="00856B0F" w:rsidRDefault="00856B0F" w:rsidP="00FD2434">
      <w:pPr>
        <w:numPr>
          <w:ilvl w:val="7"/>
          <w:numId w:val="7"/>
        </w:numPr>
        <w:tabs>
          <w:tab w:val="clear" w:pos="5760"/>
        </w:tabs>
        <w:ind w:left="0" w:firstLine="851"/>
      </w:pPr>
      <w:r>
        <w:lastRenderedPageBreak/>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6FBB519F" w14:textId="77777777" w:rsidR="00856B0F" w:rsidRDefault="00856B0F" w:rsidP="00FD2434">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003728B1" w14:textId="77777777" w:rsidR="00856B0F" w:rsidRDefault="00856B0F" w:rsidP="004029E7">
      <w:pPr>
        <w:ind w:firstLine="851"/>
      </w:pPr>
      <w:r>
        <w:t>Таблиця «Ревізії» призначен</w:t>
      </w:r>
      <w:r w:rsidR="00E2372D">
        <w:t>а</w:t>
      </w:r>
      <w:r>
        <w:t xml:space="preserve"> для зберігання даних, про проведення ревізії. В таблиці мають бути наступні поля:</w:t>
      </w:r>
    </w:p>
    <w:p w14:paraId="5F20BF61" w14:textId="77777777" w:rsidR="00856B0F" w:rsidRDefault="00856B0F" w:rsidP="00E2372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065AC51C" w14:textId="77777777" w:rsidR="00856B0F" w:rsidRDefault="00856B0F" w:rsidP="00E2372D">
      <w:pPr>
        <w:numPr>
          <w:ilvl w:val="8"/>
          <w:numId w:val="7"/>
        </w:numPr>
        <w:tabs>
          <w:tab w:val="clear" w:pos="6480"/>
          <w:tab w:val="num" w:pos="851"/>
        </w:tabs>
        <w:ind w:left="0" w:firstLine="851"/>
      </w:pPr>
      <w:r>
        <w:t>«Дата/час початку» – дата/час початку проведення ревізії.</w:t>
      </w:r>
    </w:p>
    <w:p w14:paraId="63486F01" w14:textId="77777777" w:rsidR="00856B0F" w:rsidRDefault="00856B0F" w:rsidP="00E2372D">
      <w:pPr>
        <w:numPr>
          <w:ilvl w:val="8"/>
          <w:numId w:val="7"/>
        </w:numPr>
        <w:tabs>
          <w:tab w:val="clear" w:pos="6480"/>
          <w:tab w:val="num" w:pos="851"/>
        </w:tabs>
        <w:ind w:left="0" w:firstLine="851"/>
      </w:pPr>
      <w:r>
        <w:t>«Дата/час завершення» - дата/час завершення проведення ревізії.</w:t>
      </w:r>
    </w:p>
    <w:p w14:paraId="6CD75D2A"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1D1E125D"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25B3483D" w14:textId="77777777" w:rsidR="00856B0F" w:rsidRDefault="00856B0F" w:rsidP="00E2372D">
      <w:pPr>
        <w:numPr>
          <w:ilvl w:val="8"/>
          <w:numId w:val="7"/>
        </w:numPr>
        <w:tabs>
          <w:tab w:val="clear" w:pos="6480"/>
          <w:tab w:val="num" w:pos="851"/>
        </w:tabs>
        <w:ind w:left="0" w:firstLine="851"/>
      </w:pPr>
      <w:r>
        <w:t xml:space="preserve">«Коментар» – </w:t>
      </w:r>
      <w:r w:rsidR="00E2372D">
        <w:t>короткий опис проведеної ревізії.</w:t>
      </w:r>
    </w:p>
    <w:p w14:paraId="69E70674" w14:textId="77777777" w:rsidR="00E2372D" w:rsidRDefault="00E2372D" w:rsidP="004029E7">
      <w:pPr>
        <w:ind w:firstLine="851"/>
      </w:pPr>
      <w:r>
        <w:t>Таблиця «Поставки» призначена для зберігання даних про прийняті поставки товарів. В таблиці мають бути наступні поля:</w:t>
      </w:r>
    </w:p>
    <w:p w14:paraId="5EEF761E" w14:textId="77777777" w:rsidR="00E2372D" w:rsidRDefault="00E2372D" w:rsidP="00E2372D">
      <w:pPr>
        <w:numPr>
          <w:ilvl w:val="0"/>
          <w:numId w:val="11"/>
        </w:numPr>
        <w:ind w:left="0" w:firstLine="851"/>
      </w:pPr>
      <w:r>
        <w:t>«</w:t>
      </w:r>
      <w:r>
        <w:rPr>
          <w:lang w:val="en-US"/>
        </w:rPr>
        <w:t>ID</w:t>
      </w:r>
      <w:r w:rsidRPr="00E2372D">
        <w:rPr>
          <w:lang w:val="ru-RU"/>
        </w:rPr>
        <w:t>_</w:t>
      </w:r>
      <w:r>
        <w:t>Поставки» – первинний ключ таблиці.</w:t>
      </w:r>
    </w:p>
    <w:p w14:paraId="23933EE8" w14:textId="77777777" w:rsidR="00E2372D" w:rsidRDefault="00E2372D" w:rsidP="00E2372D">
      <w:pPr>
        <w:numPr>
          <w:ilvl w:val="0"/>
          <w:numId w:val="11"/>
        </w:numPr>
        <w:ind w:left="0" w:firstLine="851"/>
      </w:pPr>
      <w:r>
        <w:t>«Дата/час поставки» – дата/час прийняття поставки.</w:t>
      </w:r>
    </w:p>
    <w:p w14:paraId="62E1143C" w14:textId="77777777" w:rsidR="00E2372D" w:rsidRDefault="00E2372D" w:rsidP="00E2372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FD22659" w14:textId="77777777" w:rsidR="00E2372D" w:rsidRDefault="00E2372D" w:rsidP="00E2372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C161B64" w14:textId="77777777" w:rsidR="00E2372D" w:rsidRDefault="00E2372D" w:rsidP="00F2544F">
      <w:pPr>
        <w:numPr>
          <w:ilvl w:val="0"/>
          <w:numId w:val="11"/>
        </w:numPr>
        <w:ind w:left="0" w:firstLine="851"/>
      </w:pPr>
      <w:r>
        <w:t>«Сума» – сума поставки.</w:t>
      </w:r>
    </w:p>
    <w:p w14:paraId="2725BD4C" w14:textId="77777777" w:rsidR="00E2372D" w:rsidRDefault="00E2372D" w:rsidP="004029E7">
      <w:pPr>
        <w:ind w:firstLine="851"/>
      </w:pPr>
      <w:r>
        <w:t>Таблиця «Рух» призначена для зберігання даних про рух інгрідієнтів всередині кухні. В таблиці мають бути наступні поля:</w:t>
      </w:r>
    </w:p>
    <w:p w14:paraId="6DDBCAB9" w14:textId="77777777" w:rsidR="00E2372D" w:rsidRDefault="00E2372D" w:rsidP="00E2372D">
      <w:pPr>
        <w:numPr>
          <w:ilvl w:val="0"/>
          <w:numId w:val="12"/>
        </w:numPr>
        <w:ind w:left="0" w:firstLine="851"/>
      </w:pPr>
      <w:r>
        <w:t>«</w:t>
      </w:r>
      <w:r>
        <w:rPr>
          <w:lang w:val="en-US"/>
        </w:rPr>
        <w:t>ID</w:t>
      </w:r>
      <w:r w:rsidRPr="00E2372D">
        <w:rPr>
          <w:lang w:val="ru-RU"/>
        </w:rPr>
        <w:t>_</w:t>
      </w:r>
      <w:r>
        <w:t>Руху» – первинний ключ таблиці.</w:t>
      </w:r>
    </w:p>
    <w:p w14:paraId="23FD0B4D" w14:textId="77777777" w:rsidR="00E2372D" w:rsidRDefault="00E2372D" w:rsidP="00E2372D">
      <w:pPr>
        <w:numPr>
          <w:ilvl w:val="0"/>
          <w:numId w:val="12"/>
        </w:numPr>
        <w:ind w:left="0" w:firstLine="851"/>
      </w:pPr>
      <w:r>
        <w:t>«Дата/час» – дата/час проведення руху партії.</w:t>
      </w:r>
    </w:p>
    <w:p w14:paraId="3DA7589F" w14:textId="77777777" w:rsidR="00E2372D" w:rsidRDefault="00E2372D" w:rsidP="00E2372D">
      <w:pPr>
        <w:numPr>
          <w:ilvl w:val="0"/>
          <w:numId w:val="12"/>
        </w:numPr>
        <w:ind w:left="0" w:firstLine="851"/>
      </w:pPr>
      <w:r>
        <w:lastRenderedPageBreak/>
        <w:t>«</w:t>
      </w:r>
      <w:r>
        <w:rPr>
          <w:lang w:val="en-US"/>
        </w:rPr>
        <w:t>FK</w:t>
      </w:r>
      <w:r w:rsidRPr="00E2372D">
        <w:rPr>
          <w:lang w:val="ru-RU"/>
        </w:rPr>
        <w:t>_</w:t>
      </w:r>
      <w:r>
        <w:t>Партії» – вторинний ключ для визначення партії, рух якої проводиться.</w:t>
      </w:r>
    </w:p>
    <w:p w14:paraId="57FFA8D2" w14:textId="77777777" w:rsidR="00E2372D" w:rsidRDefault="00E2372D" w:rsidP="00E2372D">
      <w:pPr>
        <w:numPr>
          <w:ilvl w:val="0"/>
          <w:numId w:val="12"/>
        </w:numPr>
        <w:ind w:left="0" w:firstLine="851"/>
      </w:pPr>
      <w:r>
        <w:t>«</w:t>
      </w:r>
      <w:r>
        <w:rPr>
          <w:lang w:val="en-US"/>
        </w:rPr>
        <w:t>FK</w:t>
      </w:r>
      <w:r w:rsidRPr="00E2372D">
        <w:rPr>
          <w:lang w:val="ru-RU"/>
        </w:rPr>
        <w:t>_</w:t>
      </w:r>
      <w:r>
        <w:t>Вид руху» – вторинний ключ для визначення напряму руху партії.</w:t>
      </w:r>
    </w:p>
    <w:p w14:paraId="05FC710F" w14:textId="77777777" w:rsidR="00E2372D" w:rsidRDefault="00E2372D" w:rsidP="00E2372D">
      <w:pPr>
        <w:numPr>
          <w:ilvl w:val="0"/>
          <w:numId w:val="1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408A0E16" w14:textId="77777777" w:rsidR="00E2372D" w:rsidRDefault="00E2372D" w:rsidP="00E2372D">
      <w:pPr>
        <w:numPr>
          <w:ilvl w:val="0"/>
          <w:numId w:val="12"/>
        </w:numPr>
        <w:ind w:left="0" w:firstLine="851"/>
      </w:pPr>
      <w:r>
        <w:t>«Кількість» – кількість інгрідієнтів партії, які підверглися руху.</w:t>
      </w:r>
    </w:p>
    <w:p w14:paraId="0B4B4055" w14:textId="77777777" w:rsidR="00E2372D" w:rsidRDefault="00E2372D" w:rsidP="00E2372D">
      <w:pPr>
        <w:numPr>
          <w:ilvl w:val="0"/>
          <w:numId w:val="12"/>
        </w:numPr>
        <w:ind w:left="0" w:firstLine="851"/>
      </w:pPr>
      <w:r>
        <w:t>«Коментар» – короткий опис проведеного руху.</w:t>
      </w:r>
    </w:p>
    <w:p w14:paraId="60EFA44A" w14:textId="77777777" w:rsidR="00E2372D" w:rsidRDefault="00E2372D" w:rsidP="004029E7">
      <w:pPr>
        <w:ind w:firstLine="851"/>
      </w:pPr>
      <w:r>
        <w:t xml:space="preserve">Таблиця «Працівники» призначена для зберігання даних про </w:t>
      </w:r>
      <w:r w:rsidR="00AC71D4">
        <w:t>працівників. В таблиці мають бути наступні поля:</w:t>
      </w:r>
    </w:p>
    <w:p w14:paraId="647E998D" w14:textId="77777777" w:rsidR="00DD414B" w:rsidRPr="00DD414B" w:rsidRDefault="00DD414B" w:rsidP="00DD414B">
      <w:pPr>
        <w:numPr>
          <w:ilvl w:val="0"/>
          <w:numId w:val="13"/>
        </w:numPr>
        <w:ind w:left="0" w:firstLine="851"/>
        <w:rPr>
          <w:lang w:val="ru-RU"/>
        </w:rPr>
      </w:pPr>
      <w:r>
        <w:t>«</w:t>
      </w:r>
      <w:r>
        <w:rPr>
          <w:lang w:val="en-US"/>
        </w:rPr>
        <w:t>ID</w:t>
      </w:r>
      <w:r w:rsidRPr="00DD414B">
        <w:rPr>
          <w:lang w:val="ru-RU"/>
        </w:rPr>
        <w:t>_</w:t>
      </w:r>
      <w:r>
        <w:t>Працівника» – первинний ключ таблиці.</w:t>
      </w:r>
    </w:p>
    <w:p w14:paraId="67D59AED" w14:textId="77777777" w:rsidR="00DD414B" w:rsidRPr="00DD414B" w:rsidRDefault="00DD414B" w:rsidP="00DD414B">
      <w:pPr>
        <w:numPr>
          <w:ilvl w:val="0"/>
          <w:numId w:val="13"/>
        </w:numPr>
        <w:ind w:left="0" w:firstLine="851"/>
        <w:rPr>
          <w:lang w:val="ru-RU"/>
        </w:rPr>
      </w:pPr>
      <w:r>
        <w:t>«Прізвище» – прізвище працівника.</w:t>
      </w:r>
    </w:p>
    <w:p w14:paraId="08A554BC" w14:textId="77777777" w:rsidR="00DD414B" w:rsidRPr="00DD414B" w:rsidRDefault="00DD414B" w:rsidP="00DD414B">
      <w:pPr>
        <w:numPr>
          <w:ilvl w:val="0"/>
          <w:numId w:val="13"/>
        </w:numPr>
        <w:ind w:left="0" w:firstLine="851"/>
        <w:rPr>
          <w:lang w:val="ru-RU"/>
        </w:rPr>
      </w:pPr>
      <w:r>
        <w:t>«Ім’я» – ім’я працівника.</w:t>
      </w:r>
    </w:p>
    <w:p w14:paraId="49B07395" w14:textId="77777777" w:rsidR="00DD414B" w:rsidRPr="00DD414B" w:rsidRDefault="00DD414B" w:rsidP="00DD414B">
      <w:pPr>
        <w:numPr>
          <w:ilvl w:val="0"/>
          <w:numId w:val="13"/>
        </w:numPr>
        <w:ind w:left="0" w:firstLine="851"/>
        <w:rPr>
          <w:lang w:val="ru-RU"/>
        </w:rPr>
      </w:pPr>
      <w:r>
        <w:t>«По батькові» – по батькові працівника.</w:t>
      </w:r>
    </w:p>
    <w:p w14:paraId="114EF951" w14:textId="77777777" w:rsidR="00DD414B" w:rsidRPr="00DD414B" w:rsidRDefault="00DD414B" w:rsidP="00DD414B">
      <w:pPr>
        <w:numPr>
          <w:ilvl w:val="0"/>
          <w:numId w:val="13"/>
        </w:numPr>
        <w:ind w:left="0" w:firstLine="851"/>
        <w:rPr>
          <w:lang w:val="ru-RU"/>
        </w:rPr>
      </w:pPr>
      <w:r>
        <w:rPr>
          <w:lang w:val="ru-RU"/>
        </w:rPr>
        <w:t xml:space="preserve">«Дата народження» </w:t>
      </w:r>
      <w:r>
        <w:t>– дата народження працівника.</w:t>
      </w:r>
    </w:p>
    <w:p w14:paraId="1DBF5844" w14:textId="77777777" w:rsidR="00DD414B" w:rsidRPr="00DD414B" w:rsidRDefault="00DD414B" w:rsidP="00DD414B">
      <w:pPr>
        <w:numPr>
          <w:ilvl w:val="0"/>
          <w:numId w:val="13"/>
        </w:numPr>
        <w:ind w:left="0" w:firstLine="851"/>
        <w:rPr>
          <w:lang w:val="ru-RU"/>
        </w:rPr>
      </w:pPr>
      <w:r>
        <w:rPr>
          <w:lang w:val="ru-RU"/>
        </w:rPr>
        <w:t xml:space="preserve">Дата прийняття» </w:t>
      </w:r>
      <w:r>
        <w:t>– дата прийняття працівника на кухню.</w:t>
      </w:r>
    </w:p>
    <w:p w14:paraId="50A9F940" w14:textId="77777777" w:rsidR="00DD414B" w:rsidRPr="00DD414B" w:rsidRDefault="00DD414B" w:rsidP="00DD414B">
      <w:pPr>
        <w:numPr>
          <w:ilvl w:val="0"/>
          <w:numId w:val="13"/>
        </w:numPr>
        <w:ind w:left="0" w:firstLine="851"/>
        <w:rPr>
          <w:lang w:val="ru-RU"/>
        </w:rPr>
      </w:pPr>
      <w:r>
        <w:rPr>
          <w:lang w:val="ru-RU"/>
        </w:rPr>
        <w:t>«FK_</w:t>
      </w:r>
      <w:r>
        <w:t>Стать» – вторинний ключ для визначення статі працівника.</w:t>
      </w:r>
    </w:p>
    <w:p w14:paraId="23CBF035"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61CAE091"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3F16072C" w14:textId="77777777" w:rsidR="00DD414B" w:rsidRPr="00DD414B" w:rsidRDefault="00DD414B" w:rsidP="00DD414B">
      <w:pPr>
        <w:numPr>
          <w:ilvl w:val="0"/>
          <w:numId w:val="13"/>
        </w:numPr>
        <w:ind w:left="0" w:firstLine="851"/>
        <w:rPr>
          <w:lang w:val="ru-RU"/>
        </w:rPr>
      </w:pPr>
      <w:r>
        <w:rPr>
          <w:lang w:val="ru-RU"/>
        </w:rPr>
        <w:t xml:space="preserve">«Номер телефона» </w:t>
      </w:r>
      <w:r>
        <w:t>– номер телефона працівника.</w:t>
      </w:r>
    </w:p>
    <w:p w14:paraId="4B1DFD6C"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588FFB4A"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26A824AB" w14:textId="77777777" w:rsidR="00DD414B" w:rsidRDefault="00DD414B" w:rsidP="00DD414B">
      <w:pPr>
        <w:numPr>
          <w:ilvl w:val="0"/>
          <w:numId w:val="13"/>
        </w:numPr>
        <w:ind w:left="0" w:firstLine="851"/>
        <w:rPr>
          <w:lang w:val="ru-RU"/>
        </w:rPr>
      </w:pPr>
      <w:r>
        <w:rPr>
          <w:lang w:val="ru-RU"/>
        </w:rPr>
        <w:t xml:space="preserve">«Номер будинку» </w:t>
      </w:r>
      <w:r>
        <w:t>–</w:t>
      </w:r>
      <w:r>
        <w:rPr>
          <w:lang w:val="ru-RU"/>
        </w:rPr>
        <w:t xml:space="preserve"> домашня адреса працівника.</w:t>
      </w:r>
    </w:p>
    <w:p w14:paraId="1B938559" w14:textId="77777777" w:rsidR="00DD414B" w:rsidRPr="00DD414B" w:rsidRDefault="00DD414B" w:rsidP="00DD414B">
      <w:pPr>
        <w:numPr>
          <w:ilvl w:val="0"/>
          <w:numId w:val="13"/>
        </w:numPr>
        <w:ind w:left="0" w:firstLine="851"/>
        <w:rPr>
          <w:lang w:val="ru-RU"/>
        </w:rPr>
      </w:pPr>
      <w:r>
        <w:rPr>
          <w:lang w:val="ru-RU"/>
        </w:rPr>
        <w:t xml:space="preserve">«Номер квартири» </w:t>
      </w:r>
      <w:r>
        <w:t>– домашня адреса працівника.</w:t>
      </w:r>
    </w:p>
    <w:p w14:paraId="056F56EA" w14:textId="77777777" w:rsidR="00DD414B" w:rsidRPr="00DD414B" w:rsidRDefault="00DD414B" w:rsidP="00DD414B">
      <w:pPr>
        <w:numPr>
          <w:ilvl w:val="0"/>
          <w:numId w:val="13"/>
        </w:numPr>
        <w:ind w:left="0" w:firstLine="851"/>
        <w:rPr>
          <w:lang w:val="ru-RU"/>
        </w:rPr>
      </w:pPr>
      <w:r>
        <w:lastRenderedPageBreak/>
        <w:t>«Попередній стаж» – сума кількості років роботи на кухні на попередніх місцях роботи.</w:t>
      </w:r>
    </w:p>
    <w:p w14:paraId="1B660F99" w14:textId="77777777" w:rsidR="00383432" w:rsidRDefault="00FD2434" w:rsidP="00FD2434">
      <w:pPr>
        <w:ind w:firstLine="851"/>
      </w:pPr>
      <w:r>
        <w:t xml:space="preserve">Таким чином, в БД зберігається вся інформація, яка потрібна для автоматизації робочого місця кухаря. </w:t>
      </w:r>
    </w:p>
    <w:p w14:paraId="56FA9B07" w14:textId="51784D43" w:rsidR="00A727C1" w:rsidRDefault="00A727C1" w:rsidP="00A727C1">
      <w:pPr>
        <w:ind w:firstLine="851"/>
        <w:rPr>
          <w:color w:val="000000" w:themeColor="text1"/>
        </w:rPr>
      </w:pPr>
      <w:r>
        <w:rPr>
          <w:color w:val="000000" w:themeColor="text1"/>
        </w:rPr>
        <w:t>Основними функціями бізнес-процесу “Кухня” є занесення інформації у БД про приготовані страви, а саме: дата/час, назва страви, кухар.</w:t>
      </w:r>
    </w:p>
    <w:p w14:paraId="41541361" w14:textId="627D9503" w:rsidR="00A727C1" w:rsidRDefault="00A727C1" w:rsidP="00A727C1">
      <w:pPr>
        <w:ind w:firstLine="851"/>
        <w:rPr>
          <w:color w:val="000000" w:themeColor="text1"/>
        </w:rPr>
      </w:pPr>
      <w:r>
        <w:rPr>
          <w:color w:val="000000" w:themeColor="text1"/>
        </w:rPr>
        <w:t>Для реалізації функцій бізнес-процесу “Кухня” було створено наступні таблиці: “Приготування 1 страви”, “Страви”, “Працівники”.</w:t>
      </w:r>
    </w:p>
    <w:p w14:paraId="2FA18524" w14:textId="46D37957" w:rsidR="00A727C1" w:rsidRDefault="00A727C1" w:rsidP="00A727C1">
      <w:pPr>
        <w:ind w:firstLine="851"/>
        <w:rPr>
          <w:color w:val="000000" w:themeColor="text1"/>
        </w:rPr>
      </w:pPr>
      <w:r>
        <w:rPr>
          <w:color w:val="000000" w:themeColor="text1"/>
        </w:rPr>
        <w:t>Основними функціями бізнес-процесу “Рецептури” є зберігання у БД інформації про страви, їх складові та інгрідієнти, а також рецепти їх приготування.</w:t>
      </w:r>
    </w:p>
    <w:p w14:paraId="36506F88" w14:textId="1B8DA491" w:rsidR="00A727C1" w:rsidRDefault="00A727C1" w:rsidP="00A727C1">
      <w:pPr>
        <w:ind w:firstLine="851"/>
        <w:rPr>
          <w:color w:val="000000" w:themeColor="text1"/>
        </w:rPr>
      </w:pPr>
      <w:r>
        <w:rPr>
          <w:color w:val="000000" w:themeColor="text1"/>
        </w:rPr>
        <w:t>Для реалізації бізнес-процесу “Рецептури” було створено наступні таблиці: “Страви”, “Складові”, “Інгрідієнти”</w:t>
      </w:r>
    </w:p>
    <w:p w14:paraId="23EF1AF4" w14:textId="5CFBAEB7" w:rsidR="00A727C1" w:rsidRDefault="00A727C1" w:rsidP="00A727C1">
      <w:pPr>
        <w:ind w:firstLine="851"/>
        <w:rPr>
          <w:color w:val="000000" w:themeColor="text1"/>
        </w:rPr>
      </w:pPr>
      <w:r>
        <w:rPr>
          <w:color w:val="000000" w:themeColor="text1"/>
        </w:rPr>
        <w:t>Основними функціями бізнес-процесу “Ревізії”</w:t>
      </w:r>
      <w:r w:rsidR="004468CB">
        <w:rPr>
          <w:color w:val="000000" w:themeColor="text1"/>
        </w:rPr>
        <w:t xml:space="preserve"> є перевірка фінаносово-господарської діяльності, а саме дотримання обліку і звітності, перевірка недостач та розтрат.</w:t>
      </w:r>
    </w:p>
    <w:p w14:paraId="3E6A840A" w14:textId="6E173D8E" w:rsidR="004468CB" w:rsidRDefault="004468CB" w:rsidP="00A727C1">
      <w:pPr>
        <w:ind w:firstLine="851"/>
        <w:rPr>
          <w:color w:val="000000" w:themeColor="text1"/>
        </w:rPr>
      </w:pPr>
      <w:r>
        <w:rPr>
          <w:color w:val="000000" w:themeColor="text1"/>
        </w:rPr>
        <w:t>Для реалізації бізнес-процесу “Ревізії” було створено наступні таблиці: “Ревізії”.</w:t>
      </w:r>
    </w:p>
    <w:p w14:paraId="551A93E4" w14:textId="77777777" w:rsidR="004468CB" w:rsidRDefault="004468CB" w:rsidP="00A727C1">
      <w:pPr>
        <w:ind w:firstLine="851"/>
        <w:rPr>
          <w:color w:val="000000" w:themeColor="text1"/>
        </w:rPr>
      </w:pPr>
      <w:r>
        <w:rPr>
          <w:color w:val="000000" w:themeColor="text1"/>
        </w:rPr>
        <w:t>Основними функціями бізнес-процесу “Поставки” є контроль за поставками партій продуктів.</w:t>
      </w:r>
    </w:p>
    <w:p w14:paraId="7C0B5AFF" w14:textId="77777777" w:rsidR="004468CB" w:rsidRDefault="004468CB" w:rsidP="00A727C1">
      <w:pPr>
        <w:ind w:firstLine="851"/>
        <w:rPr>
          <w:color w:val="000000" w:themeColor="text1"/>
        </w:rPr>
      </w:pPr>
      <w:r>
        <w:rPr>
          <w:color w:val="000000" w:themeColor="text1"/>
        </w:rPr>
        <w:t>Для реалізації бізнес-процесу “Поставки” було створено наступні таблиці: “Поставки”, “Постачальники”, “Партії”, “Рух”.</w:t>
      </w:r>
    </w:p>
    <w:p w14:paraId="2109F685" w14:textId="77777777" w:rsidR="004468CB" w:rsidRDefault="004468CB" w:rsidP="00A727C1">
      <w:pPr>
        <w:ind w:firstLine="851"/>
        <w:rPr>
          <w:color w:val="000000" w:themeColor="text1"/>
        </w:rPr>
      </w:pPr>
      <w:r>
        <w:rPr>
          <w:color w:val="000000" w:themeColor="text1"/>
        </w:rPr>
        <w:t>Основними функціями бізнес-процесу “Кадри” є управління персоналом.</w:t>
      </w:r>
    </w:p>
    <w:p w14:paraId="32B92050" w14:textId="77777777" w:rsidR="004468CB" w:rsidRDefault="004468CB" w:rsidP="00A727C1">
      <w:pPr>
        <w:ind w:firstLine="851"/>
        <w:rPr>
          <w:color w:val="000000" w:themeColor="text1"/>
        </w:rPr>
      </w:pPr>
      <w:r>
        <w:rPr>
          <w:color w:val="000000" w:themeColor="text1"/>
        </w:rPr>
        <w:t>Для реалізації бізнес-процесу “Кадри” було створено наступні таблиці: “Працівники”.</w:t>
      </w:r>
    </w:p>
    <w:p w14:paraId="7D34CFDD" w14:textId="03196419" w:rsidR="004468CB" w:rsidRPr="00A727C1" w:rsidRDefault="004468CB" w:rsidP="00A727C1">
      <w:pPr>
        <w:ind w:firstLine="851"/>
        <w:rPr>
          <w:color w:val="000000" w:themeColor="text1"/>
        </w:rPr>
      </w:pPr>
      <w:r>
        <w:rPr>
          <w:color w:val="000000" w:themeColor="text1"/>
        </w:rPr>
        <w:t xml:space="preserve"> </w:t>
      </w:r>
    </w:p>
    <w:p w14:paraId="2E7AFB82" w14:textId="77777777" w:rsidR="00ED5E15" w:rsidRPr="00EA38F4" w:rsidRDefault="00EB1C53" w:rsidP="00B86F6F">
      <w:pPr>
        <w:pStyle w:val="2"/>
        <w:spacing w:line="480" w:lineRule="auto"/>
      </w:pPr>
      <w:bookmarkStart w:id="11" w:name="_Toc450815816"/>
      <w:r>
        <w:lastRenderedPageBreak/>
        <w:t>2.3</w:t>
      </w:r>
      <w:r w:rsidR="00B64400" w:rsidRPr="00B64400">
        <w:rPr>
          <w:lang w:val="ru-RU"/>
        </w:rPr>
        <w:t>.</w:t>
      </w:r>
      <w:r>
        <w:t xml:space="preserve"> Вибір засобів розробки інформаційної системи</w:t>
      </w:r>
      <w:bookmarkEnd w:id="11"/>
    </w:p>
    <w:p w14:paraId="3F0F7382" w14:textId="77777777" w:rsidR="00383432" w:rsidRDefault="00ED5E15" w:rsidP="00B86F6F">
      <w:pPr>
        <w:pStyle w:val="3"/>
        <w:spacing w:line="480" w:lineRule="auto"/>
      </w:pPr>
      <w:bookmarkStart w:id="12" w:name="_Toc450815817"/>
      <w:r w:rsidRPr="00B64400">
        <w:rPr>
          <w:lang w:val="ru-RU"/>
        </w:rPr>
        <w:t>2.3.1</w:t>
      </w:r>
      <w:r w:rsidR="00B64400" w:rsidRPr="00B64400">
        <w:rPr>
          <w:lang w:val="ru-RU"/>
        </w:rPr>
        <w:t>.</w:t>
      </w:r>
      <w:r w:rsidRPr="00B64400">
        <w:rPr>
          <w:lang w:val="ru-RU"/>
        </w:rPr>
        <w:t xml:space="preserve"> </w:t>
      </w:r>
      <w:r w:rsidRPr="00ED5E15">
        <w:t>Вибір мови програмування</w:t>
      </w:r>
      <w:bookmarkEnd w:id="12"/>
    </w:p>
    <w:p w14:paraId="4ECF0E6E" w14:textId="77777777" w:rsidR="002E4032" w:rsidRPr="00EA38F4" w:rsidRDefault="002E4032" w:rsidP="00EA38F4"/>
    <w:p w14:paraId="43E80B1B" w14:textId="5F6B8E1F" w:rsidR="002E4032" w:rsidRPr="001C3CDD" w:rsidRDefault="004468CB" w:rsidP="004468CB">
      <w:pPr>
        <w:tabs>
          <w:tab w:val="left" w:pos="1272"/>
        </w:tabs>
        <w:ind w:firstLine="851"/>
        <w:rPr>
          <w:szCs w:val="28"/>
          <w:shd w:val="clear" w:color="auto" w:fill="FFFFFF"/>
        </w:rPr>
      </w:pPr>
      <w:r>
        <w:rPr>
          <w:szCs w:val="28"/>
        </w:rPr>
        <w:t>Для розробки застосунку було обрано мову програмування С</w:t>
      </w:r>
      <w:r>
        <w:rPr>
          <w:szCs w:val="28"/>
          <w:lang w:val="en-US"/>
        </w:rPr>
        <w:t>#.</w:t>
      </w:r>
    </w:p>
    <w:p w14:paraId="37FED25E" w14:textId="77777777" w:rsidR="002E4032" w:rsidRDefault="002E4032" w:rsidP="002E4032">
      <w:pPr>
        <w:shd w:val="clear" w:color="auto" w:fill="FFFFFF"/>
        <w:ind w:firstLine="851"/>
        <w:rPr>
          <w:szCs w:val="28"/>
        </w:rPr>
      </w:pPr>
      <w:r w:rsidRPr="001C3CDD">
        <w:rPr>
          <w:b/>
          <w:bCs/>
          <w:i/>
          <w:szCs w:val="28"/>
        </w:rPr>
        <w:t>C#</w:t>
      </w:r>
      <w:r w:rsidRPr="001C3CDD">
        <w:rPr>
          <w:szCs w:val="28"/>
        </w:rPr>
        <w:t> </w:t>
      </w:r>
      <w:r w:rsidRPr="001C3CDD">
        <w:rPr>
          <w:szCs w:val="28"/>
          <w:shd w:val="clear" w:color="auto" w:fill="FFFFFF"/>
        </w:rPr>
        <w:t>–</w:t>
      </w:r>
      <w:r w:rsidRPr="001C3CDD">
        <w:rPr>
          <w:szCs w:val="28"/>
        </w:rPr>
        <w:t> </w:t>
      </w:r>
      <w:hyperlink r:id="rId64" w:tooltip="Об’єктно-орієнтоване програмування" w:history="1">
        <w:r w:rsidRPr="001C3CDD">
          <w:rPr>
            <w:szCs w:val="28"/>
          </w:rPr>
          <w:t>об'єктно-орієнтована</w:t>
        </w:r>
      </w:hyperlink>
      <w:r w:rsidRPr="001C3CDD">
        <w:rPr>
          <w:szCs w:val="28"/>
        </w:rPr>
        <w:t> </w:t>
      </w:r>
      <w:hyperlink r:id="rId65" w:tooltip="Мова програмування" w:history="1">
        <w:r w:rsidRPr="001C3CDD">
          <w:rPr>
            <w:szCs w:val="28"/>
          </w:rPr>
          <w:t>мова програмування</w:t>
        </w:r>
      </w:hyperlink>
      <w:r w:rsidRPr="001C3CDD">
        <w:rPr>
          <w:szCs w:val="28"/>
        </w:rPr>
        <w:t> з безпечною </w:t>
      </w:r>
      <w:hyperlink r:id="rId66" w:tooltip="Система типізації" w:history="1">
        <w:r w:rsidRPr="001C3CDD">
          <w:rPr>
            <w:szCs w:val="28"/>
          </w:rPr>
          <w:t>системою типізації</w:t>
        </w:r>
      </w:hyperlink>
      <w:r w:rsidRPr="001C3CDD">
        <w:rPr>
          <w:szCs w:val="28"/>
        </w:rPr>
        <w:t> для платформи</w:t>
      </w:r>
      <w:hyperlink r:id="rId67" w:tooltip=".NET" w:history="1">
        <w:r w:rsidRPr="001C3CDD">
          <w:rPr>
            <w:szCs w:val="28"/>
          </w:rPr>
          <w:t>.NET</w:t>
        </w:r>
      </w:hyperlink>
      <w:r w:rsidRPr="001C3CDD">
        <w:rPr>
          <w:szCs w:val="28"/>
        </w:rPr>
        <w:t xml:space="preserve">. </w:t>
      </w:r>
    </w:p>
    <w:p w14:paraId="28DEF15E" w14:textId="3C3814BA" w:rsidR="008A2953" w:rsidRPr="00B704C6" w:rsidRDefault="007B17F9" w:rsidP="004468CB">
      <w:pPr>
        <w:shd w:val="clear" w:color="auto" w:fill="FFFFFF"/>
        <w:ind w:firstLine="851"/>
      </w:pPr>
      <w:hyperlink r:id="rId68" w:tooltip="Синтаксис" w:history="1">
        <w:r w:rsidR="002E4032" w:rsidRPr="001C3CDD">
          <w:rPr>
            <w:szCs w:val="28"/>
          </w:rPr>
          <w:t>Синтаксис</w:t>
        </w:r>
      </w:hyperlink>
      <w:r w:rsidR="002E4032" w:rsidRPr="001C3CDD">
        <w:rPr>
          <w:szCs w:val="28"/>
        </w:rPr>
        <w:t xml:space="preserve"> C# близький до </w:t>
      </w:r>
      <w:hyperlink r:id="rId69" w:tooltip="С++" w:history="1">
        <w:r w:rsidR="002E4032" w:rsidRPr="001C3CDD">
          <w:rPr>
            <w:szCs w:val="28"/>
          </w:rPr>
          <w:t>С++</w:t>
        </w:r>
      </w:hyperlink>
      <w:r w:rsidR="002E4032" w:rsidRPr="001C3CDD">
        <w:rPr>
          <w:szCs w:val="28"/>
        </w:rPr>
        <w:t xml:space="preserve"> і </w:t>
      </w:r>
      <w:hyperlink r:id="rId70" w:tooltip="Java" w:history="1">
        <w:r w:rsidR="002E4032" w:rsidRPr="001C3CDD">
          <w:rPr>
            <w:szCs w:val="28"/>
          </w:rPr>
          <w:t>Java</w:t>
        </w:r>
      </w:hyperlink>
      <w:r w:rsidR="002E4032" w:rsidRPr="001C3CDD">
        <w:rPr>
          <w:szCs w:val="28"/>
        </w:rPr>
        <w:t xml:space="preserve">. </w:t>
      </w:r>
      <w:hyperlink r:id="rId71" w:tooltip="Мова" w:history="1">
        <w:r w:rsidR="002E4032" w:rsidRPr="001C3CDD">
          <w:rPr>
            <w:szCs w:val="28"/>
          </w:rPr>
          <w:t>Мова</w:t>
        </w:r>
      </w:hyperlink>
      <w:r w:rsidR="002E4032" w:rsidRPr="001C3CDD">
        <w:rPr>
          <w:szCs w:val="28"/>
        </w:rPr>
        <w:t xml:space="preserve"> має строгу статичну типізацію, підтримує </w:t>
      </w:r>
      <w:hyperlink r:id="rId72" w:tooltip="Поліморфізм (програмування)" w:history="1">
        <w:r w:rsidR="002E4032" w:rsidRPr="001C3CDD">
          <w:rPr>
            <w:szCs w:val="28"/>
          </w:rPr>
          <w:t>поліморфізм</w:t>
        </w:r>
      </w:hyperlink>
      <w:r w:rsidR="002E4032" w:rsidRPr="001C3CDD">
        <w:rPr>
          <w:szCs w:val="28"/>
        </w:rPr>
        <w:t>, перевантаження операторів, вказівники на функції-члени класів, атрибути, події, властивості, </w:t>
      </w:r>
      <w:hyperlink r:id="rId73" w:tooltip="Обробка винятків" w:history="1">
        <w:r w:rsidR="002E4032" w:rsidRPr="001C3CDD">
          <w:rPr>
            <w:szCs w:val="28"/>
          </w:rPr>
          <w:t>винятки</w:t>
        </w:r>
      </w:hyperlink>
      <w:r w:rsidR="002E4032" w:rsidRPr="001C3CDD">
        <w:rPr>
          <w:szCs w:val="28"/>
        </w:rPr>
        <w:t>, коментарі у форматі </w:t>
      </w:r>
      <w:hyperlink r:id="rId74" w:tooltip="XML" w:history="1">
        <w:r w:rsidR="002E4032" w:rsidRPr="001C3CDD">
          <w:rPr>
            <w:szCs w:val="28"/>
          </w:rPr>
          <w:t>XML</w:t>
        </w:r>
      </w:hyperlink>
      <w:r w:rsidR="002E4032" w:rsidRPr="001C3CDD">
        <w:rPr>
          <w:szCs w:val="28"/>
        </w:rPr>
        <w:t>. Перейнявши багато що від своїх попередників </w:t>
      </w:r>
      <w:r w:rsidR="002E4032" w:rsidRPr="001C3CDD">
        <w:rPr>
          <w:szCs w:val="28"/>
          <w:shd w:val="clear" w:color="auto" w:fill="FFFFFF"/>
        </w:rPr>
        <w:t>–</w:t>
      </w:r>
      <w:r w:rsidR="002E4032" w:rsidRPr="001C3CDD">
        <w:rPr>
          <w:szCs w:val="28"/>
        </w:rPr>
        <w:t xml:space="preserve"> мов </w:t>
      </w:r>
      <w:hyperlink r:id="rId75" w:tooltip="С++" w:history="1">
        <w:r w:rsidR="002E4032" w:rsidRPr="001C3CDD">
          <w:rPr>
            <w:szCs w:val="28"/>
          </w:rPr>
          <w:t>С++</w:t>
        </w:r>
      </w:hyperlink>
      <w:r w:rsidR="002E4032" w:rsidRPr="001C3CDD">
        <w:rPr>
          <w:szCs w:val="28"/>
        </w:rPr>
        <w:t>, </w:t>
      </w:r>
      <w:hyperlink r:id="rId76" w:tooltip="Delphi (мова програмування)" w:history="1">
        <w:r w:rsidR="002E4032" w:rsidRPr="001C3CDD">
          <w:rPr>
            <w:szCs w:val="28"/>
          </w:rPr>
          <w:t>Delphi</w:t>
        </w:r>
      </w:hyperlink>
      <w:r w:rsidR="002E4032" w:rsidRPr="001C3CDD">
        <w:rPr>
          <w:szCs w:val="28"/>
        </w:rPr>
        <w:t>, </w:t>
      </w:r>
      <w:hyperlink r:id="rId77" w:tooltip="Модула (ще не написана)" w:history="1">
        <w:r w:rsidR="002E4032" w:rsidRPr="001C3CDD">
          <w:rPr>
            <w:szCs w:val="28"/>
          </w:rPr>
          <w:t>Модула</w:t>
        </w:r>
      </w:hyperlink>
      <w:r w:rsidR="002E4032" w:rsidRPr="001C3CDD">
        <w:rPr>
          <w:szCs w:val="28"/>
        </w:rPr>
        <w:t> і </w:t>
      </w:r>
      <w:hyperlink r:id="rId78" w:tooltip="Smalltalk" w:history="1">
        <w:r w:rsidR="002E4032" w:rsidRPr="001C3CDD">
          <w:rPr>
            <w:szCs w:val="28"/>
          </w:rPr>
          <w:t>Smalltalk</w:t>
        </w:r>
      </w:hyperlink>
      <w:r w:rsidR="002E4032" w:rsidRPr="001C3CDD">
        <w:rPr>
          <w:szCs w:val="28"/>
        </w:rPr>
        <w:t xml:space="preserve"> С#, спираючись на практику їхнього </w:t>
      </w:r>
      <w:hyperlink r:id="rId79" w:tooltip="Використання" w:history="1">
        <w:r w:rsidR="002E4032" w:rsidRPr="001C3CDD">
          <w:rPr>
            <w:szCs w:val="28"/>
          </w:rPr>
          <w:t>використання</w:t>
        </w:r>
      </w:hyperlink>
      <w:r w:rsidR="002E4032" w:rsidRPr="001C3CDD">
        <w:rPr>
          <w:szCs w:val="28"/>
        </w:rPr>
        <w:t>, виключає деякі моделі, що зарекомендували себе як проблематичні при розробці програмних систем, наприклад </w:t>
      </w:r>
      <w:hyperlink r:id="rId80" w:tooltip="Множинне спадкування" w:history="1">
        <w:r w:rsidR="002E4032" w:rsidRPr="001C3CDD">
          <w:rPr>
            <w:szCs w:val="28"/>
          </w:rPr>
          <w:t>множинне спадкування</w:t>
        </w:r>
      </w:hyperlink>
      <w:r w:rsidR="002E4032" w:rsidRPr="001C3CDD">
        <w:rPr>
          <w:szCs w:val="28"/>
        </w:rPr>
        <w:t xml:space="preserve"> класів (на відміну від C++) </w:t>
      </w:r>
      <w:r w:rsidR="002E4032" w:rsidRPr="001C3CDD">
        <w:rPr>
          <w:szCs w:val="28"/>
          <w:shd w:val="clear" w:color="auto" w:fill="FFFFFF"/>
        </w:rPr>
        <w:t>[1</w:t>
      </w:r>
      <w:r w:rsidR="00744889">
        <w:rPr>
          <w:szCs w:val="28"/>
          <w:shd w:val="clear" w:color="auto" w:fill="FFFFFF"/>
        </w:rPr>
        <w:t>2</w:t>
      </w:r>
      <w:r w:rsidR="002E4032" w:rsidRPr="001C3CDD">
        <w:rPr>
          <w:szCs w:val="28"/>
          <w:shd w:val="clear" w:color="auto" w:fill="FFFFFF"/>
        </w:rPr>
        <w:t>].</w:t>
      </w:r>
    </w:p>
    <w:p w14:paraId="0BDE7E31" w14:textId="77777777" w:rsidR="00383432" w:rsidRDefault="00383432" w:rsidP="004029E7">
      <w:pPr>
        <w:ind w:firstLine="851"/>
        <w:rPr>
          <w:lang w:val="ru-RU"/>
        </w:rPr>
      </w:pPr>
    </w:p>
    <w:p w14:paraId="719BC583" w14:textId="77777777" w:rsidR="00744889" w:rsidRPr="001C3CDD" w:rsidRDefault="00744889" w:rsidP="00744889">
      <w:pPr>
        <w:pStyle w:val="3"/>
      </w:pPr>
      <w:bookmarkStart w:id="13" w:name="_Toc421795921"/>
      <w:bookmarkStart w:id="14" w:name="_Toc450815818"/>
      <w:r w:rsidRPr="001C3CDD">
        <w:t>2.3.2</w:t>
      </w:r>
      <w:r w:rsidR="00B64400" w:rsidRPr="00B64400">
        <w:rPr>
          <w:lang w:val="ru-RU"/>
        </w:rPr>
        <w:t>.</w:t>
      </w:r>
      <w:r w:rsidRPr="001C3CDD">
        <w:t xml:space="preserve"> Вибір системи керування базами даних</w:t>
      </w:r>
      <w:bookmarkEnd w:id="13"/>
      <w:bookmarkEnd w:id="14"/>
    </w:p>
    <w:p w14:paraId="7FF516C4" w14:textId="77777777" w:rsidR="0048628D" w:rsidRDefault="0048628D" w:rsidP="004029E7">
      <w:pPr>
        <w:ind w:firstLine="851"/>
        <w:rPr>
          <w:lang w:val="ru-RU"/>
        </w:rPr>
      </w:pPr>
    </w:p>
    <w:p w14:paraId="787757DC" w14:textId="397F7BB0" w:rsidR="00744889" w:rsidRPr="004468CB" w:rsidRDefault="00744889" w:rsidP="00744889">
      <w:pPr>
        <w:ind w:firstLine="851"/>
        <w:rPr>
          <w:szCs w:val="28"/>
          <w:lang w:val="en-US"/>
        </w:rPr>
      </w:pPr>
      <w:r w:rsidRPr="001C3CDD">
        <w:rPr>
          <w:szCs w:val="28"/>
        </w:rPr>
        <w:t>В наш час є ряд СКБД, використовуючи  які  можна реалізувати автоматизовану інформаційну систему. Для вибору найбільш прийнятного варіа</w:t>
      </w:r>
      <w:r w:rsidR="004468CB">
        <w:rPr>
          <w:szCs w:val="28"/>
        </w:rPr>
        <w:t xml:space="preserve">нту було розглянуто деякі з них, а саме: </w:t>
      </w:r>
      <w:r w:rsidR="004468CB">
        <w:rPr>
          <w:szCs w:val="28"/>
          <w:lang w:val="en-US"/>
        </w:rPr>
        <w:t xml:space="preserve">MS SQL Server, MS Access, Oracle. </w:t>
      </w:r>
    </w:p>
    <w:p w14:paraId="3ACE19E7" w14:textId="7BBDC019" w:rsidR="00744889" w:rsidRPr="001C3CDD" w:rsidRDefault="00744889" w:rsidP="004468CB">
      <w:pPr>
        <w:shd w:val="clear" w:color="auto" w:fill="FFFFFF"/>
        <w:ind w:firstLine="851"/>
        <w:rPr>
          <w:color w:val="000000"/>
          <w:szCs w:val="28"/>
        </w:rPr>
      </w:pPr>
      <w:r w:rsidRPr="001C3CDD">
        <w:rPr>
          <w:bCs/>
          <w:i/>
          <w:szCs w:val="28"/>
          <w:shd w:val="clear" w:color="auto" w:fill="FFFFFF"/>
        </w:rPr>
        <w:t>Microsoft SQL Server</w:t>
      </w:r>
      <w:r w:rsidRPr="001C3CDD">
        <w:rPr>
          <w:szCs w:val="28"/>
          <w:shd w:val="clear" w:color="auto" w:fill="FFFFFF"/>
        </w:rPr>
        <w:t xml:space="preserve"> – комерційна</w:t>
      </w:r>
      <w:r w:rsidRPr="001C3CDD">
        <w:rPr>
          <w:shd w:val="clear" w:color="auto" w:fill="FFFFFF"/>
        </w:rPr>
        <w:t xml:space="preserve"> </w:t>
      </w:r>
      <w:hyperlink r:id="rId81" w:tooltip="Система керування базами даних" w:history="1">
        <w:r w:rsidRPr="001C3CDD">
          <w:rPr>
            <w:szCs w:val="28"/>
            <w:shd w:val="clear" w:color="auto" w:fill="FFFFFF"/>
          </w:rPr>
          <w:t>система керування базами даних</w:t>
        </w:r>
      </w:hyperlink>
      <w:r w:rsidRPr="001C3CDD">
        <w:rPr>
          <w:szCs w:val="28"/>
          <w:shd w:val="clear" w:color="auto" w:fill="FFFFFF"/>
        </w:rPr>
        <w:t>, що розповсюджується корпорацією Microsoft. Мова, що використовується для запитів –</w:t>
      </w:r>
      <w:r w:rsidRPr="001C3CDD">
        <w:rPr>
          <w:shd w:val="clear" w:color="auto" w:fill="FFFFFF"/>
        </w:rPr>
        <w:t> </w:t>
      </w:r>
      <w:hyperlink r:id="rId82" w:tooltip="Transact-SQL (ще не написана)" w:history="1">
        <w:r w:rsidRPr="001C3CDD">
          <w:rPr>
            <w:szCs w:val="28"/>
            <w:shd w:val="clear" w:color="auto" w:fill="FFFFFF"/>
          </w:rPr>
          <w:t>Transact-SQL</w:t>
        </w:r>
      </w:hyperlink>
      <w:r w:rsidRPr="001C3CDD">
        <w:rPr>
          <w:szCs w:val="28"/>
          <w:shd w:val="clear" w:color="auto" w:fill="FFFFFF"/>
        </w:rPr>
        <w:t>, створена спільно Microsoft та</w:t>
      </w:r>
      <w:r>
        <w:rPr>
          <w:shd w:val="clear" w:color="auto" w:fill="FFFFFF"/>
        </w:rPr>
        <w:t xml:space="preserve"> </w:t>
      </w:r>
      <w:hyperlink r:id="rId83" w:tooltip="Sybase" w:history="1">
        <w:r w:rsidRPr="001C3CDD">
          <w:rPr>
            <w:szCs w:val="28"/>
            <w:shd w:val="clear" w:color="auto" w:fill="FFFFFF"/>
          </w:rPr>
          <w:t>Sybase</w:t>
        </w:r>
      </w:hyperlink>
      <w:r w:rsidRPr="001C3CDD">
        <w:rPr>
          <w:szCs w:val="28"/>
          <w:shd w:val="clear" w:color="auto" w:fill="FFFFFF"/>
        </w:rPr>
        <w:t>. Transact-SQL є реалізацією стандарту</w:t>
      </w:r>
      <w:r w:rsidRPr="001C3CDD">
        <w:rPr>
          <w:shd w:val="clear" w:color="auto" w:fill="FFFFFF"/>
        </w:rPr>
        <w:t> </w:t>
      </w:r>
      <w:hyperlink r:id="rId84" w:tooltip="ANSI" w:history="1">
        <w:r w:rsidRPr="001C3CDD">
          <w:rPr>
            <w:szCs w:val="28"/>
            <w:shd w:val="clear" w:color="auto" w:fill="FFFFFF"/>
          </w:rPr>
          <w:t>ANSI</w:t>
        </w:r>
      </w:hyperlink>
      <w:r w:rsidRPr="001C3CDD">
        <w:rPr>
          <w:szCs w:val="28"/>
          <w:shd w:val="clear" w:color="auto" w:fill="FFFFFF"/>
        </w:rPr>
        <w:t>/</w:t>
      </w:r>
      <w:hyperlink r:id="rId85" w:tooltip="ISO" w:history="1">
        <w:r w:rsidRPr="001C3CDD">
          <w:rPr>
            <w:szCs w:val="28"/>
            <w:shd w:val="clear" w:color="auto" w:fill="FFFFFF"/>
          </w:rPr>
          <w:t>ISO</w:t>
        </w:r>
      </w:hyperlink>
      <w:r w:rsidRPr="001C3CDD">
        <w:rPr>
          <w:shd w:val="clear" w:color="auto" w:fill="FFFFFF"/>
        </w:rPr>
        <w:t> </w:t>
      </w:r>
      <w:r w:rsidRPr="001C3CDD">
        <w:rPr>
          <w:szCs w:val="28"/>
          <w:shd w:val="clear" w:color="auto" w:fill="FFFFFF"/>
        </w:rPr>
        <w:t>щодо структурованої мови запитів (</w:t>
      </w:r>
      <w:hyperlink r:id="rId86" w:tooltip="SQL" w:history="1">
        <w:r w:rsidRPr="001C3CDD">
          <w:rPr>
            <w:szCs w:val="28"/>
            <w:shd w:val="clear" w:color="auto" w:fill="FFFFFF"/>
          </w:rPr>
          <w:t>SQL</w:t>
        </w:r>
      </w:hyperlink>
      <w:r w:rsidRPr="001C3CDD">
        <w:rPr>
          <w:szCs w:val="28"/>
          <w:shd w:val="clear" w:color="auto" w:fill="FFFFFF"/>
        </w:rPr>
        <w:t>) із розширеннями. Використовується як для невеликих і середніх за розміром баз даних, так і для великих баз даних масштабу підп</w:t>
      </w:r>
      <w:r w:rsidR="002B74A0">
        <w:rPr>
          <w:szCs w:val="28"/>
          <w:shd w:val="clear" w:color="auto" w:fill="FFFFFF"/>
        </w:rPr>
        <w:t>риємства.</w:t>
      </w:r>
    </w:p>
    <w:p w14:paraId="0FC4815F" w14:textId="363E202F" w:rsidR="00744889" w:rsidRPr="001C3CDD" w:rsidRDefault="00744889" w:rsidP="00744889">
      <w:pPr>
        <w:shd w:val="clear" w:color="auto" w:fill="FFFFFF"/>
        <w:ind w:firstLine="851"/>
        <w:rPr>
          <w:bCs/>
          <w:szCs w:val="28"/>
          <w:shd w:val="clear" w:color="auto" w:fill="FFFFFF"/>
        </w:rPr>
      </w:pPr>
      <w:r w:rsidRPr="001C3CDD">
        <w:rPr>
          <w:color w:val="000000"/>
          <w:szCs w:val="28"/>
        </w:rPr>
        <w:lastRenderedPageBreak/>
        <w:t>Порівня</w:t>
      </w:r>
      <w:r>
        <w:rPr>
          <w:color w:val="000000"/>
          <w:szCs w:val="28"/>
        </w:rPr>
        <w:t>в</w:t>
      </w:r>
      <w:r w:rsidRPr="001C3CDD">
        <w:rPr>
          <w:color w:val="000000"/>
          <w:szCs w:val="28"/>
        </w:rPr>
        <w:t xml:space="preserve">ши встановлені недоліки й переваги розглянутих СКБД, </w:t>
      </w:r>
      <w:r w:rsidRPr="001C3CDD">
        <w:rPr>
          <w:szCs w:val="28"/>
        </w:rPr>
        <w:t>було обрано</w:t>
      </w:r>
      <w:r w:rsidRPr="001C3CDD">
        <w:rPr>
          <w:color w:val="FF0000"/>
          <w:szCs w:val="28"/>
        </w:rPr>
        <w:t xml:space="preserve"> </w:t>
      </w:r>
      <w:r w:rsidRPr="001C3CDD">
        <w:rPr>
          <w:bCs/>
          <w:szCs w:val="28"/>
          <w:shd w:val="clear" w:color="auto" w:fill="FFFFFF"/>
        </w:rPr>
        <w:t xml:space="preserve">Microsoft </w:t>
      </w:r>
      <w:r w:rsidR="00C64A0C">
        <w:rPr>
          <w:bCs/>
          <w:szCs w:val="28"/>
          <w:shd w:val="clear" w:color="auto" w:fill="FFFFFF"/>
          <w:lang w:val="en-US"/>
        </w:rPr>
        <w:t>SQL</w:t>
      </w:r>
      <w:r w:rsidR="00C64A0C" w:rsidRPr="00C64A0C">
        <w:rPr>
          <w:bCs/>
          <w:szCs w:val="28"/>
          <w:shd w:val="clear" w:color="auto" w:fill="FFFFFF"/>
        </w:rPr>
        <w:t xml:space="preserve"> </w:t>
      </w:r>
      <w:r w:rsidR="00C64A0C">
        <w:rPr>
          <w:bCs/>
          <w:szCs w:val="28"/>
          <w:shd w:val="clear" w:color="auto" w:fill="FFFFFF"/>
          <w:lang w:val="en-US"/>
        </w:rPr>
        <w:t>Server</w:t>
      </w:r>
      <w:r w:rsidRPr="001C3CDD">
        <w:rPr>
          <w:bCs/>
          <w:szCs w:val="28"/>
          <w:shd w:val="clear" w:color="auto" w:fill="FFFFFF"/>
        </w:rPr>
        <w:t xml:space="preserve"> для подальшої розробки </w:t>
      </w:r>
      <w:r>
        <w:rPr>
          <w:bCs/>
          <w:szCs w:val="28"/>
          <w:shd w:val="clear" w:color="auto" w:fill="FFFFFF"/>
        </w:rPr>
        <w:t>б</w:t>
      </w:r>
      <w:r w:rsidRPr="001C3CDD">
        <w:rPr>
          <w:bCs/>
          <w:szCs w:val="28"/>
          <w:shd w:val="clear" w:color="auto" w:fill="FFFFFF"/>
        </w:rPr>
        <w:t>ази даних автоматизовано</w:t>
      </w:r>
      <w:r w:rsidR="002B74A0">
        <w:rPr>
          <w:bCs/>
          <w:szCs w:val="28"/>
          <w:shd w:val="clear" w:color="auto" w:fill="FFFFFF"/>
        </w:rPr>
        <w:t>го робочого місця кухаря</w:t>
      </w:r>
      <w:r w:rsidRPr="001C3CDD">
        <w:rPr>
          <w:bCs/>
          <w:szCs w:val="28"/>
          <w:shd w:val="clear" w:color="auto" w:fill="FFFFFF"/>
        </w:rPr>
        <w:t>.</w:t>
      </w:r>
    </w:p>
    <w:p w14:paraId="28016BD1" w14:textId="086586CA" w:rsidR="00744889" w:rsidRPr="002B74A0" w:rsidRDefault="00744889" w:rsidP="002B74A0">
      <w:pPr>
        <w:shd w:val="clear" w:color="auto" w:fill="FFFFFF"/>
        <w:ind w:firstLine="851"/>
      </w:pPr>
      <w:r w:rsidRPr="001C3CDD">
        <w:rPr>
          <w:bCs/>
          <w:szCs w:val="28"/>
          <w:shd w:val="clear" w:color="auto" w:fill="FFFFFF"/>
        </w:rPr>
        <w:t xml:space="preserve">Таким чином, для розробки було обрано комбінацію – мову С# для розробки застосунку та систему керування базами даних </w:t>
      </w:r>
      <w:r w:rsidR="008649E4">
        <w:rPr>
          <w:bCs/>
          <w:szCs w:val="28"/>
          <w:shd w:val="clear" w:color="auto" w:fill="FFFFFF"/>
          <w:lang w:val="en-US"/>
        </w:rPr>
        <w:t>SQL</w:t>
      </w:r>
      <w:r w:rsidR="008649E4" w:rsidRPr="008649E4">
        <w:rPr>
          <w:bCs/>
          <w:szCs w:val="28"/>
          <w:shd w:val="clear" w:color="auto" w:fill="FFFFFF"/>
          <w:lang w:val="ru-RU"/>
        </w:rPr>
        <w:t xml:space="preserve"> </w:t>
      </w:r>
      <w:r w:rsidR="008649E4">
        <w:rPr>
          <w:bCs/>
          <w:szCs w:val="28"/>
          <w:shd w:val="clear" w:color="auto" w:fill="FFFFFF"/>
          <w:lang w:val="en-US"/>
        </w:rPr>
        <w:t>Server</w:t>
      </w:r>
      <w:r w:rsidRPr="001C3CDD">
        <w:rPr>
          <w:bCs/>
          <w:szCs w:val="28"/>
          <w:shd w:val="clear" w:color="auto" w:fill="FFFFFF"/>
        </w:rPr>
        <w:t xml:space="preserve"> для реалізації бази даних системи.</w:t>
      </w:r>
    </w:p>
    <w:p w14:paraId="5991EC92" w14:textId="77777777" w:rsidR="0091124B" w:rsidRDefault="0091124B">
      <w:pPr>
        <w:spacing w:line="240" w:lineRule="auto"/>
        <w:jc w:val="left"/>
        <w:rPr>
          <w:b/>
          <w:bCs/>
          <w:kern w:val="32"/>
        </w:rPr>
      </w:pPr>
      <w:r>
        <w:br w:type="page"/>
      </w:r>
    </w:p>
    <w:p w14:paraId="4E2D727F" w14:textId="77777777" w:rsidR="00EB1C53" w:rsidRDefault="00EB1C53" w:rsidP="00C30C05">
      <w:pPr>
        <w:pStyle w:val="11"/>
        <w:spacing w:line="480" w:lineRule="auto"/>
      </w:pPr>
      <w:bookmarkStart w:id="15" w:name="_Toc450815819"/>
      <w:r>
        <w:lastRenderedPageBreak/>
        <w:t>3</w:t>
      </w:r>
      <w:r w:rsidR="00B64400" w:rsidRPr="00B64400">
        <w:rPr>
          <w:lang w:val="ru-RU"/>
        </w:rPr>
        <w:t>.</w:t>
      </w:r>
      <w:r>
        <w:t xml:space="preserve"> Програмна реалізація</w:t>
      </w:r>
      <w:bookmarkEnd w:id="15"/>
    </w:p>
    <w:p w14:paraId="408E3F03" w14:textId="77777777" w:rsidR="00EB1C53" w:rsidRDefault="00EB1C53" w:rsidP="00E6693F">
      <w:pPr>
        <w:pStyle w:val="2"/>
      </w:pPr>
      <w:bookmarkStart w:id="16" w:name="_Toc450815820"/>
      <w:r>
        <w:t>3.1</w:t>
      </w:r>
      <w:r w:rsidR="00B64400" w:rsidRPr="00B64400">
        <w:rPr>
          <w:lang w:val="ru-RU"/>
        </w:rPr>
        <w:t>.</w:t>
      </w:r>
      <w:r>
        <w:t xml:space="preserve"> Структура   і   функціональне   призначення   модулів   системи,   їх взаємозв’язок</w:t>
      </w:r>
      <w:bookmarkEnd w:id="16"/>
    </w:p>
    <w:p w14:paraId="2C143DDE" w14:textId="77777777" w:rsidR="00463035" w:rsidRDefault="00463035" w:rsidP="004029E7">
      <w:pPr>
        <w:ind w:firstLine="851"/>
      </w:pPr>
    </w:p>
    <w:p w14:paraId="1F963715" w14:textId="77777777" w:rsidR="008649E4" w:rsidRPr="003C45C9" w:rsidRDefault="008649E4" w:rsidP="004F3198">
      <w:pPr>
        <w:shd w:val="clear" w:color="auto" w:fill="FFFFFF"/>
        <w:ind w:firstLine="851"/>
      </w:pPr>
      <w:r w:rsidRPr="003C45C9">
        <w:rPr>
          <w:color w:val="200F03"/>
          <w:szCs w:val="28"/>
          <w:lang w:eastAsia="x-none"/>
        </w:rPr>
        <w:t xml:space="preserve">В рамках створення </w:t>
      </w:r>
      <w:r>
        <w:rPr>
          <w:color w:val="200F03"/>
          <w:szCs w:val="28"/>
          <w:lang w:eastAsia="x-none"/>
        </w:rPr>
        <w:t>автоматизованого робочого місця</w:t>
      </w:r>
      <w:r w:rsidRPr="003C45C9">
        <w:rPr>
          <w:color w:val="200F03"/>
          <w:szCs w:val="28"/>
          <w:lang w:eastAsia="x-none"/>
        </w:rPr>
        <w:t>, необхідно розробити засобами СКБД відповідно до предметн</w:t>
      </w:r>
      <w:r w:rsidR="00EE1855">
        <w:rPr>
          <w:color w:val="200F03"/>
          <w:szCs w:val="28"/>
          <w:lang w:eastAsia="x-none"/>
        </w:rPr>
        <w:t>ої області компоненти – таблиці та запити</w:t>
      </w:r>
      <w:r w:rsidR="004F3198">
        <w:rPr>
          <w:color w:val="200F03"/>
          <w:szCs w:val="28"/>
          <w:lang w:eastAsia="x-none"/>
        </w:rPr>
        <w:t>.</w:t>
      </w:r>
    </w:p>
    <w:p w14:paraId="60CBD467" w14:textId="77777777" w:rsidR="008649E4" w:rsidRDefault="008649E4" w:rsidP="008649E4">
      <w:pPr>
        <w:ind w:firstLine="851"/>
      </w:pPr>
      <w:r w:rsidRPr="003C45C9">
        <w:t xml:space="preserve">Всі функції, що мають виконуватись системою, реалізуються за допомогою вказаних компонентів. Так, компоненти для реалізації групи функцій по роботі з </w:t>
      </w:r>
      <w:r>
        <w:t>картками страв</w:t>
      </w:r>
      <w:r w:rsidRPr="003C45C9">
        <w:t xml:space="preserve"> подано у таблиці 3.1.</w:t>
      </w:r>
    </w:p>
    <w:p w14:paraId="06A060F8" w14:textId="77777777" w:rsidR="008649E4" w:rsidRDefault="008649E4" w:rsidP="008649E4">
      <w:pPr>
        <w:ind w:firstLine="851"/>
      </w:pPr>
    </w:p>
    <w:p w14:paraId="51B4ACA3" w14:textId="77777777" w:rsidR="008649E4" w:rsidRPr="003C45C9" w:rsidRDefault="008649E4" w:rsidP="008649E4">
      <w:pPr>
        <w:ind w:firstLine="142"/>
        <w:jc w:val="left"/>
      </w:pPr>
      <w:r w:rsidRPr="003C45C9">
        <w:t xml:space="preserve">Таблиця 3.1 – Група функцій по роботі з </w:t>
      </w:r>
      <w:r>
        <w:t>картками страв</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8649E4" w:rsidRPr="003C45C9" w14:paraId="5E6AAF80" w14:textId="77777777" w:rsidTr="00E953DC">
        <w:trPr>
          <w:jc w:val="center"/>
        </w:trPr>
        <w:tc>
          <w:tcPr>
            <w:tcW w:w="1094" w:type="dxa"/>
            <w:vAlign w:val="center"/>
          </w:tcPr>
          <w:p w14:paraId="1B4FB8F1" w14:textId="77777777" w:rsidR="008649E4" w:rsidRPr="003C45C9" w:rsidRDefault="008649E4" w:rsidP="00E953DC">
            <w:pPr>
              <w:jc w:val="center"/>
              <w:rPr>
                <w:rFonts w:eastAsia="Calibri"/>
                <w:b/>
                <w:sz w:val="24"/>
                <w:szCs w:val="24"/>
              </w:rPr>
            </w:pPr>
            <w:r w:rsidRPr="003C45C9">
              <w:rPr>
                <w:rFonts w:eastAsia="Calibri"/>
                <w:b/>
                <w:sz w:val="24"/>
                <w:szCs w:val="24"/>
              </w:rPr>
              <w:t>№ з.п.</w:t>
            </w:r>
          </w:p>
        </w:tc>
        <w:tc>
          <w:tcPr>
            <w:tcW w:w="5531" w:type="dxa"/>
            <w:vAlign w:val="center"/>
          </w:tcPr>
          <w:p w14:paraId="5C76B337" w14:textId="77777777" w:rsidR="008649E4" w:rsidRPr="003C45C9" w:rsidRDefault="008649E4"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50C631A0" w14:textId="77777777" w:rsidR="008649E4" w:rsidRPr="003C45C9" w:rsidRDefault="008649E4" w:rsidP="00E953DC">
            <w:pPr>
              <w:jc w:val="center"/>
              <w:rPr>
                <w:rFonts w:eastAsia="Calibri"/>
                <w:b/>
                <w:sz w:val="24"/>
                <w:szCs w:val="24"/>
              </w:rPr>
            </w:pPr>
            <w:r w:rsidRPr="003C45C9">
              <w:rPr>
                <w:rFonts w:eastAsia="Calibri"/>
                <w:b/>
                <w:sz w:val="24"/>
                <w:szCs w:val="24"/>
              </w:rPr>
              <w:t>Тип об’єкта, що викликається</w:t>
            </w:r>
          </w:p>
        </w:tc>
      </w:tr>
      <w:tr w:rsidR="008649E4" w:rsidRPr="003C45C9" w14:paraId="64684EEF" w14:textId="77777777" w:rsidTr="00E953DC">
        <w:trPr>
          <w:jc w:val="center"/>
        </w:trPr>
        <w:tc>
          <w:tcPr>
            <w:tcW w:w="1094" w:type="dxa"/>
          </w:tcPr>
          <w:p w14:paraId="3DDB9C50" w14:textId="77777777" w:rsidR="008649E4" w:rsidRPr="003C45C9" w:rsidRDefault="008649E4" w:rsidP="00E953DC">
            <w:pPr>
              <w:jc w:val="center"/>
              <w:rPr>
                <w:rFonts w:eastAsia="Calibri"/>
                <w:sz w:val="24"/>
                <w:szCs w:val="24"/>
              </w:rPr>
            </w:pPr>
            <w:r w:rsidRPr="003C45C9">
              <w:rPr>
                <w:rFonts w:eastAsia="Calibri"/>
                <w:sz w:val="24"/>
                <w:szCs w:val="24"/>
              </w:rPr>
              <w:t>1.</w:t>
            </w:r>
          </w:p>
        </w:tc>
        <w:tc>
          <w:tcPr>
            <w:tcW w:w="5531" w:type="dxa"/>
          </w:tcPr>
          <w:p w14:paraId="2D088899" w14:textId="77777777" w:rsidR="008649E4" w:rsidRPr="003C45C9" w:rsidRDefault="003600D5" w:rsidP="00E953DC">
            <w:pPr>
              <w:jc w:val="left"/>
              <w:rPr>
                <w:rFonts w:eastAsia="Calibri"/>
                <w:sz w:val="24"/>
                <w:szCs w:val="24"/>
              </w:rPr>
            </w:pPr>
            <w:r>
              <w:rPr>
                <w:rFonts w:eastAsia="Calibri"/>
                <w:sz w:val="24"/>
                <w:szCs w:val="24"/>
              </w:rPr>
              <w:t>Створення нової картки страви</w:t>
            </w:r>
          </w:p>
        </w:tc>
        <w:tc>
          <w:tcPr>
            <w:tcW w:w="2798" w:type="dxa"/>
          </w:tcPr>
          <w:p w14:paraId="3B6D1FC3" w14:textId="77777777" w:rsidR="008649E4" w:rsidRPr="003C45C9" w:rsidRDefault="008649E4"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8649E4" w:rsidRPr="003C45C9" w14:paraId="1C2F8C8C" w14:textId="77777777" w:rsidTr="00E953DC">
        <w:trPr>
          <w:jc w:val="center"/>
        </w:trPr>
        <w:tc>
          <w:tcPr>
            <w:tcW w:w="1094" w:type="dxa"/>
          </w:tcPr>
          <w:p w14:paraId="10A91186" w14:textId="77777777" w:rsidR="008649E4" w:rsidRPr="003C45C9" w:rsidRDefault="008649E4" w:rsidP="00E953DC">
            <w:pPr>
              <w:jc w:val="center"/>
              <w:rPr>
                <w:rFonts w:eastAsia="Calibri"/>
                <w:sz w:val="24"/>
                <w:szCs w:val="24"/>
              </w:rPr>
            </w:pPr>
            <w:r w:rsidRPr="003C45C9">
              <w:rPr>
                <w:rFonts w:eastAsia="Calibri"/>
                <w:sz w:val="24"/>
                <w:szCs w:val="24"/>
              </w:rPr>
              <w:t>2.</w:t>
            </w:r>
          </w:p>
        </w:tc>
        <w:tc>
          <w:tcPr>
            <w:tcW w:w="5531" w:type="dxa"/>
          </w:tcPr>
          <w:p w14:paraId="41120E55" w14:textId="77777777" w:rsidR="008649E4" w:rsidRPr="003C45C9" w:rsidRDefault="008649E4" w:rsidP="008649E4">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створенних карток</w:t>
            </w:r>
          </w:p>
        </w:tc>
        <w:tc>
          <w:tcPr>
            <w:tcW w:w="2798" w:type="dxa"/>
          </w:tcPr>
          <w:p w14:paraId="6CBCA5BF" w14:textId="77777777" w:rsidR="008649E4" w:rsidRPr="003C45C9" w:rsidRDefault="008649E4" w:rsidP="00E953DC">
            <w:pPr>
              <w:jc w:val="center"/>
              <w:rPr>
                <w:rFonts w:eastAsia="Calibri"/>
                <w:sz w:val="24"/>
                <w:szCs w:val="24"/>
              </w:rPr>
            </w:pPr>
            <w:r>
              <w:rPr>
                <w:rFonts w:eastAsia="Calibri"/>
                <w:sz w:val="24"/>
                <w:szCs w:val="24"/>
              </w:rPr>
              <w:t>запит + звіт</w:t>
            </w:r>
          </w:p>
        </w:tc>
      </w:tr>
      <w:tr w:rsidR="008649E4" w:rsidRPr="003C45C9" w14:paraId="6A14FD40" w14:textId="77777777" w:rsidTr="00E953DC">
        <w:trPr>
          <w:jc w:val="center"/>
        </w:trPr>
        <w:tc>
          <w:tcPr>
            <w:tcW w:w="1094" w:type="dxa"/>
          </w:tcPr>
          <w:p w14:paraId="672F8995" w14:textId="77777777" w:rsidR="008649E4" w:rsidRPr="003C45C9" w:rsidRDefault="008649E4" w:rsidP="00E953DC">
            <w:pPr>
              <w:jc w:val="center"/>
              <w:rPr>
                <w:rFonts w:eastAsia="Calibri"/>
                <w:sz w:val="24"/>
                <w:szCs w:val="24"/>
              </w:rPr>
            </w:pPr>
            <w:r w:rsidRPr="003C45C9">
              <w:rPr>
                <w:rFonts w:eastAsia="Calibri"/>
                <w:sz w:val="24"/>
                <w:szCs w:val="24"/>
              </w:rPr>
              <w:t>3.</w:t>
            </w:r>
          </w:p>
        </w:tc>
        <w:tc>
          <w:tcPr>
            <w:tcW w:w="5531" w:type="dxa"/>
          </w:tcPr>
          <w:p w14:paraId="25BE1836" w14:textId="77777777" w:rsidR="008649E4" w:rsidRPr="003C45C9" w:rsidRDefault="008649E4" w:rsidP="00423351">
            <w:pPr>
              <w:jc w:val="left"/>
              <w:rPr>
                <w:rFonts w:eastAsia="Calibri"/>
                <w:sz w:val="24"/>
                <w:szCs w:val="24"/>
              </w:rPr>
            </w:pPr>
            <w:r w:rsidRPr="003C45C9">
              <w:rPr>
                <w:rFonts w:eastAsia="Calibri"/>
                <w:sz w:val="24"/>
                <w:szCs w:val="24"/>
              </w:rPr>
              <w:t xml:space="preserve">Перегляд </w:t>
            </w:r>
            <w:r w:rsidR="00423351">
              <w:rPr>
                <w:rFonts w:eastAsia="Calibri"/>
                <w:sz w:val="24"/>
                <w:szCs w:val="24"/>
              </w:rPr>
              <w:t>списку створенних карток страв</w:t>
            </w:r>
          </w:p>
        </w:tc>
        <w:tc>
          <w:tcPr>
            <w:tcW w:w="2798" w:type="dxa"/>
          </w:tcPr>
          <w:p w14:paraId="08B3857F" w14:textId="77777777" w:rsidR="008649E4" w:rsidRPr="003C45C9" w:rsidRDefault="008649E4" w:rsidP="00E953DC">
            <w:pPr>
              <w:jc w:val="center"/>
              <w:rPr>
                <w:rFonts w:eastAsia="Calibri"/>
                <w:sz w:val="24"/>
                <w:szCs w:val="24"/>
              </w:rPr>
            </w:pPr>
            <w:r>
              <w:rPr>
                <w:rFonts w:eastAsia="Calibri"/>
                <w:sz w:val="24"/>
                <w:szCs w:val="24"/>
              </w:rPr>
              <w:t>форма + запит</w:t>
            </w:r>
          </w:p>
        </w:tc>
      </w:tr>
    </w:tbl>
    <w:p w14:paraId="42446F38" w14:textId="77777777" w:rsidR="008649E4" w:rsidRDefault="008649E4" w:rsidP="008649E4">
      <w:pPr>
        <w:ind w:firstLine="851"/>
      </w:pPr>
    </w:p>
    <w:p w14:paraId="566B918E" w14:textId="77777777" w:rsidR="00423351" w:rsidRDefault="00423351" w:rsidP="00423351">
      <w:pPr>
        <w:ind w:firstLine="851"/>
      </w:pPr>
      <w:r w:rsidRPr="003C45C9">
        <w:t xml:space="preserve">Група функцій по роботі </w:t>
      </w:r>
      <w:r>
        <w:t xml:space="preserve">рецептурами </w:t>
      </w:r>
      <w:r w:rsidRPr="003C45C9">
        <w:t>складається з функціональних блоків. Функціональний блок по роботі</w:t>
      </w:r>
      <w:r w:rsidR="00EA3B6D">
        <w:t xml:space="preserve"> з</w:t>
      </w:r>
      <w:r w:rsidRPr="003C45C9">
        <w:t xml:space="preserve"> </w:t>
      </w:r>
      <w:r w:rsidR="00EA3B6D">
        <w:t>інгрідієнтами подано у таблиці 3.2</w:t>
      </w:r>
      <w:r w:rsidRPr="003C45C9">
        <w:t>.</w:t>
      </w:r>
    </w:p>
    <w:p w14:paraId="77BBE919" w14:textId="77777777" w:rsidR="00EA3B6D" w:rsidRDefault="00EA3B6D" w:rsidP="00423351">
      <w:pPr>
        <w:ind w:firstLine="851"/>
      </w:pPr>
    </w:p>
    <w:p w14:paraId="7EEA4F3A" w14:textId="77777777" w:rsidR="00EA3B6D" w:rsidRPr="003C45C9" w:rsidRDefault="00EA3B6D" w:rsidP="00EA3B6D">
      <w:pPr>
        <w:ind w:firstLine="142"/>
        <w:jc w:val="left"/>
      </w:pPr>
      <w:r w:rsidRPr="003C45C9">
        <w:t>Таблиця 3.</w:t>
      </w:r>
      <w:r>
        <w:t xml:space="preserve">2 </w:t>
      </w:r>
      <w:r w:rsidRPr="003C45C9">
        <w:t xml:space="preserve">– Функціональний блок по роботі з </w:t>
      </w:r>
      <w:r>
        <w:t>інгрідієнтами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3FFF10C6" w14:textId="77777777" w:rsidTr="00E953DC">
        <w:trPr>
          <w:jc w:val="center"/>
        </w:trPr>
        <w:tc>
          <w:tcPr>
            <w:tcW w:w="1094" w:type="dxa"/>
            <w:vAlign w:val="center"/>
          </w:tcPr>
          <w:p w14:paraId="7DEE5A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3C19B3BB"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110E3C7"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4148E0D" w14:textId="77777777" w:rsidTr="00E953DC">
        <w:trPr>
          <w:jc w:val="center"/>
        </w:trPr>
        <w:tc>
          <w:tcPr>
            <w:tcW w:w="1094" w:type="dxa"/>
          </w:tcPr>
          <w:p w14:paraId="373360B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911E55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нового інгрідієнту</w:t>
            </w:r>
          </w:p>
        </w:tc>
        <w:tc>
          <w:tcPr>
            <w:tcW w:w="2798" w:type="dxa"/>
          </w:tcPr>
          <w:p w14:paraId="4E98B996"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770EA056" w14:textId="77777777" w:rsidTr="00E953DC">
        <w:trPr>
          <w:jc w:val="center"/>
        </w:trPr>
        <w:tc>
          <w:tcPr>
            <w:tcW w:w="1094" w:type="dxa"/>
          </w:tcPr>
          <w:p w14:paraId="339A6B6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461730B9"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інгрідієнтів</w:t>
            </w:r>
          </w:p>
        </w:tc>
        <w:tc>
          <w:tcPr>
            <w:tcW w:w="2798" w:type="dxa"/>
          </w:tcPr>
          <w:p w14:paraId="02B50F0A"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9AF64BA" w14:textId="77777777" w:rsidTr="00E953DC">
        <w:trPr>
          <w:jc w:val="center"/>
        </w:trPr>
        <w:tc>
          <w:tcPr>
            <w:tcW w:w="1094" w:type="dxa"/>
          </w:tcPr>
          <w:p w14:paraId="0729FBC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70ADE247"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інгрідієнтів</w:t>
            </w:r>
          </w:p>
        </w:tc>
        <w:tc>
          <w:tcPr>
            <w:tcW w:w="2798" w:type="dxa"/>
          </w:tcPr>
          <w:p w14:paraId="59CEB2D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8B81B20" w14:textId="77777777" w:rsidR="00EA3B6D" w:rsidRDefault="00EA3B6D" w:rsidP="00423351">
      <w:pPr>
        <w:ind w:firstLine="851"/>
      </w:pPr>
    </w:p>
    <w:p w14:paraId="19F54F27" w14:textId="77777777" w:rsidR="00EA3B6D" w:rsidRDefault="00EA3B6D" w:rsidP="00EA3B6D">
      <w:pPr>
        <w:ind w:firstLine="851"/>
      </w:pPr>
      <w:r w:rsidRPr="003C45C9">
        <w:t xml:space="preserve">Функціональний блок по роботі </w:t>
      </w:r>
      <w:r>
        <w:t>з складовими подано у таблиці 3.3</w:t>
      </w:r>
      <w:r w:rsidRPr="003C45C9">
        <w:t>.</w:t>
      </w:r>
    </w:p>
    <w:p w14:paraId="72EA4B4E" w14:textId="77777777" w:rsidR="00EA3B6D" w:rsidRDefault="00EA3B6D" w:rsidP="00EA3B6D">
      <w:pPr>
        <w:ind w:firstLine="851"/>
      </w:pPr>
    </w:p>
    <w:p w14:paraId="2157DBC2" w14:textId="77777777" w:rsidR="00EA3B6D" w:rsidRPr="003C45C9" w:rsidRDefault="00EA3B6D" w:rsidP="00EA3B6D">
      <w:pPr>
        <w:ind w:firstLine="142"/>
        <w:jc w:val="left"/>
      </w:pPr>
      <w:r w:rsidRPr="003C45C9">
        <w:t>Таблиця 3.</w:t>
      </w:r>
      <w:r>
        <w:t xml:space="preserve">3 </w:t>
      </w:r>
      <w:r w:rsidRPr="003C45C9">
        <w:t xml:space="preserve">– Функціональний блок по роботі з </w:t>
      </w:r>
      <w:r>
        <w:t>складовими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0E2D9B27" w14:textId="77777777" w:rsidTr="00E953DC">
        <w:trPr>
          <w:jc w:val="center"/>
        </w:trPr>
        <w:tc>
          <w:tcPr>
            <w:tcW w:w="1094" w:type="dxa"/>
            <w:vAlign w:val="center"/>
          </w:tcPr>
          <w:p w14:paraId="42967506"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1142EF7"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E5A6DA8"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40B18C83" w14:textId="77777777" w:rsidTr="00E953DC">
        <w:trPr>
          <w:jc w:val="center"/>
        </w:trPr>
        <w:tc>
          <w:tcPr>
            <w:tcW w:w="1094" w:type="dxa"/>
          </w:tcPr>
          <w:p w14:paraId="06A5E7D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25BBA6D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складової</w:t>
            </w:r>
          </w:p>
        </w:tc>
        <w:tc>
          <w:tcPr>
            <w:tcW w:w="2798" w:type="dxa"/>
          </w:tcPr>
          <w:p w14:paraId="2AFCD62F"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6E50AA25" w14:textId="77777777" w:rsidTr="00E953DC">
        <w:trPr>
          <w:jc w:val="center"/>
        </w:trPr>
        <w:tc>
          <w:tcPr>
            <w:tcW w:w="1094" w:type="dxa"/>
          </w:tcPr>
          <w:p w14:paraId="7668435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18EC8B4B"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складових</w:t>
            </w:r>
          </w:p>
        </w:tc>
        <w:tc>
          <w:tcPr>
            <w:tcW w:w="2798" w:type="dxa"/>
          </w:tcPr>
          <w:p w14:paraId="45A88DB1"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32433BF" w14:textId="77777777" w:rsidTr="00E953DC">
        <w:trPr>
          <w:jc w:val="center"/>
        </w:trPr>
        <w:tc>
          <w:tcPr>
            <w:tcW w:w="1094" w:type="dxa"/>
          </w:tcPr>
          <w:p w14:paraId="279C4E65"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2784365"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складових</w:t>
            </w:r>
          </w:p>
        </w:tc>
        <w:tc>
          <w:tcPr>
            <w:tcW w:w="2798" w:type="dxa"/>
          </w:tcPr>
          <w:p w14:paraId="4ABE573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1EE1CF4D" w14:textId="77777777" w:rsidR="00EA3B6D" w:rsidRDefault="00EA3B6D" w:rsidP="00EA3B6D">
      <w:pPr>
        <w:ind w:firstLine="851"/>
      </w:pPr>
    </w:p>
    <w:p w14:paraId="57DA7731" w14:textId="77777777" w:rsidR="00EA3B6D" w:rsidRDefault="00EA3B6D" w:rsidP="00EA3B6D">
      <w:pPr>
        <w:ind w:firstLine="851"/>
      </w:pPr>
      <w:r w:rsidRPr="003C45C9">
        <w:t xml:space="preserve">Функціональний блок по роботі </w:t>
      </w:r>
      <w:r>
        <w:t>зі стравами подано у таблиці 3.4</w:t>
      </w:r>
      <w:r w:rsidRPr="003C45C9">
        <w:t>.</w:t>
      </w:r>
    </w:p>
    <w:p w14:paraId="731B88CF" w14:textId="77777777" w:rsidR="00EA3B6D" w:rsidRDefault="00EA3B6D" w:rsidP="00EA3B6D">
      <w:pPr>
        <w:ind w:firstLine="851"/>
      </w:pPr>
    </w:p>
    <w:p w14:paraId="025C70A1" w14:textId="77777777" w:rsidR="00EA3B6D" w:rsidRPr="003C45C9" w:rsidRDefault="00EA3B6D" w:rsidP="00EA3B6D">
      <w:pPr>
        <w:ind w:firstLine="142"/>
        <w:jc w:val="left"/>
      </w:pPr>
      <w:r w:rsidRPr="003C45C9">
        <w:t>Таблиця 3.</w:t>
      </w:r>
      <w:r>
        <w:t xml:space="preserve">4 </w:t>
      </w:r>
      <w:r w:rsidRPr="003C45C9">
        <w:t xml:space="preserve">– Функціональний блок по роботі з </w:t>
      </w:r>
      <w:r>
        <w:t>стравами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D3D565B" w14:textId="77777777" w:rsidTr="00E953DC">
        <w:trPr>
          <w:jc w:val="center"/>
        </w:trPr>
        <w:tc>
          <w:tcPr>
            <w:tcW w:w="1094" w:type="dxa"/>
            <w:vAlign w:val="center"/>
          </w:tcPr>
          <w:p w14:paraId="2F5974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15DE06CA"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01B73A1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155D0FF5" w14:textId="77777777" w:rsidTr="00E953DC">
        <w:trPr>
          <w:jc w:val="center"/>
        </w:trPr>
        <w:tc>
          <w:tcPr>
            <w:tcW w:w="1094" w:type="dxa"/>
          </w:tcPr>
          <w:p w14:paraId="6526C98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1C0D7917"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страви</w:t>
            </w:r>
          </w:p>
        </w:tc>
        <w:tc>
          <w:tcPr>
            <w:tcW w:w="2798" w:type="dxa"/>
          </w:tcPr>
          <w:p w14:paraId="4BEB1A4E"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24B263DB" w14:textId="77777777" w:rsidTr="00E953DC">
        <w:trPr>
          <w:jc w:val="center"/>
        </w:trPr>
        <w:tc>
          <w:tcPr>
            <w:tcW w:w="1094" w:type="dxa"/>
          </w:tcPr>
          <w:p w14:paraId="2E39F9E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0133F858"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страв</w:t>
            </w:r>
          </w:p>
        </w:tc>
        <w:tc>
          <w:tcPr>
            <w:tcW w:w="2798" w:type="dxa"/>
          </w:tcPr>
          <w:p w14:paraId="41CB060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9593E61" w14:textId="77777777" w:rsidTr="00E953DC">
        <w:trPr>
          <w:jc w:val="center"/>
        </w:trPr>
        <w:tc>
          <w:tcPr>
            <w:tcW w:w="1094" w:type="dxa"/>
          </w:tcPr>
          <w:p w14:paraId="6AAD816D"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1D4B2DA2"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страв</w:t>
            </w:r>
          </w:p>
        </w:tc>
        <w:tc>
          <w:tcPr>
            <w:tcW w:w="2798" w:type="dxa"/>
          </w:tcPr>
          <w:p w14:paraId="68225D11"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3FBAC39D" w14:textId="77777777" w:rsidR="00E6693F" w:rsidRDefault="00E6693F" w:rsidP="004029E7">
      <w:pPr>
        <w:ind w:firstLine="851"/>
      </w:pPr>
    </w:p>
    <w:p w14:paraId="7AEF3699" w14:textId="77777777" w:rsidR="00EA3B6D" w:rsidRDefault="00EA3B6D" w:rsidP="00EA3B6D">
      <w:pPr>
        <w:ind w:firstLine="851"/>
      </w:pPr>
      <w:r>
        <w:t xml:space="preserve">Група функцій «Контроль» </w:t>
      </w:r>
      <w:r w:rsidRPr="003C45C9">
        <w:t xml:space="preserve">складається з функціональних блоків. Функціональний блок по роботі з </w:t>
      </w:r>
      <w:r>
        <w:t xml:space="preserve">ревізіями </w:t>
      </w:r>
      <w:r w:rsidRPr="003C45C9">
        <w:t xml:space="preserve"> подано у таблиці 3.</w:t>
      </w:r>
      <w:r>
        <w:t>5</w:t>
      </w:r>
      <w:r w:rsidRPr="003C45C9">
        <w:t>.</w:t>
      </w:r>
    </w:p>
    <w:p w14:paraId="460E803F" w14:textId="77777777" w:rsidR="00EA3B6D" w:rsidRDefault="00EA3B6D" w:rsidP="00EA3B6D">
      <w:pPr>
        <w:ind w:firstLine="851"/>
      </w:pPr>
    </w:p>
    <w:p w14:paraId="355AC3AF" w14:textId="77777777" w:rsidR="00EA3B6D" w:rsidRPr="003C45C9" w:rsidRDefault="00EA3B6D" w:rsidP="00EA3B6D">
      <w:pPr>
        <w:ind w:firstLine="142"/>
        <w:jc w:val="left"/>
      </w:pPr>
      <w:r w:rsidRPr="003C45C9">
        <w:t>Таблиця 3.</w:t>
      </w:r>
      <w:r>
        <w:t xml:space="preserve">5 </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C3871BB" w14:textId="77777777" w:rsidTr="00E953DC">
        <w:trPr>
          <w:jc w:val="center"/>
        </w:trPr>
        <w:tc>
          <w:tcPr>
            <w:tcW w:w="1094" w:type="dxa"/>
            <w:vAlign w:val="center"/>
          </w:tcPr>
          <w:p w14:paraId="7611DF65"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6B4293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689D0E3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C6B7F34" w14:textId="77777777" w:rsidTr="00E953DC">
        <w:trPr>
          <w:jc w:val="center"/>
        </w:trPr>
        <w:tc>
          <w:tcPr>
            <w:tcW w:w="1094" w:type="dxa"/>
          </w:tcPr>
          <w:p w14:paraId="4C7013E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02B7B62C" w14:textId="77777777" w:rsidR="00EA3B6D" w:rsidRPr="003C45C9" w:rsidRDefault="00EA3B6D" w:rsidP="00E953DC">
            <w:pPr>
              <w:jc w:val="left"/>
              <w:rPr>
                <w:rFonts w:eastAsia="Calibri"/>
                <w:sz w:val="24"/>
                <w:szCs w:val="24"/>
              </w:rPr>
            </w:pPr>
            <w:r>
              <w:rPr>
                <w:rFonts w:eastAsia="Calibri"/>
                <w:sz w:val="24"/>
                <w:szCs w:val="24"/>
              </w:rPr>
              <w:t>Проведення ревізії</w:t>
            </w:r>
          </w:p>
        </w:tc>
        <w:tc>
          <w:tcPr>
            <w:tcW w:w="2798" w:type="dxa"/>
          </w:tcPr>
          <w:p w14:paraId="5CD46D21"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3FBF3BE9" w14:textId="77777777" w:rsidTr="00E953DC">
        <w:trPr>
          <w:jc w:val="center"/>
        </w:trPr>
        <w:tc>
          <w:tcPr>
            <w:tcW w:w="1094" w:type="dxa"/>
          </w:tcPr>
          <w:p w14:paraId="22FBD42B"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2074D23"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проведених ревізій</w:t>
            </w:r>
          </w:p>
        </w:tc>
        <w:tc>
          <w:tcPr>
            <w:tcW w:w="2798" w:type="dxa"/>
          </w:tcPr>
          <w:p w14:paraId="5D27178C"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7E465FB" w14:textId="77777777" w:rsidTr="00E953DC">
        <w:trPr>
          <w:jc w:val="center"/>
        </w:trPr>
        <w:tc>
          <w:tcPr>
            <w:tcW w:w="1094" w:type="dxa"/>
          </w:tcPr>
          <w:p w14:paraId="266A429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558A9398"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404D1326"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40292B78" w14:textId="77777777" w:rsidR="00EA3B6D" w:rsidRDefault="00EA3B6D" w:rsidP="00EA3B6D">
      <w:pPr>
        <w:ind w:firstLine="851"/>
      </w:pPr>
    </w:p>
    <w:p w14:paraId="067579E8" w14:textId="77777777" w:rsidR="00EA3B6D" w:rsidRDefault="00EA3B6D" w:rsidP="00EA3B6D">
      <w:pPr>
        <w:ind w:firstLine="851"/>
      </w:pPr>
      <w:r w:rsidRPr="003C45C9">
        <w:t xml:space="preserve">Функціональний блок по роботі </w:t>
      </w:r>
      <w:r>
        <w:t>з поставками подано у таблиці 3.6</w:t>
      </w:r>
      <w:r w:rsidRPr="003C45C9">
        <w:t>.</w:t>
      </w:r>
    </w:p>
    <w:p w14:paraId="63D26E8E" w14:textId="77777777" w:rsidR="00EA3B6D" w:rsidRDefault="00EA3B6D" w:rsidP="00EA3B6D">
      <w:pPr>
        <w:ind w:firstLine="851"/>
      </w:pPr>
    </w:p>
    <w:p w14:paraId="1AE81D0C" w14:textId="77777777" w:rsidR="00EA3B6D" w:rsidRPr="003C45C9" w:rsidRDefault="00EA3B6D" w:rsidP="00EA3B6D">
      <w:pPr>
        <w:ind w:firstLine="142"/>
        <w:jc w:val="left"/>
      </w:pPr>
      <w:r w:rsidRPr="003C45C9">
        <w:t>Таблиця 3.</w:t>
      </w:r>
      <w:r>
        <w:t xml:space="preserve">6 </w:t>
      </w:r>
      <w:r w:rsidRPr="003C45C9">
        <w:t xml:space="preserve">– Функціональний блок по роботі з </w:t>
      </w:r>
      <w:r>
        <w:t>поставками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467B625C" w14:textId="77777777" w:rsidTr="00E953DC">
        <w:trPr>
          <w:jc w:val="center"/>
        </w:trPr>
        <w:tc>
          <w:tcPr>
            <w:tcW w:w="1094" w:type="dxa"/>
            <w:vAlign w:val="center"/>
          </w:tcPr>
          <w:p w14:paraId="55AF1892" w14:textId="77777777" w:rsidR="00EA3B6D" w:rsidRPr="003C45C9" w:rsidRDefault="00EA3B6D" w:rsidP="00E953DC">
            <w:pPr>
              <w:jc w:val="center"/>
              <w:rPr>
                <w:rFonts w:eastAsia="Calibri"/>
                <w:b/>
                <w:sz w:val="24"/>
                <w:szCs w:val="24"/>
              </w:rPr>
            </w:pPr>
            <w:r w:rsidRPr="003C45C9">
              <w:rPr>
                <w:rFonts w:eastAsia="Calibri"/>
                <w:b/>
                <w:sz w:val="24"/>
                <w:szCs w:val="24"/>
              </w:rPr>
              <w:lastRenderedPageBreak/>
              <w:t>№ з.п.</w:t>
            </w:r>
          </w:p>
        </w:tc>
        <w:tc>
          <w:tcPr>
            <w:tcW w:w="5531" w:type="dxa"/>
            <w:vAlign w:val="center"/>
          </w:tcPr>
          <w:p w14:paraId="394E7042"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13557F1"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28E1CAE4" w14:textId="77777777" w:rsidTr="00E953DC">
        <w:trPr>
          <w:jc w:val="center"/>
        </w:trPr>
        <w:tc>
          <w:tcPr>
            <w:tcW w:w="1094" w:type="dxa"/>
          </w:tcPr>
          <w:p w14:paraId="06794AE7"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763B2D79" w14:textId="77777777" w:rsidR="00EA3B6D" w:rsidRPr="003C45C9" w:rsidRDefault="00EA3B6D" w:rsidP="00E953DC">
            <w:pPr>
              <w:jc w:val="left"/>
              <w:rPr>
                <w:rFonts w:eastAsia="Calibri"/>
                <w:sz w:val="24"/>
                <w:szCs w:val="24"/>
              </w:rPr>
            </w:pPr>
            <w:r>
              <w:rPr>
                <w:rFonts w:eastAsia="Calibri"/>
                <w:sz w:val="24"/>
                <w:szCs w:val="24"/>
              </w:rPr>
              <w:t>Прийняття поставки</w:t>
            </w:r>
          </w:p>
        </w:tc>
        <w:tc>
          <w:tcPr>
            <w:tcW w:w="2798" w:type="dxa"/>
          </w:tcPr>
          <w:p w14:paraId="574C6594"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0C12883A" w14:textId="77777777" w:rsidTr="00E953DC">
        <w:trPr>
          <w:jc w:val="center"/>
        </w:trPr>
        <w:tc>
          <w:tcPr>
            <w:tcW w:w="1094" w:type="dxa"/>
          </w:tcPr>
          <w:p w14:paraId="7931446C"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721ADAE4" w14:textId="77777777" w:rsidR="00EA3B6D" w:rsidRPr="003C45C9" w:rsidRDefault="00EA3B6D" w:rsidP="00E953DC">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поставкок</w:t>
            </w:r>
          </w:p>
        </w:tc>
        <w:tc>
          <w:tcPr>
            <w:tcW w:w="2798" w:type="dxa"/>
          </w:tcPr>
          <w:p w14:paraId="0B4C602E"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1237C6DA" w14:textId="77777777" w:rsidTr="00E953DC">
        <w:trPr>
          <w:jc w:val="center"/>
        </w:trPr>
        <w:tc>
          <w:tcPr>
            <w:tcW w:w="1094" w:type="dxa"/>
          </w:tcPr>
          <w:p w14:paraId="3E00BF6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DBCDF2A"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поставок</w:t>
            </w:r>
          </w:p>
        </w:tc>
        <w:tc>
          <w:tcPr>
            <w:tcW w:w="2798" w:type="dxa"/>
          </w:tcPr>
          <w:p w14:paraId="11CA1FEF"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0D4676D" w14:textId="77777777" w:rsidR="00EA3B6D" w:rsidRDefault="00EA3B6D" w:rsidP="004029E7">
      <w:pPr>
        <w:ind w:firstLine="851"/>
      </w:pPr>
    </w:p>
    <w:p w14:paraId="6F9065FC" w14:textId="77777777" w:rsidR="00EA3B6D" w:rsidRDefault="00EA3B6D" w:rsidP="00EA3B6D">
      <w:pPr>
        <w:ind w:firstLine="851"/>
      </w:pPr>
      <w:r w:rsidRPr="003C45C9">
        <w:t xml:space="preserve">Функціональний блок по роботі </w:t>
      </w:r>
      <w:r w:rsidR="00D0769B">
        <w:t>з</w:t>
      </w:r>
      <w:r>
        <w:t xml:space="preserve"> </w:t>
      </w:r>
      <w:r w:rsidR="00D0769B">
        <w:t>постачальниками</w:t>
      </w:r>
      <w:r>
        <w:t xml:space="preserve"> подано у таблиці 3.</w:t>
      </w:r>
      <w:r w:rsidR="00D0769B">
        <w:t>7</w:t>
      </w:r>
      <w:r w:rsidRPr="003C45C9">
        <w:t>.</w:t>
      </w:r>
    </w:p>
    <w:p w14:paraId="11A566E4" w14:textId="77777777" w:rsidR="00EA3B6D" w:rsidRDefault="00EA3B6D" w:rsidP="00EA3B6D">
      <w:pPr>
        <w:ind w:firstLine="851"/>
      </w:pPr>
    </w:p>
    <w:p w14:paraId="1168FEE4" w14:textId="77777777" w:rsidR="00EA3B6D" w:rsidRPr="003C45C9" w:rsidRDefault="00EA3B6D" w:rsidP="00EA3B6D">
      <w:pPr>
        <w:ind w:firstLine="142"/>
        <w:jc w:val="left"/>
      </w:pPr>
      <w:r w:rsidRPr="003C45C9">
        <w:t>Таблиця 3.</w:t>
      </w:r>
      <w:r w:rsidR="00D0769B">
        <w:t>7</w:t>
      </w:r>
      <w:r w:rsidRPr="003C45C9">
        <w:t xml:space="preserve">– Функціональний блок по роботі з </w:t>
      </w:r>
      <w:r w:rsidR="00D0769B">
        <w:t>постачальниками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7AA13FE3" w14:textId="77777777" w:rsidTr="00E953DC">
        <w:trPr>
          <w:jc w:val="center"/>
        </w:trPr>
        <w:tc>
          <w:tcPr>
            <w:tcW w:w="1094" w:type="dxa"/>
            <w:vAlign w:val="center"/>
          </w:tcPr>
          <w:p w14:paraId="04071DF0"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014410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40E7B69"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7812A31E" w14:textId="77777777" w:rsidTr="00E953DC">
        <w:trPr>
          <w:jc w:val="center"/>
        </w:trPr>
        <w:tc>
          <w:tcPr>
            <w:tcW w:w="1094" w:type="dxa"/>
          </w:tcPr>
          <w:p w14:paraId="171CD204"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7B1A251" w14:textId="77777777" w:rsidR="00EA3B6D" w:rsidRPr="003C45C9" w:rsidRDefault="00D0769B" w:rsidP="00E953DC">
            <w:pPr>
              <w:jc w:val="left"/>
              <w:rPr>
                <w:rFonts w:eastAsia="Calibri"/>
                <w:sz w:val="24"/>
                <w:szCs w:val="24"/>
              </w:rPr>
            </w:pPr>
            <w:r>
              <w:rPr>
                <w:rFonts w:eastAsia="Calibri"/>
                <w:sz w:val="24"/>
                <w:szCs w:val="24"/>
              </w:rPr>
              <w:t>Знаходження нового постачальника</w:t>
            </w:r>
          </w:p>
        </w:tc>
        <w:tc>
          <w:tcPr>
            <w:tcW w:w="2798" w:type="dxa"/>
          </w:tcPr>
          <w:p w14:paraId="04ACE67B"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1CC71CD7" w14:textId="77777777" w:rsidTr="00E953DC">
        <w:trPr>
          <w:jc w:val="center"/>
        </w:trPr>
        <w:tc>
          <w:tcPr>
            <w:tcW w:w="1094" w:type="dxa"/>
          </w:tcPr>
          <w:p w14:paraId="7E08BD1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04A2917" w14:textId="77777777" w:rsidR="00EA3B6D" w:rsidRPr="003C45C9" w:rsidRDefault="00EA3B6D"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 xml:space="preserve">списку усіх </w:t>
            </w:r>
            <w:r w:rsidR="00D0769B">
              <w:rPr>
                <w:rFonts w:eastAsia="Calibri"/>
                <w:sz w:val="24"/>
                <w:szCs w:val="24"/>
              </w:rPr>
              <w:t>постачальників</w:t>
            </w:r>
          </w:p>
        </w:tc>
        <w:tc>
          <w:tcPr>
            <w:tcW w:w="2798" w:type="dxa"/>
          </w:tcPr>
          <w:p w14:paraId="2817313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24F1384C" w14:textId="77777777" w:rsidTr="00E953DC">
        <w:trPr>
          <w:jc w:val="center"/>
        </w:trPr>
        <w:tc>
          <w:tcPr>
            <w:tcW w:w="1094" w:type="dxa"/>
          </w:tcPr>
          <w:p w14:paraId="1DAA1722"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21464194" w14:textId="77777777" w:rsidR="00EA3B6D" w:rsidRPr="003C45C9" w:rsidRDefault="00EA3B6D"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 xml:space="preserve">списку </w:t>
            </w:r>
            <w:r w:rsidR="00D0769B">
              <w:rPr>
                <w:rFonts w:eastAsia="Calibri"/>
                <w:sz w:val="24"/>
                <w:szCs w:val="24"/>
              </w:rPr>
              <w:t>постачальників</w:t>
            </w:r>
          </w:p>
        </w:tc>
        <w:tc>
          <w:tcPr>
            <w:tcW w:w="2798" w:type="dxa"/>
          </w:tcPr>
          <w:p w14:paraId="1F4E9685"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55097621" w14:textId="77777777" w:rsidR="00EA3B6D" w:rsidRDefault="00EA3B6D" w:rsidP="004029E7">
      <w:pPr>
        <w:ind w:firstLine="851"/>
      </w:pPr>
    </w:p>
    <w:p w14:paraId="6705A481" w14:textId="77777777" w:rsidR="00D0769B" w:rsidRDefault="00D0769B" w:rsidP="00D0769B">
      <w:pPr>
        <w:ind w:firstLine="851"/>
      </w:pPr>
      <w:r w:rsidRPr="003C45C9">
        <w:t xml:space="preserve">Функціональний блок по роботі </w:t>
      </w:r>
      <w:r>
        <w:t>з ревізіями подано у таблиці 3.8</w:t>
      </w:r>
      <w:r w:rsidRPr="003C45C9">
        <w:t>.</w:t>
      </w:r>
    </w:p>
    <w:p w14:paraId="5E84E4DE" w14:textId="77777777" w:rsidR="00D0769B" w:rsidRDefault="00D0769B" w:rsidP="00D0769B">
      <w:pPr>
        <w:ind w:firstLine="851"/>
      </w:pPr>
    </w:p>
    <w:p w14:paraId="2B4D0A17" w14:textId="77777777" w:rsidR="00D0769B" w:rsidRPr="003C45C9" w:rsidRDefault="00D0769B" w:rsidP="00D0769B">
      <w:pPr>
        <w:ind w:firstLine="142"/>
        <w:jc w:val="left"/>
      </w:pPr>
      <w:r w:rsidRPr="003C45C9">
        <w:t>Таблиця 3.</w:t>
      </w:r>
      <w:r>
        <w:t>8</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D0769B" w:rsidRPr="003C45C9" w14:paraId="5DBF92FB" w14:textId="77777777" w:rsidTr="00E953DC">
        <w:trPr>
          <w:jc w:val="center"/>
        </w:trPr>
        <w:tc>
          <w:tcPr>
            <w:tcW w:w="1094" w:type="dxa"/>
            <w:vAlign w:val="center"/>
          </w:tcPr>
          <w:p w14:paraId="4588EE58" w14:textId="77777777" w:rsidR="00D0769B" w:rsidRPr="003C45C9" w:rsidRDefault="00D0769B" w:rsidP="00E953DC">
            <w:pPr>
              <w:jc w:val="center"/>
              <w:rPr>
                <w:rFonts w:eastAsia="Calibri"/>
                <w:b/>
                <w:sz w:val="24"/>
                <w:szCs w:val="24"/>
              </w:rPr>
            </w:pPr>
            <w:r w:rsidRPr="003C45C9">
              <w:rPr>
                <w:rFonts w:eastAsia="Calibri"/>
                <w:b/>
                <w:sz w:val="24"/>
                <w:szCs w:val="24"/>
              </w:rPr>
              <w:t>№ з.п.</w:t>
            </w:r>
          </w:p>
        </w:tc>
        <w:tc>
          <w:tcPr>
            <w:tcW w:w="5531" w:type="dxa"/>
            <w:vAlign w:val="center"/>
          </w:tcPr>
          <w:p w14:paraId="312C8594" w14:textId="77777777" w:rsidR="00D0769B" w:rsidRPr="003C45C9" w:rsidRDefault="00D0769B"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40D4FEA" w14:textId="77777777" w:rsidR="00D0769B" w:rsidRPr="003C45C9" w:rsidRDefault="00D0769B" w:rsidP="00E953DC">
            <w:pPr>
              <w:jc w:val="center"/>
              <w:rPr>
                <w:rFonts w:eastAsia="Calibri"/>
                <w:b/>
                <w:sz w:val="24"/>
                <w:szCs w:val="24"/>
              </w:rPr>
            </w:pPr>
            <w:r w:rsidRPr="003C45C9">
              <w:rPr>
                <w:rFonts w:eastAsia="Calibri"/>
                <w:b/>
                <w:sz w:val="24"/>
                <w:szCs w:val="24"/>
              </w:rPr>
              <w:t>Тип об’єкта, що викликається</w:t>
            </w:r>
          </w:p>
        </w:tc>
      </w:tr>
      <w:tr w:rsidR="00D0769B" w:rsidRPr="003C45C9" w14:paraId="00CC7F6F" w14:textId="77777777" w:rsidTr="00E953DC">
        <w:trPr>
          <w:jc w:val="center"/>
        </w:trPr>
        <w:tc>
          <w:tcPr>
            <w:tcW w:w="1094" w:type="dxa"/>
          </w:tcPr>
          <w:p w14:paraId="19769242" w14:textId="77777777" w:rsidR="00D0769B" w:rsidRPr="003C45C9" w:rsidRDefault="00D0769B" w:rsidP="00E953DC">
            <w:pPr>
              <w:jc w:val="center"/>
              <w:rPr>
                <w:rFonts w:eastAsia="Calibri"/>
                <w:sz w:val="24"/>
                <w:szCs w:val="24"/>
              </w:rPr>
            </w:pPr>
            <w:r w:rsidRPr="003C45C9">
              <w:rPr>
                <w:rFonts w:eastAsia="Calibri"/>
                <w:sz w:val="24"/>
                <w:szCs w:val="24"/>
              </w:rPr>
              <w:t>1.</w:t>
            </w:r>
          </w:p>
        </w:tc>
        <w:tc>
          <w:tcPr>
            <w:tcW w:w="5531" w:type="dxa"/>
          </w:tcPr>
          <w:p w14:paraId="74D5B71B" w14:textId="77777777" w:rsidR="00D0769B" w:rsidRPr="003C45C9" w:rsidRDefault="00D0769B" w:rsidP="00E953DC">
            <w:pPr>
              <w:jc w:val="left"/>
              <w:rPr>
                <w:rFonts w:eastAsia="Calibri"/>
                <w:sz w:val="24"/>
                <w:szCs w:val="24"/>
              </w:rPr>
            </w:pPr>
            <w:r>
              <w:rPr>
                <w:rFonts w:eastAsia="Calibri"/>
                <w:sz w:val="24"/>
                <w:szCs w:val="24"/>
              </w:rPr>
              <w:t>Проведення ревізії</w:t>
            </w:r>
          </w:p>
        </w:tc>
        <w:tc>
          <w:tcPr>
            <w:tcW w:w="2798" w:type="dxa"/>
          </w:tcPr>
          <w:p w14:paraId="45DE6B70" w14:textId="77777777" w:rsidR="00D0769B" w:rsidRPr="003C45C9" w:rsidRDefault="00D0769B" w:rsidP="00E953DC">
            <w:pPr>
              <w:jc w:val="center"/>
              <w:rPr>
                <w:rFonts w:eastAsia="Calibri"/>
                <w:sz w:val="24"/>
                <w:szCs w:val="24"/>
              </w:rPr>
            </w:pPr>
            <w:r>
              <w:rPr>
                <w:rFonts w:eastAsia="Calibri"/>
                <w:sz w:val="24"/>
                <w:szCs w:val="24"/>
              </w:rPr>
              <w:t>форма + запит</w:t>
            </w:r>
          </w:p>
        </w:tc>
      </w:tr>
      <w:tr w:rsidR="00D0769B" w:rsidRPr="003C45C9" w14:paraId="73E79CCB" w14:textId="77777777" w:rsidTr="00E953DC">
        <w:trPr>
          <w:jc w:val="center"/>
        </w:trPr>
        <w:tc>
          <w:tcPr>
            <w:tcW w:w="1094" w:type="dxa"/>
          </w:tcPr>
          <w:p w14:paraId="40416D56"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5531" w:type="dxa"/>
          </w:tcPr>
          <w:p w14:paraId="290C55EF"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проведених ревізій</w:t>
            </w:r>
          </w:p>
        </w:tc>
        <w:tc>
          <w:tcPr>
            <w:tcW w:w="2798" w:type="dxa"/>
          </w:tcPr>
          <w:p w14:paraId="59498106" w14:textId="77777777" w:rsidR="00D0769B" w:rsidRPr="003C45C9" w:rsidRDefault="00D0769B" w:rsidP="00E953DC">
            <w:pPr>
              <w:jc w:val="center"/>
              <w:rPr>
                <w:rFonts w:eastAsia="Calibri"/>
                <w:sz w:val="24"/>
                <w:szCs w:val="24"/>
              </w:rPr>
            </w:pPr>
            <w:r>
              <w:rPr>
                <w:rFonts w:eastAsia="Calibri"/>
                <w:sz w:val="24"/>
                <w:szCs w:val="24"/>
              </w:rPr>
              <w:t>запит + звіт</w:t>
            </w:r>
          </w:p>
        </w:tc>
      </w:tr>
      <w:tr w:rsidR="00D0769B" w:rsidRPr="003C45C9" w14:paraId="661C6690" w14:textId="77777777" w:rsidTr="00E953DC">
        <w:trPr>
          <w:jc w:val="center"/>
        </w:trPr>
        <w:tc>
          <w:tcPr>
            <w:tcW w:w="1094" w:type="dxa"/>
          </w:tcPr>
          <w:p w14:paraId="1776FAE1"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5531" w:type="dxa"/>
          </w:tcPr>
          <w:p w14:paraId="4A834934"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299C23F6" w14:textId="77777777" w:rsidR="00D0769B" w:rsidRPr="003C45C9" w:rsidRDefault="00D0769B" w:rsidP="00E953DC">
            <w:pPr>
              <w:jc w:val="center"/>
              <w:rPr>
                <w:rFonts w:eastAsia="Calibri"/>
                <w:sz w:val="24"/>
                <w:szCs w:val="24"/>
              </w:rPr>
            </w:pPr>
            <w:r>
              <w:rPr>
                <w:rFonts w:eastAsia="Calibri"/>
                <w:sz w:val="24"/>
                <w:szCs w:val="24"/>
              </w:rPr>
              <w:t>форма + запит</w:t>
            </w:r>
          </w:p>
        </w:tc>
      </w:tr>
    </w:tbl>
    <w:p w14:paraId="6A97861D" w14:textId="77777777" w:rsidR="00D0769B" w:rsidRDefault="00D0769B" w:rsidP="004029E7">
      <w:pPr>
        <w:ind w:firstLine="851"/>
      </w:pPr>
    </w:p>
    <w:p w14:paraId="520104A4" w14:textId="77777777" w:rsidR="00D0769B" w:rsidRDefault="00D0769B" w:rsidP="004029E7">
      <w:pPr>
        <w:ind w:firstLine="851"/>
      </w:pPr>
      <w:r>
        <w:t>К</w:t>
      </w:r>
      <w:r w:rsidRPr="003C45C9">
        <w:t xml:space="preserve">омпоненти для реалізації групи функцій по роботі з </w:t>
      </w:r>
      <w:r>
        <w:t xml:space="preserve">кадрами </w:t>
      </w:r>
      <w:r w:rsidRPr="003C45C9">
        <w:t>подано у таблиці 3</w:t>
      </w:r>
      <w:r>
        <w:t>.9.</w:t>
      </w:r>
    </w:p>
    <w:p w14:paraId="0C1BD5F5" w14:textId="77777777" w:rsidR="00D0769B" w:rsidRDefault="00D0769B" w:rsidP="004029E7">
      <w:pPr>
        <w:ind w:firstLine="851"/>
      </w:pPr>
    </w:p>
    <w:p w14:paraId="22EBCB55" w14:textId="77777777" w:rsidR="00D0769B" w:rsidRPr="003C45C9" w:rsidRDefault="00D0769B" w:rsidP="00D0769B">
      <w:pPr>
        <w:jc w:val="left"/>
      </w:pPr>
      <w:r w:rsidRPr="003C45C9">
        <w:t>Таблиця 3.</w:t>
      </w:r>
      <w:r>
        <w:t>9</w:t>
      </w:r>
      <w:r w:rsidRPr="003C45C9">
        <w:t xml:space="preserve"> – </w:t>
      </w:r>
      <w:r>
        <w:t>Група функцій по роботі з кадрами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4952"/>
        <w:gridCol w:w="2720"/>
      </w:tblGrid>
      <w:tr w:rsidR="00D0769B" w:rsidRPr="003C45C9" w14:paraId="29523C61" w14:textId="77777777" w:rsidTr="00E953DC">
        <w:trPr>
          <w:jc w:val="center"/>
        </w:trPr>
        <w:tc>
          <w:tcPr>
            <w:tcW w:w="1065" w:type="dxa"/>
            <w:vAlign w:val="center"/>
          </w:tcPr>
          <w:p w14:paraId="4AE43F9D" w14:textId="77777777" w:rsidR="00D0769B" w:rsidRPr="003C45C9" w:rsidRDefault="00D0769B" w:rsidP="00E953DC">
            <w:pPr>
              <w:jc w:val="center"/>
              <w:rPr>
                <w:rFonts w:eastAsia="Calibri"/>
                <w:sz w:val="24"/>
                <w:szCs w:val="24"/>
              </w:rPr>
            </w:pPr>
            <w:r w:rsidRPr="003C45C9">
              <w:rPr>
                <w:rFonts w:eastAsia="Calibri"/>
                <w:b/>
                <w:sz w:val="24"/>
                <w:szCs w:val="24"/>
              </w:rPr>
              <w:t>№ з.п.</w:t>
            </w:r>
          </w:p>
        </w:tc>
        <w:tc>
          <w:tcPr>
            <w:tcW w:w="4952" w:type="dxa"/>
            <w:vAlign w:val="center"/>
          </w:tcPr>
          <w:p w14:paraId="31694BAB" w14:textId="77777777" w:rsidR="00D0769B" w:rsidRPr="003C45C9" w:rsidRDefault="00D0769B" w:rsidP="00E953DC">
            <w:pPr>
              <w:jc w:val="center"/>
              <w:rPr>
                <w:rFonts w:eastAsia="Calibri"/>
                <w:sz w:val="24"/>
                <w:szCs w:val="24"/>
              </w:rPr>
            </w:pPr>
            <w:r w:rsidRPr="003C45C9">
              <w:rPr>
                <w:rFonts w:eastAsia="Calibri"/>
                <w:b/>
                <w:sz w:val="24"/>
                <w:szCs w:val="24"/>
              </w:rPr>
              <w:t>Функція</w:t>
            </w:r>
          </w:p>
        </w:tc>
        <w:tc>
          <w:tcPr>
            <w:tcW w:w="2720" w:type="dxa"/>
            <w:vAlign w:val="center"/>
          </w:tcPr>
          <w:p w14:paraId="2F88AC99" w14:textId="77777777" w:rsidR="00D0769B" w:rsidRPr="003C45C9" w:rsidRDefault="00D0769B" w:rsidP="00E953DC">
            <w:pPr>
              <w:jc w:val="center"/>
              <w:rPr>
                <w:rFonts w:eastAsia="Calibri"/>
                <w:sz w:val="24"/>
                <w:szCs w:val="24"/>
              </w:rPr>
            </w:pPr>
            <w:r w:rsidRPr="003C45C9">
              <w:rPr>
                <w:rFonts w:eastAsia="Calibri"/>
                <w:b/>
                <w:sz w:val="24"/>
                <w:szCs w:val="24"/>
              </w:rPr>
              <w:t>Тип об’єкта, що викликається</w:t>
            </w:r>
          </w:p>
        </w:tc>
      </w:tr>
      <w:tr w:rsidR="00D0769B" w:rsidRPr="003C45C9" w14:paraId="4A0EB955" w14:textId="77777777" w:rsidTr="00E953DC">
        <w:trPr>
          <w:jc w:val="center"/>
        </w:trPr>
        <w:tc>
          <w:tcPr>
            <w:tcW w:w="1065" w:type="dxa"/>
          </w:tcPr>
          <w:p w14:paraId="52E32410" w14:textId="77777777" w:rsidR="00D0769B" w:rsidRPr="003C45C9" w:rsidRDefault="00D0769B" w:rsidP="00E953DC">
            <w:pPr>
              <w:jc w:val="center"/>
              <w:rPr>
                <w:rFonts w:eastAsia="Calibri"/>
                <w:sz w:val="24"/>
                <w:szCs w:val="24"/>
              </w:rPr>
            </w:pPr>
            <w:r w:rsidRPr="003C45C9">
              <w:rPr>
                <w:rFonts w:eastAsia="Calibri"/>
                <w:sz w:val="24"/>
                <w:szCs w:val="24"/>
              </w:rPr>
              <w:lastRenderedPageBreak/>
              <w:t>1.</w:t>
            </w:r>
          </w:p>
        </w:tc>
        <w:tc>
          <w:tcPr>
            <w:tcW w:w="4952" w:type="dxa"/>
          </w:tcPr>
          <w:p w14:paraId="6EEB56F2" w14:textId="77777777" w:rsidR="00D0769B" w:rsidRPr="003C45C9" w:rsidRDefault="00D0769B" w:rsidP="00D0769B">
            <w:pPr>
              <w:jc w:val="left"/>
              <w:rPr>
                <w:rFonts w:eastAsia="Calibri"/>
                <w:sz w:val="24"/>
                <w:szCs w:val="24"/>
              </w:rPr>
            </w:pPr>
            <w:r w:rsidRPr="003C45C9">
              <w:rPr>
                <w:rFonts w:eastAsia="Calibri"/>
                <w:sz w:val="24"/>
                <w:szCs w:val="24"/>
              </w:rPr>
              <w:t xml:space="preserve">Додавання нового </w:t>
            </w:r>
            <w:r>
              <w:rPr>
                <w:rFonts w:eastAsia="Calibri"/>
                <w:sz w:val="24"/>
                <w:szCs w:val="24"/>
              </w:rPr>
              <w:t>працівника</w:t>
            </w:r>
          </w:p>
        </w:tc>
        <w:tc>
          <w:tcPr>
            <w:tcW w:w="2720" w:type="dxa"/>
          </w:tcPr>
          <w:p w14:paraId="557379A6"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735B9916" w14:textId="77777777" w:rsidTr="00E953DC">
        <w:trPr>
          <w:jc w:val="center"/>
        </w:trPr>
        <w:tc>
          <w:tcPr>
            <w:tcW w:w="1065" w:type="dxa"/>
          </w:tcPr>
          <w:p w14:paraId="31E8DE87"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4952" w:type="dxa"/>
          </w:tcPr>
          <w:p w14:paraId="4DADA30E"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списку </w:t>
            </w:r>
            <w:r>
              <w:rPr>
                <w:rFonts w:eastAsia="Calibri"/>
                <w:sz w:val="24"/>
                <w:szCs w:val="24"/>
              </w:rPr>
              <w:t>працівників</w:t>
            </w:r>
          </w:p>
        </w:tc>
        <w:tc>
          <w:tcPr>
            <w:tcW w:w="2720" w:type="dxa"/>
          </w:tcPr>
          <w:p w14:paraId="19552AE7"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1D20AFC" w14:textId="77777777" w:rsidTr="00E953DC">
        <w:trPr>
          <w:jc w:val="center"/>
        </w:trPr>
        <w:tc>
          <w:tcPr>
            <w:tcW w:w="1065" w:type="dxa"/>
          </w:tcPr>
          <w:p w14:paraId="1C0CD189"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4952" w:type="dxa"/>
          </w:tcPr>
          <w:p w14:paraId="32CF4804"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особової справи </w:t>
            </w:r>
            <w:r>
              <w:rPr>
                <w:rFonts w:eastAsia="Calibri"/>
                <w:sz w:val="24"/>
                <w:szCs w:val="24"/>
              </w:rPr>
              <w:t>працівника</w:t>
            </w:r>
          </w:p>
        </w:tc>
        <w:tc>
          <w:tcPr>
            <w:tcW w:w="2720" w:type="dxa"/>
          </w:tcPr>
          <w:p w14:paraId="550A93B9"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віт</w:t>
            </w:r>
            <w:r>
              <w:rPr>
                <w:rFonts w:eastAsia="Calibri"/>
                <w:sz w:val="24"/>
                <w:szCs w:val="24"/>
              </w:rPr>
              <w:t xml:space="preserve"> + запит </w:t>
            </w:r>
          </w:p>
        </w:tc>
      </w:tr>
      <w:tr w:rsidR="00D0769B" w:rsidRPr="003C45C9" w14:paraId="69DA6809" w14:textId="77777777" w:rsidTr="00E953DC">
        <w:trPr>
          <w:jc w:val="center"/>
        </w:trPr>
        <w:tc>
          <w:tcPr>
            <w:tcW w:w="1065" w:type="dxa"/>
          </w:tcPr>
          <w:p w14:paraId="41FC12CE" w14:textId="77777777" w:rsidR="00D0769B" w:rsidRPr="003C45C9" w:rsidRDefault="00D0769B" w:rsidP="00E953DC">
            <w:pPr>
              <w:jc w:val="center"/>
              <w:rPr>
                <w:rFonts w:eastAsia="Calibri"/>
                <w:sz w:val="24"/>
                <w:szCs w:val="24"/>
              </w:rPr>
            </w:pPr>
            <w:r w:rsidRPr="003C45C9">
              <w:rPr>
                <w:rFonts w:eastAsia="Calibri"/>
                <w:sz w:val="24"/>
                <w:szCs w:val="24"/>
              </w:rPr>
              <w:t>4.</w:t>
            </w:r>
          </w:p>
        </w:tc>
        <w:tc>
          <w:tcPr>
            <w:tcW w:w="4952" w:type="dxa"/>
          </w:tcPr>
          <w:p w14:paraId="7E6A3795" w14:textId="77777777" w:rsidR="00D0769B" w:rsidRPr="003C45C9" w:rsidRDefault="00D0769B" w:rsidP="00E953DC">
            <w:pPr>
              <w:jc w:val="left"/>
              <w:rPr>
                <w:rFonts w:eastAsia="Calibri"/>
                <w:sz w:val="24"/>
                <w:szCs w:val="24"/>
              </w:rPr>
            </w:pPr>
            <w:r w:rsidRPr="003C45C9">
              <w:rPr>
                <w:rFonts w:eastAsia="Calibri"/>
                <w:sz w:val="24"/>
                <w:szCs w:val="24"/>
              </w:rPr>
              <w:t>Додавання нової посади</w:t>
            </w:r>
          </w:p>
        </w:tc>
        <w:tc>
          <w:tcPr>
            <w:tcW w:w="2720" w:type="dxa"/>
          </w:tcPr>
          <w:p w14:paraId="4BE34BA9"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3F8692E4" w14:textId="77777777" w:rsidTr="00E953DC">
        <w:trPr>
          <w:jc w:val="center"/>
        </w:trPr>
        <w:tc>
          <w:tcPr>
            <w:tcW w:w="1065" w:type="dxa"/>
          </w:tcPr>
          <w:p w14:paraId="7AD612B5" w14:textId="77777777" w:rsidR="00D0769B" w:rsidRPr="003C45C9" w:rsidRDefault="00D0769B" w:rsidP="00E953DC">
            <w:pPr>
              <w:jc w:val="center"/>
              <w:rPr>
                <w:rFonts w:eastAsia="Calibri"/>
                <w:sz w:val="24"/>
                <w:szCs w:val="24"/>
              </w:rPr>
            </w:pPr>
            <w:r w:rsidRPr="003C45C9">
              <w:rPr>
                <w:rFonts w:eastAsia="Calibri"/>
                <w:sz w:val="24"/>
                <w:szCs w:val="24"/>
              </w:rPr>
              <w:t>5.</w:t>
            </w:r>
          </w:p>
        </w:tc>
        <w:tc>
          <w:tcPr>
            <w:tcW w:w="4952" w:type="dxa"/>
          </w:tcPr>
          <w:p w14:paraId="0198AA1C" w14:textId="77777777" w:rsidR="00D0769B" w:rsidRPr="003C45C9" w:rsidRDefault="00D0769B" w:rsidP="00E953DC">
            <w:pPr>
              <w:jc w:val="left"/>
              <w:rPr>
                <w:rFonts w:eastAsia="Calibri"/>
                <w:sz w:val="24"/>
                <w:szCs w:val="24"/>
              </w:rPr>
            </w:pPr>
            <w:r w:rsidRPr="003C45C9">
              <w:rPr>
                <w:rFonts w:eastAsia="Calibri"/>
                <w:sz w:val="24"/>
                <w:szCs w:val="24"/>
              </w:rPr>
              <w:t>Перегляд списку посад</w:t>
            </w:r>
          </w:p>
        </w:tc>
        <w:tc>
          <w:tcPr>
            <w:tcW w:w="2720" w:type="dxa"/>
          </w:tcPr>
          <w:p w14:paraId="58C2AD7E"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D47636A" w14:textId="77777777" w:rsidTr="00E953DC">
        <w:trPr>
          <w:jc w:val="center"/>
        </w:trPr>
        <w:tc>
          <w:tcPr>
            <w:tcW w:w="1065" w:type="dxa"/>
          </w:tcPr>
          <w:p w14:paraId="28BE0B26" w14:textId="77777777" w:rsidR="00D0769B" w:rsidRPr="003C45C9" w:rsidRDefault="00D0769B" w:rsidP="00E953DC">
            <w:pPr>
              <w:jc w:val="center"/>
              <w:rPr>
                <w:rFonts w:eastAsia="Calibri"/>
                <w:sz w:val="24"/>
                <w:szCs w:val="24"/>
              </w:rPr>
            </w:pPr>
            <w:r w:rsidRPr="003C45C9">
              <w:rPr>
                <w:rFonts w:eastAsia="Calibri"/>
                <w:sz w:val="24"/>
                <w:szCs w:val="24"/>
              </w:rPr>
              <w:t>6.</w:t>
            </w:r>
          </w:p>
        </w:tc>
        <w:tc>
          <w:tcPr>
            <w:tcW w:w="4952" w:type="dxa"/>
          </w:tcPr>
          <w:p w14:paraId="1DBE6DE0" w14:textId="77777777" w:rsidR="00D0769B" w:rsidRPr="003C45C9" w:rsidRDefault="00D0769B" w:rsidP="00D0769B">
            <w:pPr>
              <w:jc w:val="left"/>
              <w:rPr>
                <w:rFonts w:eastAsia="Calibri"/>
                <w:sz w:val="24"/>
                <w:szCs w:val="24"/>
              </w:rPr>
            </w:pPr>
            <w:r w:rsidRPr="003C45C9">
              <w:rPr>
                <w:rFonts w:eastAsia="Calibri"/>
                <w:sz w:val="24"/>
                <w:szCs w:val="24"/>
              </w:rPr>
              <w:t xml:space="preserve">Сформувати список </w:t>
            </w:r>
            <w:r>
              <w:rPr>
                <w:rFonts w:eastAsia="Calibri"/>
                <w:sz w:val="24"/>
                <w:szCs w:val="24"/>
              </w:rPr>
              <w:t>працівників за посадою</w:t>
            </w:r>
          </w:p>
        </w:tc>
        <w:tc>
          <w:tcPr>
            <w:tcW w:w="2720" w:type="dxa"/>
          </w:tcPr>
          <w:p w14:paraId="2D89DF47"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апит</w:t>
            </w:r>
            <w:r>
              <w:rPr>
                <w:rFonts w:eastAsia="Calibri"/>
                <w:sz w:val="24"/>
                <w:szCs w:val="24"/>
              </w:rPr>
              <w:t xml:space="preserve"> + звіт</w:t>
            </w:r>
          </w:p>
        </w:tc>
      </w:tr>
    </w:tbl>
    <w:p w14:paraId="56BD8AF6" w14:textId="77777777" w:rsidR="00D0769B" w:rsidRDefault="00D0769B" w:rsidP="004029E7">
      <w:pPr>
        <w:ind w:firstLine="851"/>
      </w:pPr>
    </w:p>
    <w:p w14:paraId="4088D4B6" w14:textId="77777777" w:rsidR="00D0769B" w:rsidRPr="003C45C9" w:rsidRDefault="00D0769B" w:rsidP="00D0769B">
      <w:pPr>
        <w:ind w:firstLine="851"/>
      </w:pPr>
      <w:r w:rsidRPr="003C45C9">
        <w:t xml:space="preserve">Основними функціональними формами, що викликаються з головної форми, є форми роботи </w:t>
      </w:r>
      <w:r>
        <w:t>картками страв, стравами, складовими, інгрідієнтами, поставками, постачальниками, ревізіями, працівниками.</w:t>
      </w:r>
    </w:p>
    <w:p w14:paraId="5C551FAF" w14:textId="77777777" w:rsidR="00D0769B" w:rsidRDefault="00D0769B" w:rsidP="00D0769B">
      <w:pPr>
        <w:ind w:firstLine="851"/>
      </w:pPr>
      <w:r w:rsidRPr="003C45C9">
        <w:t>Таким чином, для функціонування автоматизовано</w:t>
      </w:r>
      <w:r>
        <w:t>го</w:t>
      </w:r>
      <w:r w:rsidRPr="003C45C9">
        <w:t xml:space="preserve"> </w:t>
      </w:r>
      <w:r>
        <w:t>робочого</w:t>
      </w:r>
      <w:r w:rsidRPr="003C45C9">
        <w:t xml:space="preserve"> </w:t>
      </w:r>
      <w:r>
        <w:t>місця</w:t>
      </w:r>
      <w:r w:rsidRPr="003C45C9">
        <w:t xml:space="preserve"> треба розробити компоненти Microsоft </w:t>
      </w:r>
      <w:r>
        <w:rPr>
          <w:lang w:val="en-US"/>
        </w:rPr>
        <w:t>SQL</w:t>
      </w:r>
      <w:r w:rsidRPr="00D0769B">
        <w:rPr>
          <w:lang w:val="ru-RU"/>
        </w:rPr>
        <w:t xml:space="preserve"> </w:t>
      </w:r>
      <w:r>
        <w:rPr>
          <w:lang w:val="en-US"/>
        </w:rPr>
        <w:t>Server</w:t>
      </w:r>
      <w:r w:rsidRPr="003C45C9">
        <w:t xml:space="preserve"> у визначеному обсязі.</w:t>
      </w:r>
    </w:p>
    <w:p w14:paraId="48AD670C" w14:textId="77777777" w:rsidR="00F9590F" w:rsidRDefault="004F3198" w:rsidP="00D0769B">
      <w:pPr>
        <w:ind w:firstLine="851"/>
      </w:pPr>
      <w:r w:rsidRPr="004F3198">
        <w:rPr>
          <w:lang w:val="ru-RU"/>
        </w:rPr>
        <w:t>Для розробки застосунку розроблено д</w:t>
      </w:r>
      <w:r w:rsidRPr="004F3198">
        <w:t>іаграму класів – рисунок 3.1.</w:t>
      </w:r>
    </w:p>
    <w:p w14:paraId="3F571578" w14:textId="77777777" w:rsidR="004F3198" w:rsidRDefault="004F3198" w:rsidP="00D0769B">
      <w:pPr>
        <w:ind w:firstLine="851"/>
      </w:pPr>
    </w:p>
    <w:p w14:paraId="0ADF7BD5" w14:textId="77777777" w:rsidR="004F3198" w:rsidRDefault="004F3198" w:rsidP="004F3198">
      <w:pPr>
        <w:jc w:val="center"/>
        <w:rPr>
          <w:color w:val="FF0000"/>
        </w:rPr>
      </w:pPr>
      <w:r w:rsidRPr="004F3198">
        <w:rPr>
          <w:noProof/>
          <w:color w:val="FF0000"/>
          <w:lang w:val="en-US" w:eastAsia="en-US"/>
        </w:rPr>
        <w:drawing>
          <wp:inline distT="0" distB="0" distL="0" distR="0" wp14:anchorId="6CBDDFAC" wp14:editId="4B3AA99E">
            <wp:extent cx="6120765" cy="4101465"/>
            <wp:effectExtent l="0" t="0" r="0" b="0"/>
            <wp:docPr id="6"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87"/>
                    <a:stretch>
                      <a:fillRect/>
                    </a:stretch>
                  </pic:blipFill>
                  <pic:spPr>
                    <a:xfrm>
                      <a:off x="0" y="0"/>
                      <a:ext cx="6120765" cy="4101465"/>
                    </a:xfrm>
                    <a:prstGeom prst="rect">
                      <a:avLst/>
                    </a:prstGeom>
                  </pic:spPr>
                </pic:pic>
              </a:graphicData>
            </a:graphic>
          </wp:inline>
        </w:drawing>
      </w:r>
    </w:p>
    <w:p w14:paraId="3A9E48AF" w14:textId="77777777" w:rsidR="004F3198" w:rsidRDefault="004F3198" w:rsidP="004F3198">
      <w:pPr>
        <w:jc w:val="center"/>
      </w:pPr>
      <w:r w:rsidRPr="004F3198">
        <w:t>Рисунок 3.1 – Діаграма класів застосунку</w:t>
      </w:r>
    </w:p>
    <w:p w14:paraId="65574527" w14:textId="77777777" w:rsidR="004F3198" w:rsidRDefault="0073328A" w:rsidP="004F3198">
      <w:pPr>
        <w:ind w:firstLine="851"/>
      </w:pPr>
      <w:r>
        <w:rPr>
          <w:lang w:val="en-US"/>
        </w:rPr>
        <w:lastRenderedPageBreak/>
        <w:t>ComponentCreationForm</w:t>
      </w:r>
      <w:r w:rsidRPr="0073328A">
        <w:t xml:space="preserve"> – </w:t>
      </w:r>
      <w:r>
        <w:t xml:space="preserve">клас, який наслідує клас </w:t>
      </w:r>
      <w:r>
        <w:rPr>
          <w:lang w:val="en-US"/>
        </w:rPr>
        <w:t>Form</w:t>
      </w:r>
      <w:r>
        <w:t xml:space="preserve"> та служить для додавання у БД компонентів за допомогою графічного інтерфейсу.</w:t>
      </w:r>
    </w:p>
    <w:p w14:paraId="6004D25E" w14:textId="77777777" w:rsidR="0073328A" w:rsidRPr="0073328A" w:rsidRDefault="0073328A" w:rsidP="004F3198">
      <w:pPr>
        <w:ind w:firstLine="851"/>
      </w:pPr>
      <w:r>
        <w:rPr>
          <w:lang w:val="en-US"/>
        </w:rPr>
        <w:t>ComponentViewForm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компонентів з БД на форму за допомогою </w:t>
      </w:r>
      <w:r>
        <w:rPr>
          <w:lang w:val="en-US"/>
        </w:rPr>
        <w:t>DataGridView</w:t>
      </w:r>
      <w:r w:rsidRPr="0073328A">
        <w:t>.</w:t>
      </w:r>
    </w:p>
    <w:p w14:paraId="34073AE3" w14:textId="77777777" w:rsidR="0073328A" w:rsidRDefault="0073328A" w:rsidP="0073328A">
      <w:pPr>
        <w:ind w:firstLine="851"/>
      </w:pPr>
      <w:r>
        <w:rPr>
          <w:lang w:val="en-US"/>
        </w:rPr>
        <w:t>DeliverersCreationForm</w:t>
      </w:r>
      <w:r w:rsidRPr="0073328A">
        <w:t xml:space="preserve"> – </w:t>
      </w:r>
      <w:r>
        <w:t xml:space="preserve">клас, який наслідує клас </w:t>
      </w:r>
      <w:r>
        <w:rPr>
          <w:lang w:val="en-US"/>
        </w:rPr>
        <w:t>Form</w:t>
      </w:r>
      <w:r>
        <w:t xml:space="preserve"> та служить для додавання у БД </w:t>
      </w:r>
      <w:r w:rsidRPr="0073328A">
        <w:t>постачальників</w:t>
      </w:r>
      <w:r>
        <w:t xml:space="preserve"> за допомогою графічного інтерфейсу.</w:t>
      </w:r>
    </w:p>
    <w:p w14:paraId="146AEF08" w14:textId="77777777" w:rsidR="0073328A" w:rsidRPr="0073328A" w:rsidRDefault="0073328A" w:rsidP="0073328A">
      <w:pPr>
        <w:ind w:firstLine="851"/>
      </w:pPr>
      <w:r>
        <w:rPr>
          <w:lang w:val="en-US"/>
        </w:rPr>
        <w:t>DeliverersViewForm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постачальників з БД на форму за допомогою </w:t>
      </w:r>
      <w:r>
        <w:rPr>
          <w:lang w:val="en-US"/>
        </w:rPr>
        <w:t>DataGridView</w:t>
      </w:r>
      <w:r w:rsidRPr="0073328A">
        <w:t>.</w:t>
      </w:r>
    </w:p>
    <w:p w14:paraId="6560D434" w14:textId="77777777" w:rsidR="0073328A" w:rsidRDefault="0073328A" w:rsidP="0073328A">
      <w:pPr>
        <w:ind w:firstLine="851"/>
      </w:pPr>
      <w:r>
        <w:rPr>
          <w:lang w:val="en-US"/>
        </w:rPr>
        <w:t>DeliveryCreationForm</w:t>
      </w:r>
      <w:r w:rsidRPr="0073328A">
        <w:t xml:space="preserve"> – </w:t>
      </w:r>
      <w:r>
        <w:t xml:space="preserve">клас, який наслідує клас </w:t>
      </w:r>
      <w:r>
        <w:rPr>
          <w:lang w:val="en-US"/>
        </w:rPr>
        <w:t>Form</w:t>
      </w:r>
      <w:r>
        <w:t xml:space="preserve"> та служить для додавання у БД поставок за допомогою графічного інтерфейсу.</w:t>
      </w:r>
    </w:p>
    <w:p w14:paraId="4EB9C7F9" w14:textId="77777777" w:rsidR="0073328A" w:rsidRPr="0073328A" w:rsidRDefault="0073328A" w:rsidP="0073328A">
      <w:pPr>
        <w:ind w:firstLine="851"/>
      </w:pPr>
      <w:r>
        <w:rPr>
          <w:lang w:val="en-US"/>
        </w:rPr>
        <w:t>DeliveriesViewForm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Pr="0073328A">
        <w:rPr>
          <w:lang w:val="ru-RU"/>
        </w:rPr>
        <w:t>поставок</w:t>
      </w:r>
      <w:r>
        <w:t xml:space="preserve"> з БД на форму за допомогою </w:t>
      </w:r>
      <w:r>
        <w:rPr>
          <w:lang w:val="en-US"/>
        </w:rPr>
        <w:t>DataGridView</w:t>
      </w:r>
      <w:r w:rsidRPr="0073328A">
        <w:t>.</w:t>
      </w:r>
    </w:p>
    <w:p w14:paraId="483989AD" w14:textId="77777777" w:rsidR="0073328A" w:rsidRDefault="0073328A" w:rsidP="0073328A">
      <w:pPr>
        <w:ind w:firstLine="851"/>
      </w:pPr>
      <w:r>
        <w:rPr>
          <w:lang w:val="en-US"/>
        </w:rPr>
        <w:t>EmployeeCreationForm</w:t>
      </w:r>
      <w:r w:rsidRPr="0073328A">
        <w:t xml:space="preserve"> – </w:t>
      </w:r>
      <w:r>
        <w:t xml:space="preserve">клас, який наслідує клас </w:t>
      </w:r>
      <w:r>
        <w:rPr>
          <w:lang w:val="en-US"/>
        </w:rPr>
        <w:t>Form</w:t>
      </w:r>
      <w:r>
        <w:t xml:space="preserve"> та служить для додавання у БД працівників за допомогою графічного інтерфейсу.</w:t>
      </w:r>
    </w:p>
    <w:p w14:paraId="6263931A" w14:textId="77777777" w:rsidR="0073328A" w:rsidRPr="0073328A" w:rsidRDefault="0073328A" w:rsidP="0073328A">
      <w:pPr>
        <w:ind w:firstLine="851"/>
      </w:pPr>
      <w:r>
        <w:rPr>
          <w:lang w:val="en-US"/>
        </w:rPr>
        <w:t>EmployeeViewForm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 БД на форму за допомогою </w:t>
      </w:r>
      <w:r>
        <w:rPr>
          <w:lang w:val="en-US"/>
        </w:rPr>
        <w:t>DataGridView</w:t>
      </w:r>
      <w:r w:rsidRPr="0073328A">
        <w:t>.</w:t>
      </w:r>
    </w:p>
    <w:p w14:paraId="210F43CF" w14:textId="77777777" w:rsidR="0073328A" w:rsidRPr="0073328A" w:rsidRDefault="0073328A" w:rsidP="004F3198">
      <w:pPr>
        <w:ind w:firstLine="851"/>
        <w:rPr>
          <w:lang w:val="ru-RU"/>
        </w:rPr>
      </w:pPr>
      <w:r>
        <w:rPr>
          <w:lang w:val="en-US"/>
        </w:rPr>
        <w:t>EmployeePositionGenerateList</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за посадами з БД на форму за допомогою </w:t>
      </w:r>
      <w:r>
        <w:rPr>
          <w:lang w:val="en-US"/>
        </w:rPr>
        <w:t>DataGridView</w:t>
      </w:r>
    </w:p>
    <w:p w14:paraId="61A91D3C" w14:textId="77777777" w:rsidR="0073328A" w:rsidRPr="0073328A" w:rsidRDefault="0073328A" w:rsidP="004F3198">
      <w:pPr>
        <w:ind w:firstLine="851"/>
      </w:pPr>
      <w:r>
        <w:rPr>
          <w:lang w:val="en-US"/>
        </w:rPr>
        <w:t>Form</w:t>
      </w:r>
      <w:r w:rsidRPr="0073328A">
        <w:rPr>
          <w:lang w:val="ru-RU"/>
        </w:rPr>
        <w:t xml:space="preserve">1 </w:t>
      </w:r>
      <w:r>
        <w:t xml:space="preserve">– клас, який наслідує клас </w:t>
      </w:r>
      <w:r>
        <w:rPr>
          <w:lang w:val="en-US"/>
        </w:rPr>
        <w:t>Form</w:t>
      </w:r>
      <w:r w:rsidRPr="0073328A">
        <w:rPr>
          <w:lang w:val="ru-RU"/>
        </w:rPr>
        <w:t xml:space="preserve"> </w:t>
      </w:r>
      <w:r>
        <w:t>та служить для авторизації користувача у системі.</w:t>
      </w:r>
    </w:p>
    <w:p w14:paraId="2FD37A1D" w14:textId="77777777" w:rsidR="0073328A" w:rsidRDefault="0073328A" w:rsidP="0073328A">
      <w:pPr>
        <w:ind w:firstLine="851"/>
      </w:pPr>
      <w:r>
        <w:rPr>
          <w:lang w:val="en-US"/>
        </w:rPr>
        <w:t>GroupCreationForm</w:t>
      </w:r>
      <w:r w:rsidRPr="0073328A">
        <w:t xml:space="preserve"> – </w:t>
      </w:r>
      <w:r>
        <w:t xml:space="preserve">клас, який наслідує клас </w:t>
      </w:r>
      <w:r>
        <w:rPr>
          <w:lang w:val="en-US"/>
        </w:rPr>
        <w:t>Form</w:t>
      </w:r>
      <w:r>
        <w:t xml:space="preserve"> та служить для додавання у БД партій за допомогою графічного інтерфейсу.</w:t>
      </w:r>
    </w:p>
    <w:p w14:paraId="5F0072EA" w14:textId="77777777" w:rsidR="0073328A" w:rsidRPr="0073328A" w:rsidRDefault="0073328A" w:rsidP="0073328A">
      <w:pPr>
        <w:ind w:firstLine="851"/>
      </w:pPr>
      <w:r>
        <w:rPr>
          <w:lang w:val="en-US"/>
        </w:rPr>
        <w:t>GroupViewForm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партій з БД на форму за допомогою </w:t>
      </w:r>
      <w:r>
        <w:rPr>
          <w:lang w:val="en-US"/>
        </w:rPr>
        <w:t>DataGridView</w:t>
      </w:r>
      <w:r w:rsidRPr="0073328A">
        <w:t>.</w:t>
      </w:r>
    </w:p>
    <w:p w14:paraId="2F4566AE" w14:textId="77777777" w:rsidR="0073328A" w:rsidRDefault="0073328A" w:rsidP="0073328A">
      <w:pPr>
        <w:ind w:firstLine="851"/>
      </w:pPr>
      <w:r>
        <w:rPr>
          <w:lang w:val="en-US"/>
        </w:rPr>
        <w:t>IngridientCreationForm</w:t>
      </w:r>
      <w:r w:rsidRPr="0073328A">
        <w:t xml:space="preserve"> – </w:t>
      </w:r>
      <w:r>
        <w:t xml:space="preserve">клас, який наслідує клас </w:t>
      </w:r>
      <w:r>
        <w:rPr>
          <w:lang w:val="en-US"/>
        </w:rPr>
        <w:t>Form</w:t>
      </w:r>
      <w:r>
        <w:t xml:space="preserve"> та служить для додавання у БД інгрідієнтів за допомогою графічного інтерфейсу.</w:t>
      </w:r>
    </w:p>
    <w:p w14:paraId="1480FBBA" w14:textId="77777777" w:rsidR="0073328A" w:rsidRPr="0073328A" w:rsidRDefault="0073328A" w:rsidP="0073328A">
      <w:pPr>
        <w:ind w:firstLine="851"/>
      </w:pPr>
      <w:r>
        <w:rPr>
          <w:lang w:val="en-US"/>
        </w:rPr>
        <w:lastRenderedPageBreak/>
        <w:t>IngridientViewForm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інгрідієнтів з БД на форму за допомогою </w:t>
      </w:r>
      <w:r>
        <w:rPr>
          <w:lang w:val="en-US"/>
        </w:rPr>
        <w:t>DataGridView</w:t>
      </w:r>
      <w:r w:rsidRPr="0073328A">
        <w:t>.</w:t>
      </w:r>
    </w:p>
    <w:p w14:paraId="3345D23B" w14:textId="77777777" w:rsidR="00D0769B" w:rsidRDefault="0073328A" w:rsidP="004029E7">
      <w:pPr>
        <w:ind w:firstLine="851"/>
      </w:pPr>
      <w:r>
        <w:rPr>
          <w:lang w:val="en-US"/>
        </w:rPr>
        <w:t>MainMenuForm</w:t>
      </w:r>
      <w:r w:rsidRPr="0073328A">
        <w:t xml:space="preserve"> – </w:t>
      </w:r>
      <w:r>
        <w:t xml:space="preserve">клас, який наслідує клас </w:t>
      </w:r>
      <w:r>
        <w:rPr>
          <w:lang w:val="en-US"/>
        </w:rPr>
        <w:t>Form</w:t>
      </w:r>
      <w:r w:rsidRPr="0073328A">
        <w:t xml:space="preserve"> </w:t>
      </w:r>
      <w:r>
        <w:t>та служить для відображення основних елементів інтерфейсу системи за допомого</w:t>
      </w:r>
      <w:r w:rsidRPr="0073328A">
        <w:t xml:space="preserve"> </w:t>
      </w:r>
      <w:r>
        <w:rPr>
          <w:lang w:val="en-US"/>
        </w:rPr>
        <w:t>groupBox</w:t>
      </w:r>
      <w:r w:rsidRPr="0073328A">
        <w:t xml:space="preserve">, </w:t>
      </w:r>
      <w:r>
        <w:rPr>
          <w:lang w:val="en-US"/>
        </w:rPr>
        <w:t>button</w:t>
      </w:r>
      <w:r w:rsidRPr="0073328A">
        <w:t xml:space="preserve">, </w:t>
      </w:r>
      <w:r>
        <w:rPr>
          <w:lang w:val="en-US"/>
        </w:rPr>
        <w:t>label</w:t>
      </w:r>
      <w:r w:rsidRPr="0073328A">
        <w:t xml:space="preserve">, </w:t>
      </w:r>
      <w:r>
        <w:rPr>
          <w:lang w:val="en-US"/>
        </w:rPr>
        <w:t>tabControl</w:t>
      </w:r>
      <w:r w:rsidRPr="0073328A">
        <w:t>.</w:t>
      </w:r>
    </w:p>
    <w:p w14:paraId="189EFC19" w14:textId="77777777" w:rsidR="0073328A" w:rsidRDefault="0073328A" w:rsidP="0073328A">
      <w:pPr>
        <w:ind w:firstLine="851"/>
      </w:pPr>
      <w:r>
        <w:rPr>
          <w:lang w:val="en-US"/>
        </w:rPr>
        <w:t>MealCardCreationForm</w:t>
      </w:r>
      <w:r w:rsidRPr="0073328A">
        <w:t xml:space="preserve"> – </w:t>
      </w:r>
      <w:r>
        <w:t xml:space="preserve">клас, який наслідує клас </w:t>
      </w:r>
      <w:r>
        <w:rPr>
          <w:lang w:val="en-US"/>
        </w:rPr>
        <w:t>Form</w:t>
      </w:r>
      <w:r>
        <w:t xml:space="preserve"> та служить для додавання у БД карток страв за допомогою графічного інтерфейсу.</w:t>
      </w:r>
    </w:p>
    <w:p w14:paraId="263A1CAE" w14:textId="77777777" w:rsidR="0073328A" w:rsidRPr="0073328A" w:rsidRDefault="0073328A" w:rsidP="0073328A">
      <w:pPr>
        <w:ind w:firstLine="851"/>
      </w:pPr>
      <w:r>
        <w:rPr>
          <w:lang w:val="en-US"/>
        </w:rPr>
        <w:t>MealCardViewForm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003647CB">
        <w:t>карток страв</w:t>
      </w:r>
      <w:r>
        <w:t xml:space="preserve"> з БД на форму за допомогою </w:t>
      </w:r>
      <w:r>
        <w:rPr>
          <w:lang w:val="en-US"/>
        </w:rPr>
        <w:t>DataGridView</w:t>
      </w:r>
      <w:r w:rsidRPr="0073328A">
        <w:t>.</w:t>
      </w:r>
    </w:p>
    <w:p w14:paraId="1E6B11A2" w14:textId="77777777" w:rsidR="003647CB" w:rsidRDefault="003647CB" w:rsidP="003647CB">
      <w:pPr>
        <w:ind w:firstLine="851"/>
      </w:pPr>
      <w:r>
        <w:rPr>
          <w:lang w:val="en-US"/>
        </w:rPr>
        <w:t>MealCreationForm</w:t>
      </w:r>
      <w:r w:rsidRPr="0073328A">
        <w:t xml:space="preserve"> – </w:t>
      </w:r>
      <w:r>
        <w:t xml:space="preserve">клас, який наслідує клас </w:t>
      </w:r>
      <w:r>
        <w:rPr>
          <w:lang w:val="en-US"/>
        </w:rPr>
        <w:t>Form</w:t>
      </w:r>
      <w:r>
        <w:t xml:space="preserve"> та служить для додавання у БД страв за допомогою графічного інтерфейсу.</w:t>
      </w:r>
    </w:p>
    <w:p w14:paraId="0C904634" w14:textId="77777777" w:rsidR="003647CB" w:rsidRPr="0073328A" w:rsidRDefault="003647CB" w:rsidP="003647CB">
      <w:pPr>
        <w:ind w:firstLine="851"/>
      </w:pPr>
      <w:r>
        <w:rPr>
          <w:lang w:val="en-US"/>
        </w:rPr>
        <w:t>MealViewForm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страв з БД на форму за допомогою </w:t>
      </w:r>
      <w:r>
        <w:rPr>
          <w:lang w:val="en-US"/>
        </w:rPr>
        <w:t>DataGridView</w:t>
      </w:r>
      <w:r w:rsidRPr="0073328A">
        <w:t>.</w:t>
      </w:r>
    </w:p>
    <w:p w14:paraId="15E1DDE8" w14:textId="77777777" w:rsidR="003647CB" w:rsidRDefault="003647CB" w:rsidP="003647CB">
      <w:pPr>
        <w:ind w:firstLine="851"/>
      </w:pPr>
      <w:r>
        <w:rPr>
          <w:lang w:val="en-US"/>
        </w:rPr>
        <w:t>PositionCreationForm</w:t>
      </w:r>
      <w:r w:rsidRPr="0073328A">
        <w:t xml:space="preserve"> – </w:t>
      </w:r>
      <w:r>
        <w:t xml:space="preserve">клас, який наслідує клас </w:t>
      </w:r>
      <w:r>
        <w:rPr>
          <w:lang w:val="en-US"/>
        </w:rPr>
        <w:t>Form</w:t>
      </w:r>
      <w:r>
        <w:t xml:space="preserve"> та служить для додавання у БД посад працівників за допомогою графічного інтерфейсу.</w:t>
      </w:r>
    </w:p>
    <w:p w14:paraId="150ADCC8" w14:textId="77777777" w:rsidR="003647CB" w:rsidRDefault="003647CB" w:rsidP="003647CB">
      <w:pPr>
        <w:ind w:firstLine="851"/>
      </w:pPr>
      <w:r>
        <w:rPr>
          <w:lang w:val="en-US"/>
        </w:rPr>
        <w:t>PositionViewForm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посад працівників з БД на форму за допомогою </w:t>
      </w:r>
      <w:r>
        <w:rPr>
          <w:lang w:val="en-US"/>
        </w:rPr>
        <w:t>DataGridView</w:t>
      </w:r>
      <w:r w:rsidRPr="0073328A">
        <w:t>.</w:t>
      </w:r>
    </w:p>
    <w:p w14:paraId="5CC4B3C7" w14:textId="77777777" w:rsidR="003647CB" w:rsidRDefault="003647CB" w:rsidP="003647CB">
      <w:pPr>
        <w:ind w:firstLine="851"/>
      </w:pPr>
      <w:r>
        <w:rPr>
          <w:lang w:val="en-US"/>
        </w:rPr>
        <w:t>RevisionCreationForm</w:t>
      </w:r>
      <w:r w:rsidRPr="0073328A">
        <w:t xml:space="preserve"> – </w:t>
      </w:r>
      <w:r>
        <w:t xml:space="preserve">клас, який наслідує клас </w:t>
      </w:r>
      <w:r>
        <w:rPr>
          <w:lang w:val="en-US"/>
        </w:rPr>
        <w:t>Form</w:t>
      </w:r>
      <w:r>
        <w:t xml:space="preserve"> та служить для додавання у БД ревізій за допомогою графічного інтерфейсу.</w:t>
      </w:r>
    </w:p>
    <w:p w14:paraId="0131D24E" w14:textId="77777777" w:rsidR="003647CB" w:rsidRPr="0073328A" w:rsidRDefault="003647CB" w:rsidP="003647CB">
      <w:pPr>
        <w:ind w:firstLine="851"/>
      </w:pPr>
      <w:r>
        <w:rPr>
          <w:lang w:val="en-US"/>
        </w:rPr>
        <w:t>RevisionViewForm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ревізій з БД на форму за допомогою </w:t>
      </w:r>
      <w:r>
        <w:rPr>
          <w:lang w:val="en-US"/>
        </w:rPr>
        <w:t>DataGridView</w:t>
      </w:r>
      <w:r w:rsidRPr="0073328A">
        <w:t>.</w:t>
      </w:r>
    </w:p>
    <w:p w14:paraId="6F5DBB39" w14:textId="77777777" w:rsidR="003647CB" w:rsidRPr="0073328A" w:rsidRDefault="003647CB" w:rsidP="003647CB">
      <w:pPr>
        <w:ind w:firstLine="851"/>
      </w:pPr>
    </w:p>
    <w:p w14:paraId="79E45F15" w14:textId="77777777" w:rsidR="00A03C21" w:rsidRDefault="00A03C21">
      <w:pPr>
        <w:spacing w:line="240" w:lineRule="auto"/>
        <w:jc w:val="left"/>
      </w:pPr>
      <w:r>
        <w:br w:type="page"/>
      </w:r>
    </w:p>
    <w:p w14:paraId="4920AB3B" w14:textId="77777777" w:rsidR="005379A5" w:rsidRDefault="00EB1C53" w:rsidP="0091124B">
      <w:pPr>
        <w:pStyle w:val="2"/>
        <w:spacing w:line="480" w:lineRule="auto"/>
      </w:pPr>
      <w:bookmarkStart w:id="17" w:name="_Toc450815821"/>
      <w:r>
        <w:lastRenderedPageBreak/>
        <w:t>3.2</w:t>
      </w:r>
      <w:r w:rsidR="00B64400" w:rsidRPr="00423351">
        <w:rPr>
          <w:lang w:val="ru-RU"/>
        </w:rPr>
        <w:t>.</w:t>
      </w:r>
      <w:r>
        <w:t xml:space="preserve"> Розробка програмних модулів</w:t>
      </w:r>
      <w:bookmarkEnd w:id="17"/>
    </w:p>
    <w:p w14:paraId="0555C0FE" w14:textId="77777777" w:rsidR="00E6693F" w:rsidRDefault="00E6693F" w:rsidP="00F9590F">
      <w:pPr>
        <w:pStyle w:val="3"/>
      </w:pPr>
      <w:bookmarkStart w:id="18" w:name="_Toc450815822"/>
      <w:r>
        <w:t>3.</w:t>
      </w:r>
      <w:r w:rsidR="005379A5">
        <w:t>2.</w:t>
      </w:r>
      <w:r>
        <w:t>1</w:t>
      </w:r>
      <w:r w:rsidR="00B64400" w:rsidRPr="00B64400">
        <w:t>.</w:t>
      </w:r>
      <w:r>
        <w:t xml:space="preserve"> Створення таблиць для збереження даних</w:t>
      </w:r>
      <w:bookmarkEnd w:id="18"/>
    </w:p>
    <w:p w14:paraId="45D9797C" w14:textId="77777777" w:rsidR="005379A5" w:rsidRDefault="005379A5" w:rsidP="00F9590F">
      <w:pPr>
        <w:ind w:firstLine="851"/>
      </w:pPr>
    </w:p>
    <w:p w14:paraId="43166024" w14:textId="77777777" w:rsidR="005379A5" w:rsidRDefault="0086691F" w:rsidP="00E6693F">
      <w:pPr>
        <w:ind w:firstLine="851"/>
      </w:pPr>
      <w:r>
        <w:t xml:space="preserve">Для нормально функціонування застосунку було створенно БД, яка складається з </w:t>
      </w:r>
      <w:r w:rsidR="00243FED">
        <w:t xml:space="preserve">30 таблиць. Головними з них є: «Приготування 1 страви», «Страви», «Складові», «Інгрідієнти», «Ревізії», «Поставки», «Рух», «Працівники». Нижче описано поля таблиць, типи даних та їх призначення. </w:t>
      </w:r>
    </w:p>
    <w:p w14:paraId="4C73139A" w14:textId="77777777" w:rsidR="00243FED" w:rsidRDefault="00243FED" w:rsidP="00243FED">
      <w:pPr>
        <w:ind w:firstLine="851"/>
      </w:pPr>
      <w:r>
        <w:t xml:space="preserve">Таблиця «Приготування 1 страви» призначена для зберігання інформації про приготовані кухарями страви. В цій таблиці мають бути наступні </w:t>
      </w:r>
      <w:r w:rsidR="00F9590F">
        <w:br/>
      </w:r>
      <w:r w:rsidRPr="00FD20E1">
        <w:t>поля</w:t>
      </w:r>
      <w:r w:rsidR="00F9590F" w:rsidRPr="00FD20E1">
        <w:t xml:space="preserve"> (рис. 3.1, 3.2)</w:t>
      </w:r>
      <w:r w:rsidRPr="00FD20E1">
        <w:t>:</w:t>
      </w:r>
    </w:p>
    <w:p w14:paraId="75C3E291" w14:textId="77777777" w:rsidR="00243FED" w:rsidRDefault="00243FED" w:rsidP="00243FED">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76D7DCE4" w14:textId="77777777" w:rsidR="00243FED" w:rsidRDefault="00243FED" w:rsidP="00243FED">
      <w:pPr>
        <w:numPr>
          <w:ilvl w:val="5"/>
          <w:numId w:val="7"/>
        </w:numPr>
        <w:tabs>
          <w:tab w:val="clear" w:pos="4320"/>
          <w:tab w:val="num" w:pos="851"/>
        </w:tabs>
        <w:ind w:left="0" w:firstLine="851"/>
      </w:pPr>
      <w:r>
        <w:t>«Дата/час початку» – дата/час початку приготування страви.</w:t>
      </w:r>
    </w:p>
    <w:p w14:paraId="52421FB9" w14:textId="77777777" w:rsidR="00243FED" w:rsidRDefault="00243FED" w:rsidP="00243FED">
      <w:pPr>
        <w:numPr>
          <w:ilvl w:val="5"/>
          <w:numId w:val="7"/>
        </w:numPr>
        <w:tabs>
          <w:tab w:val="clear" w:pos="4320"/>
          <w:tab w:val="num" w:pos="851"/>
        </w:tabs>
        <w:ind w:left="0" w:firstLine="851"/>
      </w:pPr>
      <w:r>
        <w:t>«Дата/час завершення» – дата/час завершення приготування страви.</w:t>
      </w:r>
    </w:p>
    <w:p w14:paraId="4DC7D0A7"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Страви» – вторинний ключ для визначення страви, яку приготували.</w:t>
      </w:r>
    </w:p>
    <w:p w14:paraId="059C6559"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5BE8B02B" w14:textId="77777777" w:rsidR="00243FED" w:rsidRDefault="00243FED" w:rsidP="00243FED">
      <w:pPr>
        <w:ind w:left="851"/>
      </w:pPr>
    </w:p>
    <w:p w14:paraId="08BB3B3D" w14:textId="77777777" w:rsidR="00243FED" w:rsidRDefault="00243FED" w:rsidP="00243FED">
      <w:pPr>
        <w:jc w:val="center"/>
      </w:pPr>
      <w:r>
        <w:rPr>
          <w:noProof/>
          <w:lang w:val="en-US" w:eastAsia="en-US"/>
        </w:rPr>
        <w:drawing>
          <wp:inline distT="0" distB="0" distL="0" distR="0" wp14:anchorId="2489EE0A" wp14:editId="5A7DAEBA">
            <wp:extent cx="3676650" cy="13144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6650" cy="1314450"/>
                    </a:xfrm>
                    <a:prstGeom prst="rect">
                      <a:avLst/>
                    </a:prstGeom>
                  </pic:spPr>
                </pic:pic>
              </a:graphicData>
            </a:graphic>
          </wp:inline>
        </w:drawing>
      </w:r>
    </w:p>
    <w:p w14:paraId="11DC4FEE" w14:textId="77777777" w:rsidR="00243FED" w:rsidRDefault="00F9590F" w:rsidP="00243FED">
      <w:pPr>
        <w:jc w:val="center"/>
      </w:pPr>
      <w:r>
        <w:rPr>
          <w:lang w:val="ru-RU"/>
        </w:rPr>
        <w:t>Рисунок 3.1</w:t>
      </w:r>
      <w:r w:rsidR="00243FED">
        <w:rPr>
          <w:lang w:val="ru-RU"/>
        </w:rPr>
        <w:t xml:space="preserve"> – Типи даних таблиц</w:t>
      </w:r>
      <w:r w:rsidR="00243FED">
        <w:t>і «Приготування 1 страви»</w:t>
      </w:r>
    </w:p>
    <w:p w14:paraId="4BF31CDA" w14:textId="77777777" w:rsidR="00243FED" w:rsidRDefault="00243FED" w:rsidP="00243FED">
      <w:pPr>
        <w:jc w:val="center"/>
      </w:pPr>
    </w:p>
    <w:p w14:paraId="48A6A44C" w14:textId="77777777" w:rsidR="00243FED" w:rsidRDefault="00243FED" w:rsidP="00243FED">
      <w:pPr>
        <w:jc w:val="center"/>
      </w:pPr>
      <w:r>
        <w:rPr>
          <w:noProof/>
          <w:lang w:val="en-US" w:eastAsia="en-US"/>
        </w:rPr>
        <w:lastRenderedPageBreak/>
        <w:drawing>
          <wp:inline distT="0" distB="0" distL="0" distR="0" wp14:anchorId="22A4FF25" wp14:editId="2EDD05A9">
            <wp:extent cx="5267325" cy="222885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67325" cy="2228850"/>
                    </a:xfrm>
                    <a:prstGeom prst="rect">
                      <a:avLst/>
                    </a:prstGeom>
                  </pic:spPr>
                </pic:pic>
              </a:graphicData>
            </a:graphic>
          </wp:inline>
        </w:drawing>
      </w:r>
    </w:p>
    <w:p w14:paraId="3BF9CDED" w14:textId="77777777" w:rsidR="00243FED" w:rsidRDefault="00243FED" w:rsidP="00243FED">
      <w:pPr>
        <w:jc w:val="center"/>
      </w:pPr>
      <w:r>
        <w:t>Рисунок 3.2 – Таблиця «Приготування 1 страви»</w:t>
      </w:r>
    </w:p>
    <w:p w14:paraId="795DE086" w14:textId="77777777" w:rsidR="00243FED" w:rsidRPr="00243FED" w:rsidRDefault="00243FED" w:rsidP="00243FED">
      <w:pPr>
        <w:jc w:val="center"/>
      </w:pPr>
    </w:p>
    <w:p w14:paraId="217B764F" w14:textId="77777777" w:rsidR="00243FED" w:rsidRDefault="00243FED" w:rsidP="00243FED">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r w:rsidR="00A03C21">
        <w:t xml:space="preserve"> </w:t>
      </w:r>
      <w:r w:rsidR="00FD20E1" w:rsidRPr="00FD20E1">
        <w:t>(рис. 3.</w:t>
      </w:r>
      <w:r w:rsidR="00FD20E1">
        <w:rPr>
          <w:lang w:val="ru-RU"/>
        </w:rPr>
        <w:t>3</w:t>
      </w:r>
      <w:r w:rsidR="00FD20E1" w:rsidRPr="00FD20E1">
        <w:t>, 3.</w:t>
      </w:r>
      <w:r w:rsidR="00FD20E1">
        <w:rPr>
          <w:lang w:val="ru-RU"/>
        </w:rPr>
        <w:t>4</w:t>
      </w:r>
      <w:r w:rsidR="00FD20E1" w:rsidRPr="00FD20E1">
        <w:t>):</w:t>
      </w:r>
    </w:p>
    <w:p w14:paraId="18767178" w14:textId="77777777" w:rsidR="00243FED" w:rsidRDefault="00243FED" w:rsidP="00243FED">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12EBC7FC" w14:textId="77777777" w:rsidR="00243FED" w:rsidRDefault="00243FED" w:rsidP="00243FED">
      <w:pPr>
        <w:numPr>
          <w:ilvl w:val="5"/>
          <w:numId w:val="7"/>
        </w:numPr>
        <w:tabs>
          <w:tab w:val="clear" w:pos="4320"/>
        </w:tabs>
        <w:ind w:left="0" w:firstLine="851"/>
      </w:pPr>
      <w:r>
        <w:t>«Назва страви» – назва страви.</w:t>
      </w:r>
    </w:p>
    <w:p w14:paraId="7A63DBA5" w14:textId="77777777" w:rsidR="00243FED" w:rsidRDefault="00243FED" w:rsidP="00243FED">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 типу страви.</w:t>
      </w:r>
    </w:p>
    <w:p w14:paraId="63EE459F" w14:textId="77777777" w:rsidR="00243FED" w:rsidRDefault="00243FED" w:rsidP="00243FED">
      <w:pPr>
        <w:numPr>
          <w:ilvl w:val="5"/>
          <w:numId w:val="7"/>
        </w:numPr>
        <w:tabs>
          <w:tab w:val="clear" w:pos="4320"/>
        </w:tabs>
        <w:ind w:left="0" w:firstLine="851"/>
      </w:pPr>
      <w:r>
        <w:t>«Маса страви» – маса страви.</w:t>
      </w:r>
    </w:p>
    <w:p w14:paraId="46F1C831" w14:textId="77777777" w:rsidR="00243FED" w:rsidRDefault="00243FED" w:rsidP="00243FED">
      <w:pPr>
        <w:numPr>
          <w:ilvl w:val="5"/>
          <w:numId w:val="7"/>
        </w:numPr>
        <w:tabs>
          <w:tab w:val="clear" w:pos="4320"/>
        </w:tabs>
        <w:ind w:left="0" w:firstLine="851"/>
      </w:pPr>
      <w:r>
        <w:t>«Ціна за 1од» – ціна страви за 1 одиницю.</w:t>
      </w:r>
    </w:p>
    <w:p w14:paraId="4499DB10" w14:textId="77777777" w:rsidR="00243FED" w:rsidRDefault="00243FED" w:rsidP="00243FED">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5D75D7CB" w14:textId="77777777" w:rsidR="00243FED" w:rsidRDefault="00243FED" w:rsidP="00243FED">
      <w:pPr>
        <w:numPr>
          <w:ilvl w:val="5"/>
          <w:numId w:val="7"/>
        </w:numPr>
        <w:tabs>
          <w:tab w:val="clear" w:pos="4320"/>
        </w:tabs>
        <w:ind w:left="0" w:firstLine="851"/>
      </w:pPr>
      <w:r>
        <w:t>«Рецепт» – рецепт для приготування страви.</w:t>
      </w:r>
    </w:p>
    <w:p w14:paraId="0CE45E91" w14:textId="77777777" w:rsidR="003A0BDA" w:rsidRDefault="003A0BDA" w:rsidP="003A0BDA">
      <w:pPr>
        <w:ind w:left="851"/>
      </w:pPr>
    </w:p>
    <w:p w14:paraId="300C8FA8" w14:textId="77777777" w:rsidR="003A0BDA" w:rsidRDefault="003A0BDA" w:rsidP="003A0BDA">
      <w:pPr>
        <w:ind w:left="851"/>
        <w:jc w:val="center"/>
      </w:pPr>
      <w:r>
        <w:rPr>
          <w:noProof/>
          <w:lang w:val="en-US" w:eastAsia="en-US"/>
        </w:rPr>
        <w:drawing>
          <wp:inline distT="0" distB="0" distL="0" distR="0" wp14:anchorId="702EE85A" wp14:editId="5294BB3B">
            <wp:extent cx="3157491" cy="1676400"/>
            <wp:effectExtent l="0" t="0" r="508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60316" cy="1677900"/>
                    </a:xfrm>
                    <a:prstGeom prst="rect">
                      <a:avLst/>
                    </a:prstGeom>
                  </pic:spPr>
                </pic:pic>
              </a:graphicData>
            </a:graphic>
          </wp:inline>
        </w:drawing>
      </w:r>
    </w:p>
    <w:p w14:paraId="6CEFF599" w14:textId="77777777" w:rsidR="003A0BDA" w:rsidRDefault="003A0BDA" w:rsidP="003A0BDA">
      <w:pPr>
        <w:ind w:left="851"/>
        <w:jc w:val="center"/>
      </w:pPr>
      <w:r>
        <w:t>Рисунок 3.3 – Типи даних таблиці «Страви»</w:t>
      </w:r>
    </w:p>
    <w:p w14:paraId="4CADD90E" w14:textId="77777777" w:rsidR="003A0BDA" w:rsidRDefault="003A0BDA" w:rsidP="003A0BDA">
      <w:pPr>
        <w:ind w:left="851"/>
        <w:jc w:val="center"/>
      </w:pPr>
    </w:p>
    <w:p w14:paraId="446CCC45" w14:textId="77777777" w:rsidR="003A0BDA" w:rsidRDefault="003A0BDA" w:rsidP="003A0BDA">
      <w:pPr>
        <w:ind w:left="851"/>
        <w:jc w:val="center"/>
      </w:pPr>
      <w:r>
        <w:rPr>
          <w:noProof/>
          <w:lang w:val="en-US" w:eastAsia="en-US"/>
        </w:rPr>
        <w:drawing>
          <wp:inline distT="0" distB="0" distL="0" distR="0" wp14:anchorId="2EDFAE10" wp14:editId="5625574E">
            <wp:extent cx="5553075" cy="40100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53075" cy="4010025"/>
                    </a:xfrm>
                    <a:prstGeom prst="rect">
                      <a:avLst/>
                    </a:prstGeom>
                  </pic:spPr>
                </pic:pic>
              </a:graphicData>
            </a:graphic>
          </wp:inline>
        </w:drawing>
      </w:r>
    </w:p>
    <w:p w14:paraId="1CE55945" w14:textId="77777777" w:rsidR="003A0BDA" w:rsidRDefault="003A0BDA" w:rsidP="003A0BDA">
      <w:pPr>
        <w:ind w:left="851"/>
        <w:jc w:val="center"/>
      </w:pPr>
      <w:r>
        <w:t>Рисунок 3.4 – Таблиця «Страви»</w:t>
      </w:r>
    </w:p>
    <w:p w14:paraId="259E7C9E" w14:textId="77777777" w:rsidR="0091124B" w:rsidRDefault="0091124B" w:rsidP="003A0BDA">
      <w:pPr>
        <w:ind w:left="851"/>
        <w:jc w:val="center"/>
      </w:pPr>
    </w:p>
    <w:p w14:paraId="4C1F76FD" w14:textId="77777777" w:rsidR="00243FED" w:rsidRDefault="00243FED" w:rsidP="00243FED">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r w:rsidR="00FD20E1" w:rsidRPr="00FD20E1">
        <w:t>(рис. 3.</w:t>
      </w:r>
      <w:r w:rsidR="00FD20E1">
        <w:rPr>
          <w:lang w:val="ru-RU"/>
        </w:rPr>
        <w:t>5</w:t>
      </w:r>
      <w:r w:rsidR="00FD20E1" w:rsidRPr="00FD20E1">
        <w:t>, 3.</w:t>
      </w:r>
      <w:r w:rsidR="00FD20E1">
        <w:rPr>
          <w:lang w:val="ru-RU"/>
        </w:rPr>
        <w:t>6</w:t>
      </w:r>
      <w:r w:rsidR="00FD20E1" w:rsidRPr="00FD20E1">
        <w:t>):</w:t>
      </w:r>
    </w:p>
    <w:p w14:paraId="6E24AD96" w14:textId="77777777" w:rsidR="00243FED" w:rsidRDefault="00243FED" w:rsidP="00243FED">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10243FFE" w14:textId="77777777" w:rsidR="00243FED" w:rsidRDefault="00243FED" w:rsidP="00243FED">
      <w:pPr>
        <w:numPr>
          <w:ilvl w:val="6"/>
          <w:numId w:val="7"/>
        </w:numPr>
        <w:tabs>
          <w:tab w:val="clear" w:pos="5040"/>
          <w:tab w:val="num" w:pos="851"/>
        </w:tabs>
        <w:ind w:left="0" w:firstLine="851"/>
      </w:pPr>
      <w:r>
        <w:t>«Назва складової» – назва складової.</w:t>
      </w:r>
    </w:p>
    <w:p w14:paraId="59B7A759"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759BE462"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789588BF" w14:textId="77777777" w:rsidR="00243FED" w:rsidRDefault="00243FED" w:rsidP="00243FED">
      <w:pPr>
        <w:numPr>
          <w:ilvl w:val="6"/>
          <w:numId w:val="7"/>
        </w:numPr>
        <w:tabs>
          <w:tab w:val="clear" w:pos="5040"/>
          <w:tab w:val="num" w:pos="851"/>
        </w:tabs>
        <w:ind w:left="0" w:firstLine="851"/>
      </w:pPr>
      <w:r>
        <w:t>«Опис» – міні-рецепт приготування складової.</w:t>
      </w:r>
    </w:p>
    <w:p w14:paraId="1BABFF0D" w14:textId="77777777" w:rsidR="003A0BDA" w:rsidRDefault="003A0BDA" w:rsidP="003A0BDA">
      <w:pPr>
        <w:ind w:left="851"/>
      </w:pPr>
    </w:p>
    <w:p w14:paraId="30644C59" w14:textId="77777777" w:rsidR="003A0BDA" w:rsidRDefault="003A0BDA" w:rsidP="003A0BDA">
      <w:pPr>
        <w:ind w:left="851"/>
        <w:jc w:val="center"/>
      </w:pPr>
      <w:r>
        <w:rPr>
          <w:noProof/>
          <w:lang w:val="en-US" w:eastAsia="en-US"/>
        </w:rPr>
        <w:lastRenderedPageBreak/>
        <w:drawing>
          <wp:inline distT="0" distB="0" distL="0" distR="0" wp14:anchorId="71932DB7" wp14:editId="364DB247">
            <wp:extent cx="3695700" cy="1343025"/>
            <wp:effectExtent l="0" t="0" r="0"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95700" cy="1343025"/>
                    </a:xfrm>
                    <a:prstGeom prst="rect">
                      <a:avLst/>
                    </a:prstGeom>
                  </pic:spPr>
                </pic:pic>
              </a:graphicData>
            </a:graphic>
          </wp:inline>
        </w:drawing>
      </w:r>
    </w:p>
    <w:p w14:paraId="12D1B5C5" w14:textId="77777777" w:rsidR="003A0BDA" w:rsidRDefault="003A0BDA" w:rsidP="003A0BDA">
      <w:pPr>
        <w:ind w:left="851"/>
        <w:jc w:val="center"/>
      </w:pPr>
      <w:r>
        <w:t>Рисунок 3.5 – Типи даних таблиці «Складові»</w:t>
      </w:r>
    </w:p>
    <w:p w14:paraId="12370C54" w14:textId="77777777" w:rsidR="003A0BDA" w:rsidRDefault="003A0BDA" w:rsidP="003A0BDA">
      <w:pPr>
        <w:ind w:left="851"/>
        <w:jc w:val="center"/>
      </w:pPr>
    </w:p>
    <w:p w14:paraId="64E0AA1C" w14:textId="77777777" w:rsidR="003A0BDA" w:rsidRDefault="003A0BDA" w:rsidP="003A0BDA">
      <w:pPr>
        <w:ind w:left="851"/>
        <w:jc w:val="center"/>
      </w:pPr>
      <w:r>
        <w:rPr>
          <w:noProof/>
          <w:lang w:val="en-US" w:eastAsia="en-US"/>
        </w:rPr>
        <w:drawing>
          <wp:inline distT="0" distB="0" distL="0" distR="0" wp14:anchorId="5DBD1DBD" wp14:editId="3B2AD498">
            <wp:extent cx="4057650" cy="2200275"/>
            <wp:effectExtent l="0" t="0" r="0"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57650" cy="2200275"/>
                    </a:xfrm>
                    <a:prstGeom prst="rect">
                      <a:avLst/>
                    </a:prstGeom>
                  </pic:spPr>
                </pic:pic>
              </a:graphicData>
            </a:graphic>
          </wp:inline>
        </w:drawing>
      </w:r>
    </w:p>
    <w:p w14:paraId="19EAEBD6" w14:textId="77777777" w:rsidR="003A0BDA" w:rsidRDefault="003A0BDA" w:rsidP="003A0BDA">
      <w:pPr>
        <w:ind w:left="851"/>
        <w:jc w:val="center"/>
      </w:pPr>
      <w:r>
        <w:t>Рисунок 3.6 – Таблиця «Складові»</w:t>
      </w:r>
    </w:p>
    <w:p w14:paraId="6466274A" w14:textId="77777777" w:rsidR="0091124B" w:rsidRDefault="0091124B" w:rsidP="003A0BDA">
      <w:pPr>
        <w:ind w:left="851"/>
        <w:jc w:val="center"/>
      </w:pPr>
    </w:p>
    <w:p w14:paraId="3DFE24B7" w14:textId="77777777" w:rsidR="00243FED" w:rsidRDefault="00243FED" w:rsidP="00243FED">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r w:rsidR="00FD20E1" w:rsidRPr="00FD20E1">
        <w:t>(рис. 3.</w:t>
      </w:r>
      <w:r w:rsidR="00FD20E1">
        <w:rPr>
          <w:lang w:val="ru-RU"/>
        </w:rPr>
        <w:t>7</w:t>
      </w:r>
      <w:r w:rsidR="00FD20E1" w:rsidRPr="00FD20E1">
        <w:t>, 3.</w:t>
      </w:r>
      <w:r w:rsidR="00FD20E1">
        <w:rPr>
          <w:lang w:val="ru-RU"/>
        </w:rPr>
        <w:t>8</w:t>
      </w:r>
      <w:r w:rsidR="00FD20E1" w:rsidRPr="00FD20E1">
        <w:t>):</w:t>
      </w:r>
    </w:p>
    <w:p w14:paraId="59D34A5C" w14:textId="77777777" w:rsidR="00243FED" w:rsidRDefault="00243FED" w:rsidP="00243FED">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9D88903" w14:textId="77777777" w:rsidR="00243FED" w:rsidRDefault="00243FED" w:rsidP="00243FED">
      <w:pPr>
        <w:numPr>
          <w:ilvl w:val="7"/>
          <w:numId w:val="7"/>
        </w:numPr>
        <w:tabs>
          <w:tab w:val="clear" w:pos="5760"/>
        </w:tabs>
        <w:ind w:left="0" w:firstLine="851"/>
      </w:pPr>
      <w:r>
        <w:t>«Назва інгрідієнту» – назва інгрідієнту.</w:t>
      </w:r>
    </w:p>
    <w:p w14:paraId="230CE68C"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40F55403"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1EA4D80D" w14:textId="77777777" w:rsidR="003A0BDA" w:rsidRDefault="003A0BDA" w:rsidP="003A0BDA">
      <w:pPr>
        <w:ind w:left="851"/>
      </w:pPr>
    </w:p>
    <w:p w14:paraId="35011FD9" w14:textId="77777777" w:rsidR="003A0BDA" w:rsidRDefault="003A0BDA" w:rsidP="003A0BDA">
      <w:pPr>
        <w:ind w:left="851"/>
        <w:jc w:val="center"/>
      </w:pPr>
      <w:r>
        <w:rPr>
          <w:noProof/>
          <w:lang w:val="en-US" w:eastAsia="en-US"/>
        </w:rPr>
        <w:lastRenderedPageBreak/>
        <w:drawing>
          <wp:inline distT="0" distB="0" distL="0" distR="0" wp14:anchorId="752AAB80" wp14:editId="01023701">
            <wp:extent cx="3695700" cy="1114425"/>
            <wp:effectExtent l="0" t="0" r="0" b="952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95700" cy="1114425"/>
                    </a:xfrm>
                    <a:prstGeom prst="rect">
                      <a:avLst/>
                    </a:prstGeom>
                  </pic:spPr>
                </pic:pic>
              </a:graphicData>
            </a:graphic>
          </wp:inline>
        </w:drawing>
      </w:r>
    </w:p>
    <w:p w14:paraId="072F995C" w14:textId="77777777" w:rsidR="003A0BDA" w:rsidRDefault="003A0BDA" w:rsidP="003A0BDA">
      <w:pPr>
        <w:ind w:left="851"/>
        <w:jc w:val="center"/>
      </w:pPr>
      <w:r>
        <w:t>Рисунок 3.7 – Типи даних таблиці «Інгрідієнти»</w:t>
      </w:r>
    </w:p>
    <w:p w14:paraId="481B0383" w14:textId="77777777" w:rsidR="003A0BDA" w:rsidRDefault="003A0BDA" w:rsidP="003A0BDA">
      <w:pPr>
        <w:ind w:left="851"/>
        <w:jc w:val="center"/>
      </w:pPr>
    </w:p>
    <w:p w14:paraId="4F628F0E" w14:textId="77777777" w:rsidR="003A0BDA" w:rsidRDefault="003A0BDA" w:rsidP="003A0BDA">
      <w:pPr>
        <w:ind w:left="851"/>
        <w:jc w:val="center"/>
      </w:pPr>
      <w:r>
        <w:rPr>
          <w:noProof/>
          <w:lang w:val="en-US" w:eastAsia="en-US"/>
        </w:rPr>
        <w:drawing>
          <wp:inline distT="0" distB="0" distL="0" distR="0" wp14:anchorId="4D04CB3F" wp14:editId="4BF61E55">
            <wp:extent cx="3867150" cy="31242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67150" cy="3124200"/>
                    </a:xfrm>
                    <a:prstGeom prst="rect">
                      <a:avLst/>
                    </a:prstGeom>
                  </pic:spPr>
                </pic:pic>
              </a:graphicData>
            </a:graphic>
          </wp:inline>
        </w:drawing>
      </w:r>
    </w:p>
    <w:p w14:paraId="1316FD75" w14:textId="77777777" w:rsidR="003A0BDA" w:rsidRDefault="003A0BDA" w:rsidP="003A0BDA">
      <w:pPr>
        <w:ind w:left="851"/>
        <w:jc w:val="center"/>
      </w:pPr>
      <w:r>
        <w:t>Рисунок 3.8 – Таблиця «</w:t>
      </w:r>
      <w:r w:rsidR="00861163">
        <w:t>І</w:t>
      </w:r>
      <w:r>
        <w:t>нгрідієнти»</w:t>
      </w:r>
    </w:p>
    <w:p w14:paraId="74061E29" w14:textId="77777777" w:rsidR="0091124B" w:rsidRDefault="0091124B" w:rsidP="003A0BDA">
      <w:pPr>
        <w:ind w:left="851"/>
        <w:jc w:val="center"/>
      </w:pPr>
    </w:p>
    <w:p w14:paraId="29BFEEA0" w14:textId="77777777" w:rsidR="00243FED" w:rsidRDefault="00243FED" w:rsidP="00243FED">
      <w:pPr>
        <w:ind w:firstLine="851"/>
      </w:pPr>
      <w:r>
        <w:t>Таблиця «Ревізії» призначена для зберігання даних, про проведення ревізії. В таблиці мають бути наступні поля</w:t>
      </w:r>
      <w:r w:rsidR="00FD20E1" w:rsidRPr="00FD20E1">
        <w:t>(рис. 3.</w:t>
      </w:r>
      <w:r w:rsidR="00FD20E1">
        <w:rPr>
          <w:lang w:val="ru-RU"/>
        </w:rPr>
        <w:t>9</w:t>
      </w:r>
      <w:r w:rsidR="00FD20E1">
        <w:t>, 3.10</w:t>
      </w:r>
      <w:r w:rsidR="00FD20E1" w:rsidRPr="00FD20E1">
        <w:t>):</w:t>
      </w:r>
    </w:p>
    <w:p w14:paraId="433240F9" w14:textId="77777777" w:rsidR="00243FED" w:rsidRDefault="00243FED" w:rsidP="00243FE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79F369EB" w14:textId="77777777" w:rsidR="00243FED" w:rsidRDefault="00243FED" w:rsidP="00243FED">
      <w:pPr>
        <w:numPr>
          <w:ilvl w:val="8"/>
          <w:numId w:val="7"/>
        </w:numPr>
        <w:tabs>
          <w:tab w:val="clear" w:pos="6480"/>
          <w:tab w:val="num" w:pos="851"/>
        </w:tabs>
        <w:ind w:left="0" w:firstLine="851"/>
      </w:pPr>
      <w:r>
        <w:t>«Дата/час початку» – дата/час початку проведення ревізії.</w:t>
      </w:r>
    </w:p>
    <w:p w14:paraId="0A3357EE" w14:textId="77777777" w:rsidR="00243FED" w:rsidRDefault="00243FED" w:rsidP="00243FED">
      <w:pPr>
        <w:numPr>
          <w:ilvl w:val="8"/>
          <w:numId w:val="7"/>
        </w:numPr>
        <w:tabs>
          <w:tab w:val="clear" w:pos="6480"/>
          <w:tab w:val="num" w:pos="851"/>
        </w:tabs>
        <w:ind w:left="0" w:firstLine="851"/>
      </w:pPr>
      <w:r>
        <w:t>«Дата/час завершення» - дата/час завершення проведення ревізії.</w:t>
      </w:r>
    </w:p>
    <w:p w14:paraId="6EC10D2A"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7F22FDF0"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7C74DFC9" w14:textId="77777777" w:rsidR="00243FED" w:rsidRDefault="00243FED" w:rsidP="00243FED">
      <w:pPr>
        <w:numPr>
          <w:ilvl w:val="8"/>
          <w:numId w:val="7"/>
        </w:numPr>
        <w:tabs>
          <w:tab w:val="clear" w:pos="6480"/>
          <w:tab w:val="num" w:pos="851"/>
        </w:tabs>
        <w:ind w:left="0" w:firstLine="851"/>
      </w:pPr>
      <w:r>
        <w:t>«Коментар» – короткий опис проведеної ревізії.</w:t>
      </w:r>
    </w:p>
    <w:p w14:paraId="2ABA2F1C" w14:textId="77777777" w:rsidR="003A0BDA" w:rsidRDefault="003A0BDA" w:rsidP="00243FED">
      <w:pPr>
        <w:ind w:firstLine="851"/>
      </w:pPr>
    </w:p>
    <w:p w14:paraId="43AE2036" w14:textId="77777777" w:rsidR="003A0BDA" w:rsidRDefault="003A0BDA" w:rsidP="003A0BDA">
      <w:pPr>
        <w:ind w:firstLine="851"/>
        <w:jc w:val="center"/>
      </w:pPr>
      <w:r>
        <w:rPr>
          <w:noProof/>
          <w:lang w:val="en-US" w:eastAsia="en-US"/>
        </w:rPr>
        <w:drawing>
          <wp:inline distT="0" distB="0" distL="0" distR="0" wp14:anchorId="3BF67E24" wp14:editId="7A520E0E">
            <wp:extent cx="3667125" cy="155257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67125" cy="1552575"/>
                    </a:xfrm>
                    <a:prstGeom prst="rect">
                      <a:avLst/>
                    </a:prstGeom>
                  </pic:spPr>
                </pic:pic>
              </a:graphicData>
            </a:graphic>
          </wp:inline>
        </w:drawing>
      </w:r>
    </w:p>
    <w:p w14:paraId="0A1685B2" w14:textId="77777777" w:rsidR="003A0BDA" w:rsidRDefault="003A0BDA" w:rsidP="003A0BDA">
      <w:pPr>
        <w:ind w:firstLine="851"/>
        <w:jc w:val="center"/>
      </w:pPr>
      <w:r>
        <w:t>Рисунок 3.9 – Типи даних таблиці «Ревізії»</w:t>
      </w:r>
    </w:p>
    <w:p w14:paraId="1D13BB7B" w14:textId="77777777" w:rsidR="003A0BDA" w:rsidRDefault="003A0BDA" w:rsidP="003A0BDA">
      <w:pPr>
        <w:ind w:firstLine="851"/>
        <w:jc w:val="center"/>
      </w:pPr>
    </w:p>
    <w:p w14:paraId="190C31E8" w14:textId="77777777" w:rsidR="003A0BDA" w:rsidRDefault="003A0BDA" w:rsidP="003A0BDA">
      <w:pPr>
        <w:jc w:val="center"/>
      </w:pPr>
      <w:r>
        <w:rPr>
          <w:noProof/>
          <w:lang w:val="en-US" w:eastAsia="en-US"/>
        </w:rPr>
        <w:drawing>
          <wp:inline distT="0" distB="0" distL="0" distR="0" wp14:anchorId="38F22D44" wp14:editId="3DBF5F0C">
            <wp:extent cx="6120765" cy="1892935"/>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765" cy="1892935"/>
                    </a:xfrm>
                    <a:prstGeom prst="rect">
                      <a:avLst/>
                    </a:prstGeom>
                  </pic:spPr>
                </pic:pic>
              </a:graphicData>
            </a:graphic>
          </wp:inline>
        </w:drawing>
      </w:r>
    </w:p>
    <w:p w14:paraId="03E34B0E" w14:textId="77777777" w:rsidR="003A0BDA" w:rsidRDefault="003A0BDA" w:rsidP="003A0BDA">
      <w:pPr>
        <w:jc w:val="center"/>
      </w:pPr>
      <w:r>
        <w:t>Рисунок 3.10 – Таблиця «Ревізії»</w:t>
      </w:r>
    </w:p>
    <w:p w14:paraId="41C30D49" w14:textId="77777777" w:rsidR="003A0BDA" w:rsidRDefault="003A0BDA" w:rsidP="003A0BDA">
      <w:pPr>
        <w:jc w:val="center"/>
      </w:pPr>
    </w:p>
    <w:p w14:paraId="72E18202" w14:textId="77777777" w:rsidR="00243FED" w:rsidRDefault="00243FED" w:rsidP="00243FED">
      <w:pPr>
        <w:ind w:firstLine="851"/>
      </w:pPr>
      <w:r>
        <w:t>Таблиця «Поставки» призначена для зберігання даних про прийняті поставки товарів. В таблиці мають бути наступні поля</w:t>
      </w:r>
      <w:r w:rsidR="00FD20E1" w:rsidRPr="00FD20E1">
        <w:t>(рис. 3.1</w:t>
      </w:r>
      <w:r w:rsidR="00FD20E1">
        <w:rPr>
          <w:lang w:val="ru-RU"/>
        </w:rPr>
        <w:t>1</w:t>
      </w:r>
      <w:r w:rsidR="00FD20E1" w:rsidRPr="00FD20E1">
        <w:t>, 3.</w:t>
      </w:r>
      <w:r w:rsidR="00FD20E1">
        <w:rPr>
          <w:lang w:val="ru-RU"/>
        </w:rPr>
        <w:t>1</w:t>
      </w:r>
      <w:r w:rsidR="00FD20E1" w:rsidRPr="00FD20E1">
        <w:t>2):</w:t>
      </w:r>
    </w:p>
    <w:p w14:paraId="5045746C" w14:textId="77777777" w:rsidR="00243FED" w:rsidRDefault="00243FED" w:rsidP="00243FED">
      <w:pPr>
        <w:numPr>
          <w:ilvl w:val="0"/>
          <w:numId w:val="11"/>
        </w:numPr>
        <w:ind w:left="0" w:firstLine="851"/>
      </w:pPr>
      <w:r>
        <w:t>«</w:t>
      </w:r>
      <w:r>
        <w:rPr>
          <w:lang w:val="en-US"/>
        </w:rPr>
        <w:t>ID</w:t>
      </w:r>
      <w:r w:rsidRPr="00E2372D">
        <w:rPr>
          <w:lang w:val="ru-RU"/>
        </w:rPr>
        <w:t>_</w:t>
      </w:r>
      <w:r>
        <w:t>Поставки» – первинний ключ таблиці.</w:t>
      </w:r>
    </w:p>
    <w:p w14:paraId="13902A14" w14:textId="77777777" w:rsidR="00243FED" w:rsidRDefault="00243FED" w:rsidP="00243FED">
      <w:pPr>
        <w:numPr>
          <w:ilvl w:val="0"/>
          <w:numId w:val="11"/>
        </w:numPr>
        <w:ind w:left="0" w:firstLine="851"/>
      </w:pPr>
      <w:r>
        <w:t>«Дата/час поставки» – дата/час прийняття поставки.</w:t>
      </w:r>
    </w:p>
    <w:p w14:paraId="1CAB08C0" w14:textId="77777777" w:rsidR="00243FED" w:rsidRDefault="00243FED" w:rsidP="00243FE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87B6C2A" w14:textId="77777777" w:rsidR="00243FED" w:rsidRDefault="00243FED" w:rsidP="00243FE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1F16CDC" w14:textId="77777777" w:rsidR="00243FED" w:rsidRDefault="00243FED" w:rsidP="00243FED">
      <w:pPr>
        <w:numPr>
          <w:ilvl w:val="0"/>
          <w:numId w:val="11"/>
        </w:numPr>
        <w:ind w:left="0" w:firstLine="851"/>
      </w:pPr>
      <w:r>
        <w:t>«Сума» – сума поставки.</w:t>
      </w:r>
    </w:p>
    <w:p w14:paraId="05EA1974" w14:textId="77777777" w:rsidR="00861163" w:rsidRDefault="00861163" w:rsidP="00243FED">
      <w:pPr>
        <w:ind w:firstLine="851"/>
      </w:pPr>
    </w:p>
    <w:p w14:paraId="00DF2F57" w14:textId="77777777" w:rsidR="00861163" w:rsidRDefault="00861163" w:rsidP="00861163">
      <w:pPr>
        <w:ind w:firstLine="851"/>
        <w:jc w:val="center"/>
      </w:pPr>
      <w:r>
        <w:rPr>
          <w:noProof/>
          <w:lang w:val="en-US" w:eastAsia="en-US"/>
        </w:rPr>
        <w:lastRenderedPageBreak/>
        <w:drawing>
          <wp:inline distT="0" distB="0" distL="0" distR="0" wp14:anchorId="71AE24ED" wp14:editId="40CB8292">
            <wp:extent cx="3686175" cy="1343025"/>
            <wp:effectExtent l="0" t="0" r="9525"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86175" cy="1343025"/>
                    </a:xfrm>
                    <a:prstGeom prst="rect">
                      <a:avLst/>
                    </a:prstGeom>
                  </pic:spPr>
                </pic:pic>
              </a:graphicData>
            </a:graphic>
          </wp:inline>
        </w:drawing>
      </w:r>
    </w:p>
    <w:p w14:paraId="0D27D8ED" w14:textId="77777777" w:rsidR="00861163" w:rsidRDefault="00861163" w:rsidP="00861163">
      <w:pPr>
        <w:ind w:firstLine="851"/>
        <w:jc w:val="center"/>
      </w:pPr>
      <w:r>
        <w:t>Рисунок 3.11 – Типи даних таблиці «Поставки»</w:t>
      </w:r>
    </w:p>
    <w:p w14:paraId="4CB9B80A" w14:textId="77777777" w:rsidR="00861163" w:rsidRDefault="00861163" w:rsidP="00861163">
      <w:pPr>
        <w:ind w:firstLine="851"/>
        <w:jc w:val="center"/>
      </w:pPr>
    </w:p>
    <w:p w14:paraId="0BD648F7" w14:textId="77777777" w:rsidR="00861163" w:rsidRDefault="00861163" w:rsidP="00861163">
      <w:pPr>
        <w:ind w:firstLine="851"/>
        <w:jc w:val="center"/>
      </w:pPr>
      <w:r>
        <w:rPr>
          <w:noProof/>
          <w:lang w:val="en-US" w:eastAsia="en-US"/>
        </w:rPr>
        <w:drawing>
          <wp:inline distT="0" distB="0" distL="0" distR="0" wp14:anchorId="5A5CF939" wp14:editId="3BD1E5E9">
            <wp:extent cx="3733800" cy="20193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33800" cy="2019300"/>
                    </a:xfrm>
                    <a:prstGeom prst="rect">
                      <a:avLst/>
                    </a:prstGeom>
                  </pic:spPr>
                </pic:pic>
              </a:graphicData>
            </a:graphic>
          </wp:inline>
        </w:drawing>
      </w:r>
    </w:p>
    <w:p w14:paraId="36B9E820" w14:textId="77777777" w:rsidR="00861163" w:rsidRDefault="00861163" w:rsidP="00861163">
      <w:pPr>
        <w:ind w:firstLine="851"/>
        <w:jc w:val="center"/>
      </w:pPr>
      <w:r>
        <w:t>Рисунок 3.12 – Таблиця «Поставки»</w:t>
      </w:r>
    </w:p>
    <w:p w14:paraId="150AD68A" w14:textId="77777777" w:rsidR="00861163" w:rsidRDefault="00861163" w:rsidP="00861163">
      <w:pPr>
        <w:ind w:firstLine="851"/>
        <w:jc w:val="center"/>
      </w:pPr>
    </w:p>
    <w:p w14:paraId="5BD5277A" w14:textId="77777777" w:rsidR="00243FED" w:rsidRDefault="00243FED" w:rsidP="00243FED">
      <w:pPr>
        <w:ind w:firstLine="851"/>
      </w:pPr>
      <w:r>
        <w:t>Таблиця «Рух» призначена для зберігання даних про рух інгрідієнтів всередині кухні. В таблиці мають бути наступні поля</w:t>
      </w:r>
      <w:r w:rsidR="00FD20E1" w:rsidRPr="00FD20E1">
        <w:t>(рис. 3.1</w:t>
      </w:r>
      <w:r w:rsidR="00FD20E1">
        <w:rPr>
          <w:lang w:val="ru-RU"/>
        </w:rPr>
        <w:t>3</w:t>
      </w:r>
      <w:r w:rsidR="00FD20E1" w:rsidRPr="00FD20E1">
        <w:t>, 3.</w:t>
      </w:r>
      <w:r w:rsidR="00FD20E1">
        <w:rPr>
          <w:lang w:val="ru-RU"/>
        </w:rPr>
        <w:t>14</w:t>
      </w:r>
      <w:r w:rsidR="00FD20E1" w:rsidRPr="00FD20E1">
        <w:t>):</w:t>
      </w:r>
    </w:p>
    <w:p w14:paraId="1B5847C4" w14:textId="77777777" w:rsidR="00243FED" w:rsidRDefault="00243FED" w:rsidP="00F9590F">
      <w:pPr>
        <w:numPr>
          <w:ilvl w:val="0"/>
          <w:numId w:val="22"/>
        </w:numPr>
      </w:pPr>
      <w:r>
        <w:t>«</w:t>
      </w:r>
      <w:r>
        <w:rPr>
          <w:lang w:val="en-US"/>
        </w:rPr>
        <w:t>ID</w:t>
      </w:r>
      <w:r w:rsidRPr="00E2372D">
        <w:rPr>
          <w:lang w:val="ru-RU"/>
        </w:rPr>
        <w:t>_</w:t>
      </w:r>
      <w:r>
        <w:t>Руху» – первинний ключ таблиці.</w:t>
      </w:r>
    </w:p>
    <w:p w14:paraId="24C5F8E1" w14:textId="77777777" w:rsidR="00243FED" w:rsidRDefault="00243FED" w:rsidP="00F9590F">
      <w:pPr>
        <w:numPr>
          <w:ilvl w:val="0"/>
          <w:numId w:val="22"/>
        </w:numPr>
        <w:ind w:left="0" w:firstLine="851"/>
      </w:pPr>
      <w:r>
        <w:t>«Дата/час» – дата/час проведення руху партії.</w:t>
      </w:r>
    </w:p>
    <w:p w14:paraId="59E99EF0" w14:textId="77777777" w:rsidR="00243FED" w:rsidRDefault="00243FED" w:rsidP="00F9590F">
      <w:pPr>
        <w:numPr>
          <w:ilvl w:val="0"/>
          <w:numId w:val="22"/>
        </w:numPr>
        <w:ind w:left="0" w:firstLine="851"/>
      </w:pPr>
      <w:r>
        <w:t>«</w:t>
      </w:r>
      <w:r>
        <w:rPr>
          <w:lang w:val="en-US"/>
        </w:rPr>
        <w:t>FK</w:t>
      </w:r>
      <w:r w:rsidRPr="00E2372D">
        <w:rPr>
          <w:lang w:val="ru-RU"/>
        </w:rPr>
        <w:t>_</w:t>
      </w:r>
      <w:r>
        <w:t>Партії» – вторинний ключ для визначення партії, рух якої проводиться.</w:t>
      </w:r>
    </w:p>
    <w:p w14:paraId="728336CD" w14:textId="77777777" w:rsidR="00243FED" w:rsidRDefault="00243FED" w:rsidP="00F9590F">
      <w:pPr>
        <w:numPr>
          <w:ilvl w:val="0"/>
          <w:numId w:val="22"/>
        </w:numPr>
        <w:ind w:left="0" w:firstLine="851"/>
      </w:pPr>
      <w:r>
        <w:t>«</w:t>
      </w:r>
      <w:r>
        <w:rPr>
          <w:lang w:val="en-US"/>
        </w:rPr>
        <w:t>FK</w:t>
      </w:r>
      <w:r w:rsidRPr="00E2372D">
        <w:rPr>
          <w:lang w:val="ru-RU"/>
        </w:rPr>
        <w:t>_</w:t>
      </w:r>
      <w:r>
        <w:t>Вид руху» – вторинний ключ для визначення напряму руху партії.</w:t>
      </w:r>
    </w:p>
    <w:p w14:paraId="2EDA399B" w14:textId="77777777" w:rsidR="00243FED" w:rsidRDefault="00243FED" w:rsidP="00F9590F">
      <w:pPr>
        <w:numPr>
          <w:ilvl w:val="0"/>
          <w:numId w:val="2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04E0AEC7" w14:textId="77777777" w:rsidR="00243FED" w:rsidRDefault="00243FED" w:rsidP="00F9590F">
      <w:pPr>
        <w:numPr>
          <w:ilvl w:val="0"/>
          <w:numId w:val="22"/>
        </w:numPr>
        <w:ind w:left="0" w:firstLine="851"/>
      </w:pPr>
      <w:r>
        <w:t>«Кількість» – кількість інгрідієнтів партії, які підверглися руху.</w:t>
      </w:r>
    </w:p>
    <w:p w14:paraId="3A9DB600" w14:textId="77777777" w:rsidR="00243FED" w:rsidRDefault="00243FED" w:rsidP="00F9590F">
      <w:pPr>
        <w:numPr>
          <w:ilvl w:val="0"/>
          <w:numId w:val="22"/>
        </w:numPr>
        <w:ind w:left="0" w:firstLine="851"/>
      </w:pPr>
      <w:r>
        <w:t>«Коментар» –</w:t>
      </w:r>
      <w:r w:rsidR="00861163">
        <w:t xml:space="preserve"> короткий опис проведеного руху.</w:t>
      </w:r>
    </w:p>
    <w:p w14:paraId="4F5BF032" w14:textId="77777777" w:rsidR="00861163" w:rsidRDefault="00861163" w:rsidP="00861163">
      <w:pPr>
        <w:ind w:left="851"/>
      </w:pPr>
    </w:p>
    <w:p w14:paraId="151A91F9" w14:textId="77777777" w:rsidR="00861163" w:rsidRDefault="00861163" w:rsidP="00861163">
      <w:pPr>
        <w:ind w:left="851"/>
        <w:jc w:val="center"/>
      </w:pPr>
      <w:r>
        <w:rPr>
          <w:noProof/>
          <w:lang w:val="en-US" w:eastAsia="en-US"/>
        </w:rPr>
        <w:lastRenderedPageBreak/>
        <w:drawing>
          <wp:inline distT="0" distB="0" distL="0" distR="0" wp14:anchorId="7E6DEC30" wp14:editId="5A0AF7C1">
            <wp:extent cx="3676650" cy="179070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76650" cy="1790700"/>
                    </a:xfrm>
                    <a:prstGeom prst="rect">
                      <a:avLst/>
                    </a:prstGeom>
                  </pic:spPr>
                </pic:pic>
              </a:graphicData>
            </a:graphic>
          </wp:inline>
        </w:drawing>
      </w:r>
    </w:p>
    <w:p w14:paraId="375EAED6" w14:textId="77777777" w:rsidR="00861163" w:rsidRDefault="00861163" w:rsidP="00861163">
      <w:pPr>
        <w:ind w:left="851"/>
        <w:jc w:val="center"/>
      </w:pPr>
      <w:r>
        <w:t>Рисунок 3.13 – Типи даних таблиці «Рух»</w:t>
      </w:r>
    </w:p>
    <w:p w14:paraId="4666161E" w14:textId="77777777" w:rsidR="00861163" w:rsidRDefault="00861163" w:rsidP="00861163">
      <w:pPr>
        <w:ind w:left="851"/>
        <w:jc w:val="center"/>
      </w:pPr>
    </w:p>
    <w:p w14:paraId="556B5696" w14:textId="77777777" w:rsidR="00861163" w:rsidRDefault="00861163" w:rsidP="00861163">
      <w:pPr>
        <w:ind w:left="851"/>
        <w:jc w:val="center"/>
      </w:pPr>
      <w:r>
        <w:rPr>
          <w:noProof/>
          <w:lang w:val="en-US" w:eastAsia="en-US"/>
        </w:rPr>
        <w:drawing>
          <wp:inline distT="0" distB="0" distL="0" distR="0" wp14:anchorId="71CF8CF0" wp14:editId="425ECD9F">
            <wp:extent cx="3733800" cy="20193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33800" cy="2019300"/>
                    </a:xfrm>
                    <a:prstGeom prst="rect">
                      <a:avLst/>
                    </a:prstGeom>
                  </pic:spPr>
                </pic:pic>
              </a:graphicData>
            </a:graphic>
          </wp:inline>
        </w:drawing>
      </w:r>
    </w:p>
    <w:p w14:paraId="11E5A298" w14:textId="77777777" w:rsidR="00861163" w:rsidRDefault="00861163" w:rsidP="00861163">
      <w:pPr>
        <w:ind w:left="851"/>
        <w:jc w:val="center"/>
      </w:pPr>
      <w:r>
        <w:t>Рисунок 3.14 – Таблиця «Рух»</w:t>
      </w:r>
    </w:p>
    <w:p w14:paraId="319B5C7D" w14:textId="77777777" w:rsidR="00861163" w:rsidRDefault="00861163" w:rsidP="00861163">
      <w:pPr>
        <w:ind w:left="851"/>
        <w:jc w:val="center"/>
      </w:pPr>
    </w:p>
    <w:p w14:paraId="3037F4E3" w14:textId="77777777" w:rsidR="00243FED" w:rsidRDefault="00243FED" w:rsidP="00243FED">
      <w:pPr>
        <w:ind w:firstLine="851"/>
      </w:pPr>
      <w:r>
        <w:t>Таблиця «Працівники» призначена для зберігання даних про працівників. В таблиці мають бути наступні поля</w:t>
      </w:r>
      <w:r w:rsidR="00FD20E1" w:rsidRPr="00FD20E1">
        <w:t>(рис. 3.1</w:t>
      </w:r>
      <w:r w:rsidR="00FD20E1">
        <w:rPr>
          <w:lang w:val="ru-RU"/>
        </w:rPr>
        <w:t>5</w:t>
      </w:r>
      <w:r w:rsidR="00FD20E1" w:rsidRPr="00FD20E1">
        <w:t>, 3.</w:t>
      </w:r>
      <w:r w:rsidR="00FD20E1">
        <w:rPr>
          <w:lang w:val="ru-RU"/>
        </w:rPr>
        <w:t>16</w:t>
      </w:r>
      <w:r w:rsidR="00FD20E1" w:rsidRPr="00FD20E1">
        <w:t>):</w:t>
      </w:r>
    </w:p>
    <w:p w14:paraId="6DBA7B42" w14:textId="77777777" w:rsidR="00243FED" w:rsidRPr="00DD414B" w:rsidRDefault="00243FED" w:rsidP="00F9590F">
      <w:pPr>
        <w:numPr>
          <w:ilvl w:val="0"/>
          <w:numId w:val="23"/>
        </w:numPr>
        <w:rPr>
          <w:lang w:val="ru-RU"/>
        </w:rPr>
      </w:pPr>
      <w:r>
        <w:t>«</w:t>
      </w:r>
      <w:r>
        <w:rPr>
          <w:lang w:val="en-US"/>
        </w:rPr>
        <w:t>ID</w:t>
      </w:r>
      <w:r w:rsidRPr="00DD414B">
        <w:rPr>
          <w:lang w:val="ru-RU"/>
        </w:rPr>
        <w:t>_</w:t>
      </w:r>
      <w:r>
        <w:t>Працівника» – первинний ключ таблиці.</w:t>
      </w:r>
    </w:p>
    <w:p w14:paraId="2617882B" w14:textId="77777777" w:rsidR="00243FED" w:rsidRPr="00DD414B" w:rsidRDefault="00243FED" w:rsidP="00F9590F">
      <w:pPr>
        <w:numPr>
          <w:ilvl w:val="0"/>
          <w:numId w:val="23"/>
        </w:numPr>
        <w:ind w:left="0" w:firstLine="851"/>
        <w:rPr>
          <w:lang w:val="ru-RU"/>
        </w:rPr>
      </w:pPr>
      <w:r>
        <w:t>«Прізвище» – прізвище працівника.</w:t>
      </w:r>
    </w:p>
    <w:p w14:paraId="6FCF9064" w14:textId="77777777" w:rsidR="00243FED" w:rsidRPr="00DD414B" w:rsidRDefault="00243FED" w:rsidP="00F9590F">
      <w:pPr>
        <w:numPr>
          <w:ilvl w:val="0"/>
          <w:numId w:val="23"/>
        </w:numPr>
        <w:ind w:left="0" w:firstLine="851"/>
        <w:rPr>
          <w:lang w:val="ru-RU"/>
        </w:rPr>
      </w:pPr>
      <w:r>
        <w:t>«Ім’я» – ім’я працівника.</w:t>
      </w:r>
    </w:p>
    <w:p w14:paraId="08E34411" w14:textId="77777777" w:rsidR="00243FED" w:rsidRPr="00DD414B" w:rsidRDefault="00243FED" w:rsidP="00F9590F">
      <w:pPr>
        <w:numPr>
          <w:ilvl w:val="0"/>
          <w:numId w:val="23"/>
        </w:numPr>
        <w:ind w:left="0" w:firstLine="851"/>
        <w:rPr>
          <w:lang w:val="ru-RU"/>
        </w:rPr>
      </w:pPr>
      <w:r>
        <w:t>«По батькові» – по батькові працівника.</w:t>
      </w:r>
    </w:p>
    <w:p w14:paraId="11B6FDD8" w14:textId="77777777" w:rsidR="00243FED" w:rsidRPr="00DD414B" w:rsidRDefault="00243FED" w:rsidP="00F9590F">
      <w:pPr>
        <w:numPr>
          <w:ilvl w:val="0"/>
          <w:numId w:val="23"/>
        </w:numPr>
        <w:ind w:left="0" w:firstLine="851"/>
        <w:rPr>
          <w:lang w:val="ru-RU"/>
        </w:rPr>
      </w:pPr>
      <w:r>
        <w:rPr>
          <w:lang w:val="ru-RU"/>
        </w:rPr>
        <w:t xml:space="preserve">«Дата народження» </w:t>
      </w:r>
      <w:r>
        <w:t>– дата народження працівника.</w:t>
      </w:r>
    </w:p>
    <w:p w14:paraId="34350DC1" w14:textId="77777777" w:rsidR="00243FED" w:rsidRPr="00DD414B" w:rsidRDefault="00243FED" w:rsidP="00F9590F">
      <w:pPr>
        <w:numPr>
          <w:ilvl w:val="0"/>
          <w:numId w:val="23"/>
        </w:numPr>
        <w:ind w:left="0" w:firstLine="851"/>
        <w:rPr>
          <w:lang w:val="ru-RU"/>
        </w:rPr>
      </w:pPr>
      <w:r>
        <w:rPr>
          <w:lang w:val="ru-RU"/>
        </w:rPr>
        <w:t xml:space="preserve">Дата прийняття» </w:t>
      </w:r>
      <w:r>
        <w:t>– дата прийняття працівника на кухню.</w:t>
      </w:r>
    </w:p>
    <w:p w14:paraId="725D671F" w14:textId="77777777" w:rsidR="00243FED" w:rsidRPr="00DD414B" w:rsidRDefault="00243FED" w:rsidP="00F9590F">
      <w:pPr>
        <w:numPr>
          <w:ilvl w:val="0"/>
          <w:numId w:val="23"/>
        </w:numPr>
        <w:ind w:left="0" w:firstLine="851"/>
        <w:rPr>
          <w:lang w:val="ru-RU"/>
        </w:rPr>
      </w:pPr>
      <w:r>
        <w:rPr>
          <w:lang w:val="ru-RU"/>
        </w:rPr>
        <w:t>«FK_</w:t>
      </w:r>
      <w:r>
        <w:t>Стать» – вторинний ключ для визначення статі працівника.</w:t>
      </w:r>
    </w:p>
    <w:p w14:paraId="044A1171"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288BD539" w14:textId="77777777" w:rsidR="00243FED" w:rsidRPr="00DD414B" w:rsidRDefault="00243FED" w:rsidP="00F9590F">
      <w:pPr>
        <w:numPr>
          <w:ilvl w:val="0"/>
          <w:numId w:val="23"/>
        </w:numPr>
        <w:ind w:left="0" w:firstLine="851"/>
        <w:rPr>
          <w:lang w:val="ru-RU"/>
        </w:rPr>
      </w:pPr>
      <w:r>
        <w:rPr>
          <w:lang w:val="ru-RU"/>
        </w:rPr>
        <w:lastRenderedPageBreak/>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177FB5E4" w14:textId="77777777" w:rsidR="00243FED" w:rsidRPr="00DD414B" w:rsidRDefault="00243FED" w:rsidP="00F9590F">
      <w:pPr>
        <w:numPr>
          <w:ilvl w:val="0"/>
          <w:numId w:val="23"/>
        </w:numPr>
        <w:ind w:left="0" w:firstLine="851"/>
        <w:rPr>
          <w:lang w:val="ru-RU"/>
        </w:rPr>
      </w:pPr>
      <w:r>
        <w:rPr>
          <w:lang w:val="ru-RU"/>
        </w:rPr>
        <w:t xml:space="preserve">«Номер телефона» </w:t>
      </w:r>
      <w:r>
        <w:t>– номер телефона працівника.</w:t>
      </w:r>
    </w:p>
    <w:p w14:paraId="19719890"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35F690A6"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4F17FCF5" w14:textId="77777777" w:rsidR="00243FED" w:rsidRDefault="00243FED" w:rsidP="00F9590F">
      <w:pPr>
        <w:numPr>
          <w:ilvl w:val="0"/>
          <w:numId w:val="23"/>
        </w:numPr>
        <w:ind w:left="0" w:firstLine="851"/>
        <w:rPr>
          <w:lang w:val="ru-RU"/>
        </w:rPr>
      </w:pPr>
      <w:r>
        <w:rPr>
          <w:lang w:val="ru-RU"/>
        </w:rPr>
        <w:t xml:space="preserve">«Номер будинку» </w:t>
      </w:r>
      <w:r>
        <w:t>–</w:t>
      </w:r>
      <w:r>
        <w:rPr>
          <w:lang w:val="ru-RU"/>
        </w:rPr>
        <w:t xml:space="preserve"> домашня адреса працівника.</w:t>
      </w:r>
    </w:p>
    <w:p w14:paraId="665015DF" w14:textId="77777777" w:rsidR="00243FED" w:rsidRPr="00DD414B" w:rsidRDefault="00243FED" w:rsidP="00F9590F">
      <w:pPr>
        <w:numPr>
          <w:ilvl w:val="0"/>
          <w:numId w:val="23"/>
        </w:numPr>
        <w:ind w:left="0" w:firstLine="851"/>
        <w:rPr>
          <w:lang w:val="ru-RU"/>
        </w:rPr>
      </w:pPr>
      <w:r>
        <w:rPr>
          <w:lang w:val="ru-RU"/>
        </w:rPr>
        <w:t xml:space="preserve">«Номер квартири» </w:t>
      </w:r>
      <w:r>
        <w:t>– домашня адреса працівника.</w:t>
      </w:r>
    </w:p>
    <w:p w14:paraId="2964082B" w14:textId="77777777" w:rsidR="00243FED" w:rsidRPr="00861163" w:rsidRDefault="00243FED" w:rsidP="00F9590F">
      <w:pPr>
        <w:numPr>
          <w:ilvl w:val="0"/>
          <w:numId w:val="23"/>
        </w:numPr>
        <w:ind w:left="0" w:firstLine="851"/>
        <w:rPr>
          <w:lang w:val="ru-RU"/>
        </w:rPr>
      </w:pPr>
      <w:r>
        <w:t>«Попередній стаж» – сума кількості років роботи на кухні на попередніх місцях роботи.</w:t>
      </w:r>
    </w:p>
    <w:p w14:paraId="7D9A32A2" w14:textId="77777777" w:rsidR="00861163" w:rsidRDefault="00861163" w:rsidP="00861163">
      <w:pPr>
        <w:ind w:left="851"/>
      </w:pPr>
    </w:p>
    <w:p w14:paraId="1F9568F7" w14:textId="77777777" w:rsidR="00861163" w:rsidRDefault="00861163" w:rsidP="00861163">
      <w:pPr>
        <w:ind w:left="851"/>
        <w:jc w:val="center"/>
        <w:rPr>
          <w:lang w:val="ru-RU"/>
        </w:rPr>
      </w:pPr>
      <w:r>
        <w:rPr>
          <w:noProof/>
          <w:lang w:val="en-US" w:eastAsia="en-US"/>
        </w:rPr>
        <w:drawing>
          <wp:inline distT="0" distB="0" distL="0" distR="0" wp14:anchorId="4A031F1C" wp14:editId="74CD408C">
            <wp:extent cx="3676650" cy="352425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76650" cy="3524250"/>
                    </a:xfrm>
                    <a:prstGeom prst="rect">
                      <a:avLst/>
                    </a:prstGeom>
                  </pic:spPr>
                </pic:pic>
              </a:graphicData>
            </a:graphic>
          </wp:inline>
        </w:drawing>
      </w:r>
    </w:p>
    <w:p w14:paraId="41E885CD" w14:textId="77777777" w:rsidR="00861163" w:rsidRDefault="00861163" w:rsidP="00861163">
      <w:pPr>
        <w:ind w:left="851"/>
        <w:jc w:val="center"/>
        <w:rPr>
          <w:lang w:val="ru-RU"/>
        </w:rPr>
      </w:pPr>
      <w:r>
        <w:rPr>
          <w:lang w:val="ru-RU"/>
        </w:rPr>
        <w:t>Рисунок 3.15 – Типи даних таблиці «Працівники»</w:t>
      </w:r>
    </w:p>
    <w:p w14:paraId="1061DA8C" w14:textId="77777777" w:rsidR="00861163" w:rsidRDefault="00861163" w:rsidP="00861163">
      <w:pPr>
        <w:ind w:left="851"/>
        <w:jc w:val="center"/>
        <w:rPr>
          <w:lang w:val="ru-RU"/>
        </w:rPr>
      </w:pPr>
    </w:p>
    <w:p w14:paraId="1509F4DE" w14:textId="77777777" w:rsidR="00861163" w:rsidRDefault="00861163" w:rsidP="00861163">
      <w:pPr>
        <w:jc w:val="center"/>
        <w:rPr>
          <w:lang w:val="ru-RU"/>
        </w:rPr>
      </w:pPr>
      <w:r>
        <w:rPr>
          <w:noProof/>
          <w:lang w:val="en-US" w:eastAsia="en-US"/>
        </w:rPr>
        <w:lastRenderedPageBreak/>
        <w:drawing>
          <wp:inline distT="0" distB="0" distL="0" distR="0" wp14:anchorId="013230BA" wp14:editId="7D83F867">
            <wp:extent cx="6120765" cy="1329690"/>
            <wp:effectExtent l="0" t="0" r="0" b="381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765" cy="1329690"/>
                    </a:xfrm>
                    <a:prstGeom prst="rect">
                      <a:avLst/>
                    </a:prstGeom>
                  </pic:spPr>
                </pic:pic>
              </a:graphicData>
            </a:graphic>
          </wp:inline>
        </w:drawing>
      </w:r>
    </w:p>
    <w:p w14:paraId="3A03B17B" w14:textId="77777777" w:rsidR="00861163" w:rsidRPr="00C64A0C" w:rsidRDefault="00861163" w:rsidP="00861163">
      <w:pPr>
        <w:jc w:val="center"/>
      </w:pPr>
      <w:r>
        <w:rPr>
          <w:lang w:val="ru-RU"/>
        </w:rPr>
        <w:t>Рисунок 3.16 – Таблиця «Працівники</w:t>
      </w:r>
      <w:r w:rsidR="00C64A0C">
        <w:t>»</w:t>
      </w:r>
    </w:p>
    <w:p w14:paraId="3ABC8471" w14:textId="77777777" w:rsidR="0000135E" w:rsidRDefault="0000135E" w:rsidP="0000135E">
      <w:pPr>
        <w:rPr>
          <w:lang w:val="ru-RU"/>
        </w:rPr>
      </w:pPr>
    </w:p>
    <w:p w14:paraId="6D31A4D6" w14:textId="77777777" w:rsidR="0000135E" w:rsidRPr="003C45C9" w:rsidRDefault="0000135E" w:rsidP="0000135E">
      <w:pPr>
        <w:ind w:firstLine="851"/>
        <w:rPr>
          <w:szCs w:val="28"/>
        </w:rPr>
      </w:pPr>
      <w:r w:rsidRPr="003C45C9">
        <w:rPr>
          <w:szCs w:val="28"/>
        </w:rPr>
        <w:t xml:space="preserve">Таким чином, для функціонування автоматизованої інформаційної системи треба розробити компоненти Microsоft </w:t>
      </w:r>
      <w:r>
        <w:rPr>
          <w:szCs w:val="28"/>
          <w:lang w:val="en-US"/>
        </w:rPr>
        <w:t>SQL</w:t>
      </w:r>
      <w:r w:rsidRPr="0000135E">
        <w:rPr>
          <w:szCs w:val="28"/>
          <w:lang w:val="ru-RU"/>
        </w:rPr>
        <w:t xml:space="preserve"> </w:t>
      </w:r>
      <w:r>
        <w:rPr>
          <w:szCs w:val="28"/>
          <w:lang w:val="en-US"/>
        </w:rPr>
        <w:t>Server</w:t>
      </w:r>
      <w:r w:rsidRPr="003C45C9">
        <w:rPr>
          <w:szCs w:val="28"/>
        </w:rPr>
        <w:t xml:space="preserve"> у визначеному обсязі.</w:t>
      </w:r>
    </w:p>
    <w:p w14:paraId="248D9204" w14:textId="77777777" w:rsidR="00243FED" w:rsidRPr="00243FED" w:rsidRDefault="00243FED" w:rsidP="0000135E">
      <w:pPr>
        <w:rPr>
          <w:lang w:val="ru-RU"/>
        </w:rPr>
      </w:pPr>
    </w:p>
    <w:p w14:paraId="6627690F" w14:textId="77777777" w:rsidR="00E6693F" w:rsidRDefault="00E6693F" w:rsidP="005379A5">
      <w:pPr>
        <w:pStyle w:val="3"/>
      </w:pPr>
      <w:bookmarkStart w:id="19" w:name="_Toc450815823"/>
      <w:r>
        <w:t>3.</w:t>
      </w:r>
      <w:r w:rsidR="005379A5">
        <w:t>2.</w:t>
      </w:r>
      <w:r>
        <w:t>2</w:t>
      </w:r>
      <w:r w:rsidR="00B64400" w:rsidRPr="00B64400">
        <w:rPr>
          <w:lang w:val="ru-RU"/>
        </w:rPr>
        <w:t>.</w:t>
      </w:r>
      <w:r>
        <w:t xml:space="preserve"> Проектування запитів для рішення задач</w:t>
      </w:r>
      <w:bookmarkEnd w:id="19"/>
    </w:p>
    <w:p w14:paraId="10F65AD7" w14:textId="77777777" w:rsidR="00D0769B" w:rsidRPr="00BA7C48" w:rsidRDefault="00D0769B" w:rsidP="00BA7C48"/>
    <w:p w14:paraId="56079D48" w14:textId="77777777" w:rsidR="00D0769B" w:rsidRPr="003C45C9" w:rsidRDefault="00D0769B" w:rsidP="00D0769B">
      <w:pPr>
        <w:ind w:firstLine="851"/>
        <w:rPr>
          <w:szCs w:val="28"/>
        </w:rPr>
      </w:pPr>
      <w:r w:rsidRPr="003C45C9">
        <w:rPr>
          <w:szCs w:val="28"/>
        </w:rPr>
        <w:t>Запит (query) –</w:t>
      </w:r>
      <w:r>
        <w:rPr>
          <w:szCs w:val="28"/>
        </w:rPr>
        <w:t xml:space="preserve"> </w:t>
      </w:r>
      <w:r w:rsidRPr="003C45C9">
        <w:rPr>
          <w:szCs w:val="28"/>
        </w:rPr>
        <w:t xml:space="preserve"> набір інструкцій, який можна використовувати для роботи з даними. Питання, сформоване стосовно бази даних, і є запит. Застосовуються два типи запитів: за зразком і структурована мова запитів (SQL).</w:t>
      </w:r>
    </w:p>
    <w:p w14:paraId="7D29AF51" w14:textId="77777777" w:rsidR="00D0769B" w:rsidRPr="003C45C9" w:rsidRDefault="00D0769B" w:rsidP="00D0769B">
      <w:pPr>
        <w:ind w:firstLine="851"/>
        <w:rPr>
          <w:szCs w:val="28"/>
        </w:rPr>
      </w:pPr>
      <w:r>
        <w:rPr>
          <w:szCs w:val="28"/>
        </w:rPr>
        <w:t>SQL –</w:t>
      </w:r>
      <w:r w:rsidRPr="005D7A8D">
        <w:rPr>
          <w:szCs w:val="28"/>
        </w:rPr>
        <w:t xml:space="preserve"> </w:t>
      </w:r>
      <w:r w:rsidRPr="003C45C9">
        <w:rPr>
          <w:szCs w:val="28"/>
        </w:rPr>
        <w:t>структурна мова програмування, яка застосовується для створення, модифікації та управління даними в довільній реляційній базі даних, керованою відповідною системою управління базами даних (СКБД).</w:t>
      </w:r>
    </w:p>
    <w:p w14:paraId="4337A04D" w14:textId="77777777" w:rsidR="005379A5" w:rsidRDefault="00D0769B" w:rsidP="00C64A0C">
      <w:pPr>
        <w:ind w:firstLine="851"/>
        <w:rPr>
          <w:szCs w:val="28"/>
        </w:rPr>
      </w:pPr>
      <w:r w:rsidRPr="00D0769B">
        <w:rPr>
          <w:color w:val="000000"/>
          <w:szCs w:val="28"/>
          <w:shd w:val="clear" w:color="auto" w:fill="FFFFFF"/>
        </w:rPr>
        <w:t>SQL використовується для опису наборів даних, які допомагають відповідати на запитання. Працюючи з SQL, потрібно зважати на правильність синтаксису. Синтаксис –</w:t>
      </w:r>
      <w:r w:rsidRPr="00D0769B">
        <w:rPr>
          <w:color w:val="000000"/>
          <w:szCs w:val="28"/>
          <w:shd w:val="clear" w:color="auto" w:fill="FFFFFF"/>
          <w:lang w:val="ru-RU"/>
        </w:rPr>
        <w:t xml:space="preserve"> </w:t>
      </w:r>
      <w:r w:rsidRPr="00D0769B">
        <w:rPr>
          <w:color w:val="000000"/>
          <w:szCs w:val="28"/>
          <w:shd w:val="clear" w:color="auto" w:fill="FFFFFF"/>
        </w:rPr>
        <w:t>набір правил, за якими визначається правильне поєднання елементів мови. Синтаксис SQL ґрунтується на синтаксисі англійської мови та застосовує багато спільних елементів із синтаксисом</w:t>
      </w:r>
      <w:r w:rsidRPr="00D0769B">
        <w:rPr>
          <w:rStyle w:val="apple-converted-space"/>
          <w:color w:val="000000"/>
          <w:szCs w:val="28"/>
          <w:shd w:val="clear" w:color="auto" w:fill="FFFFFF"/>
        </w:rPr>
        <w:t> </w:t>
      </w:r>
      <w:hyperlink r:id="rId103" w:history="1">
        <w:r w:rsidRPr="00D0769B">
          <w:rPr>
            <w:rStyle w:val="Hyperlink"/>
            <w:szCs w:val="28"/>
            <w:shd w:val="clear" w:color="auto" w:fill="FFFFFF"/>
          </w:rPr>
          <w:t>Visual Basic для застосунків (VBA)</w:t>
        </w:r>
      </w:hyperlink>
      <w:r w:rsidRPr="00D0769B">
        <w:rPr>
          <w:color w:val="000000"/>
          <w:szCs w:val="28"/>
          <w:shd w:val="clear" w:color="auto" w:fill="FFFFFF"/>
        </w:rPr>
        <w:t>.</w:t>
      </w:r>
      <w:r w:rsidRPr="003C45C9">
        <w:rPr>
          <w:szCs w:val="28"/>
        </w:rPr>
        <w:t xml:space="preserve"> </w:t>
      </w:r>
    </w:p>
    <w:p w14:paraId="480D76C6" w14:textId="77777777" w:rsidR="00EE1855" w:rsidRDefault="00DB2E25" w:rsidP="00C64A0C">
      <w:pPr>
        <w:ind w:firstLine="851"/>
        <w:rPr>
          <w:szCs w:val="28"/>
        </w:rPr>
      </w:pPr>
      <w:r w:rsidRPr="00EB25AD">
        <w:rPr>
          <w:szCs w:val="28"/>
        </w:rPr>
        <w:tab/>
      </w:r>
      <w:r>
        <w:rPr>
          <w:szCs w:val="28"/>
        </w:rPr>
        <w:t>Для розробки БД «АРМ Кухаря» було використано наступні запити:</w:t>
      </w:r>
    </w:p>
    <w:p w14:paraId="47926ABD"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вибір даних з БД</w:t>
      </w:r>
      <w:r w:rsidR="00105AF5">
        <w:rPr>
          <w:rFonts w:ascii="Times New Roman" w:hAnsi="Times New Roman"/>
          <w:sz w:val="28"/>
          <w:szCs w:val="28"/>
          <w:lang w:val="uk-UA"/>
        </w:rPr>
        <w:t xml:space="preserve"> – рисунок 3.17;</w:t>
      </w:r>
    </w:p>
    <w:p w14:paraId="5715A236" w14:textId="77777777" w:rsidR="00105AF5" w:rsidRDefault="00105AF5" w:rsidP="00105AF5">
      <w:pPr>
        <w:pStyle w:val="ListParagraph"/>
        <w:ind w:left="851"/>
        <w:rPr>
          <w:rFonts w:ascii="Times New Roman" w:hAnsi="Times New Roman"/>
          <w:sz w:val="28"/>
          <w:szCs w:val="28"/>
        </w:rPr>
      </w:pPr>
    </w:p>
    <w:p w14:paraId="73FCCB61" w14:textId="77777777" w:rsidR="00105AF5" w:rsidRDefault="00105AF5" w:rsidP="00105AF5">
      <w:pPr>
        <w:pStyle w:val="ListParagraph"/>
        <w:ind w:left="0"/>
        <w:rPr>
          <w:rFonts w:ascii="Times New Roman" w:hAnsi="Times New Roman"/>
          <w:sz w:val="28"/>
          <w:szCs w:val="28"/>
        </w:rPr>
      </w:pPr>
      <w:r>
        <w:rPr>
          <w:noProof/>
          <w:lang w:val="en-US"/>
        </w:rPr>
        <w:lastRenderedPageBreak/>
        <w:drawing>
          <wp:inline distT="0" distB="0" distL="0" distR="0" wp14:anchorId="4ADD8765" wp14:editId="2FA01C5D">
            <wp:extent cx="6120765" cy="3138918"/>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765" cy="3138918"/>
                    </a:xfrm>
                    <a:prstGeom prst="rect">
                      <a:avLst/>
                    </a:prstGeom>
                  </pic:spPr>
                </pic:pic>
              </a:graphicData>
            </a:graphic>
          </wp:inline>
        </w:drawing>
      </w:r>
    </w:p>
    <w:p w14:paraId="4413394E" w14:textId="77777777" w:rsidR="00105AF5" w:rsidRDefault="00105AF5" w:rsidP="00105AF5">
      <w:pPr>
        <w:pStyle w:val="ListParagraph"/>
        <w:ind w:left="0" w:firstLine="851"/>
        <w:jc w:val="center"/>
        <w:rPr>
          <w:rFonts w:ascii="Times New Roman" w:hAnsi="Times New Roman"/>
          <w:sz w:val="28"/>
          <w:szCs w:val="28"/>
          <w:lang w:val="uk-UA"/>
        </w:rPr>
      </w:pPr>
      <w:r>
        <w:rPr>
          <w:rFonts w:ascii="Times New Roman" w:hAnsi="Times New Roman"/>
          <w:sz w:val="28"/>
          <w:szCs w:val="28"/>
          <w:lang w:val="uk-UA"/>
        </w:rPr>
        <w:t>Рисунок 3.17 – Виконання запиту на вибір даних із БД</w:t>
      </w:r>
    </w:p>
    <w:p w14:paraId="308A42EC" w14:textId="77777777" w:rsidR="00105AF5" w:rsidRDefault="00105AF5" w:rsidP="00105AF5">
      <w:pPr>
        <w:pStyle w:val="ListParagraph"/>
        <w:ind w:left="0" w:firstLine="851"/>
        <w:rPr>
          <w:rFonts w:ascii="Times New Roman" w:hAnsi="Times New Roman"/>
          <w:sz w:val="28"/>
          <w:szCs w:val="28"/>
          <w:lang w:val="uk-UA"/>
        </w:rPr>
      </w:pPr>
    </w:p>
    <w:p w14:paraId="43362C8E"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10580EBE" w14:textId="77777777" w:rsidR="00F9590F" w:rsidRDefault="00F9590F" w:rsidP="00105AF5">
      <w:pPr>
        <w:pStyle w:val="ListParagraph"/>
        <w:ind w:left="0" w:firstLine="851"/>
        <w:rPr>
          <w:rFonts w:ascii="Times New Roman" w:hAnsi="Times New Roman"/>
          <w:sz w:val="28"/>
          <w:szCs w:val="28"/>
          <w:lang w:val="uk-UA"/>
        </w:rPr>
      </w:pPr>
    </w:p>
    <w:p w14:paraId="1D3A499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Select employee_id, last_name, first_name, father_name, birthday_date, hiring_date, sex_name, nationality_name, qualification_name, phone_number, position_name, street_name, house_number, apt_number, experience </w:t>
      </w:r>
    </w:p>
    <w:p w14:paraId="60270DE2"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From Employees Inner Join Sexes on Employees.sex_fk = Sexes.sex_id </w:t>
      </w:r>
    </w:p>
    <w:p w14:paraId="554C8EFC"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Nationalaties On Employees.nationality_fk = Nationalaties.nationality_id </w:t>
      </w:r>
    </w:p>
    <w:p w14:paraId="75164B5C" w14:textId="77777777" w:rsidR="00105AF5" w:rsidRDefault="00105AF5" w:rsidP="00105AF5">
      <w:pPr>
        <w:pStyle w:val="ListParagraph"/>
        <w:ind w:left="0" w:firstLine="851"/>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 xml:space="preserve">Inner Join Qualifications On Employees.qualification_fk = </w:t>
      </w:r>
      <w:r w:rsidRPr="00105AF5">
        <w:rPr>
          <w:rFonts w:ascii="Consolas" w:hAnsi="Consolas" w:cs="Consolas"/>
          <w:color w:val="A31515"/>
          <w:sz w:val="19"/>
          <w:szCs w:val="19"/>
          <w:highlight w:val="white"/>
          <w:lang w:val="en-US"/>
        </w:rPr>
        <w:t xml:space="preserve">Qualifications.qualification_id </w:t>
      </w:r>
    </w:p>
    <w:p w14:paraId="73560540"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Positions On Employees.position_fk = Positions.position_id </w:t>
      </w:r>
    </w:p>
    <w:p w14:paraId="461459C4"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Inner Join Streets On Employees.street_fk = Streets.street_id</w:t>
      </w:r>
    </w:p>
    <w:p w14:paraId="15C4953D" w14:textId="77777777" w:rsidR="00105AF5" w:rsidRPr="00105AF5" w:rsidRDefault="00105AF5" w:rsidP="00105AF5">
      <w:pPr>
        <w:pStyle w:val="ListParagraph"/>
        <w:ind w:left="0" w:firstLine="851"/>
        <w:rPr>
          <w:rFonts w:ascii="Consolas" w:hAnsi="Consolas" w:cs="Consolas"/>
          <w:color w:val="A31515"/>
          <w:sz w:val="19"/>
          <w:szCs w:val="19"/>
          <w:highlight w:val="white"/>
          <w:lang w:val="en-US"/>
        </w:rPr>
      </w:pPr>
    </w:p>
    <w:p w14:paraId="319E0141"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занесення даних в БД</w:t>
      </w:r>
      <w:r w:rsidR="00105AF5">
        <w:rPr>
          <w:rFonts w:ascii="Times New Roman" w:hAnsi="Times New Roman"/>
          <w:sz w:val="28"/>
          <w:szCs w:val="28"/>
          <w:lang w:val="uk-UA"/>
        </w:rPr>
        <w:t xml:space="preserve"> – рисунок 3.18;</w:t>
      </w:r>
    </w:p>
    <w:p w14:paraId="15A2E804" w14:textId="77777777" w:rsidR="00105AF5" w:rsidRDefault="00105AF5" w:rsidP="00105AF5">
      <w:pPr>
        <w:pStyle w:val="ListParagraph"/>
        <w:ind w:left="851"/>
        <w:rPr>
          <w:rFonts w:ascii="Times New Roman" w:hAnsi="Times New Roman"/>
          <w:sz w:val="28"/>
          <w:szCs w:val="28"/>
          <w:lang w:val="uk-UA"/>
        </w:rPr>
      </w:pPr>
    </w:p>
    <w:p w14:paraId="25ABAD48" w14:textId="77777777" w:rsidR="00105AF5" w:rsidRDefault="00105AF5" w:rsidP="00105AF5">
      <w:pPr>
        <w:pStyle w:val="ListParagraph"/>
        <w:ind w:left="0"/>
        <w:jc w:val="center"/>
        <w:rPr>
          <w:rFonts w:ascii="Times New Roman" w:hAnsi="Times New Roman"/>
          <w:sz w:val="28"/>
          <w:szCs w:val="28"/>
        </w:rPr>
      </w:pPr>
      <w:r>
        <w:rPr>
          <w:noProof/>
          <w:lang w:val="en-US"/>
        </w:rPr>
        <w:lastRenderedPageBreak/>
        <w:drawing>
          <wp:inline distT="0" distB="0" distL="0" distR="0" wp14:anchorId="2C6CDA21" wp14:editId="66F8DC42">
            <wp:extent cx="4067175" cy="325755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7175" cy="3257550"/>
                    </a:xfrm>
                    <a:prstGeom prst="rect">
                      <a:avLst/>
                    </a:prstGeom>
                  </pic:spPr>
                </pic:pic>
              </a:graphicData>
            </a:graphic>
          </wp:inline>
        </w:drawing>
      </w:r>
    </w:p>
    <w:p w14:paraId="4623761A" w14:textId="77777777" w:rsidR="00105AF5" w:rsidRDefault="00105AF5" w:rsidP="00105AF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3.18 – Виконання запиту на занесення даних у БД</w:t>
      </w:r>
    </w:p>
    <w:p w14:paraId="5976A035" w14:textId="77777777" w:rsidR="00105AF5" w:rsidRDefault="00105AF5" w:rsidP="00105AF5">
      <w:pPr>
        <w:pStyle w:val="ListParagraph"/>
        <w:ind w:left="0"/>
        <w:jc w:val="center"/>
        <w:rPr>
          <w:rFonts w:ascii="Times New Roman" w:hAnsi="Times New Roman"/>
          <w:sz w:val="28"/>
          <w:szCs w:val="28"/>
          <w:lang w:val="uk-UA"/>
        </w:rPr>
      </w:pPr>
    </w:p>
    <w:p w14:paraId="36ECE626"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394611ED" w14:textId="77777777" w:rsidR="00F9590F" w:rsidRDefault="00F9590F" w:rsidP="00105AF5">
      <w:pPr>
        <w:pStyle w:val="ListParagraph"/>
        <w:ind w:left="0" w:firstLine="851"/>
        <w:rPr>
          <w:rFonts w:ascii="Times New Roman" w:hAnsi="Times New Roman"/>
          <w:sz w:val="28"/>
          <w:szCs w:val="28"/>
          <w:lang w:val="uk-UA"/>
        </w:rPr>
      </w:pPr>
    </w:p>
    <w:p w14:paraId="502A8DE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INSERT INTO Employees </w:t>
      </w:r>
    </w:p>
    <w:p w14:paraId="0B93E5B1" w14:textId="77777777" w:rsidR="00105AF5" w:rsidRPr="00105AF5" w:rsidRDefault="00105AF5" w:rsidP="00105AF5">
      <w:pPr>
        <w:pStyle w:val="ListParagraph"/>
        <w:ind w:left="0" w:firstLine="851"/>
        <w:rPr>
          <w:rFonts w:ascii="Times New Roman" w:hAnsi="Times New Roman"/>
          <w:sz w:val="28"/>
          <w:szCs w:val="28"/>
          <w:lang w:val="en-US"/>
        </w:rPr>
      </w:pPr>
      <w:r w:rsidRPr="00105AF5">
        <w:rPr>
          <w:rFonts w:ascii="Consolas" w:hAnsi="Consolas" w:cs="Consolas"/>
          <w:color w:val="A31515"/>
          <w:sz w:val="19"/>
          <w:szCs w:val="19"/>
          <w:highlight w:val="white"/>
          <w:lang w:val="en-US"/>
        </w:rPr>
        <w:t>VALUES (@last_name, @first_name, @father_name, @birthday, @hiring_date, @sex, @nat, @qual, @phone, @pos, @street, @house, @apt, @exp)</w:t>
      </w:r>
    </w:p>
    <w:p w14:paraId="43DF5EF0" w14:textId="77777777" w:rsidR="005379A5" w:rsidRPr="00105AF5" w:rsidRDefault="005379A5" w:rsidP="00105AF5">
      <w:pPr>
        <w:rPr>
          <w:szCs w:val="28"/>
        </w:rPr>
      </w:pPr>
    </w:p>
    <w:p w14:paraId="6B49FA65" w14:textId="77777777" w:rsidR="005379A5" w:rsidRDefault="00E6693F" w:rsidP="00C30C05">
      <w:pPr>
        <w:pStyle w:val="3"/>
      </w:pPr>
      <w:bookmarkStart w:id="20" w:name="_Toc450815824"/>
      <w:r>
        <w:t>3.</w:t>
      </w:r>
      <w:r w:rsidR="005379A5">
        <w:t>2.</w:t>
      </w:r>
      <w:r w:rsidR="00105AF5">
        <w:t>3</w:t>
      </w:r>
      <w:r w:rsidR="00B64400" w:rsidRPr="00B64400">
        <w:rPr>
          <w:lang w:val="ru-RU"/>
        </w:rPr>
        <w:t>.</w:t>
      </w:r>
      <w:r>
        <w:t xml:space="preserve"> </w:t>
      </w:r>
      <w:r w:rsidR="00F9590F">
        <w:t>Розробка інтерфейсу</w:t>
      </w:r>
      <w:r>
        <w:t xml:space="preserve"> для введення і перегляду даних</w:t>
      </w:r>
      <w:bookmarkEnd w:id="20"/>
    </w:p>
    <w:p w14:paraId="1017F366" w14:textId="77777777" w:rsidR="00C64A0C" w:rsidRDefault="00C64A0C" w:rsidP="00C64A0C">
      <w:pPr>
        <w:ind w:firstLine="851"/>
        <w:rPr>
          <w:bCs/>
          <w:szCs w:val="28"/>
        </w:rPr>
      </w:pPr>
    </w:p>
    <w:p w14:paraId="01E14987" w14:textId="77777777" w:rsidR="00C64A0C" w:rsidRDefault="00C64A0C" w:rsidP="00C64A0C">
      <w:pPr>
        <w:ind w:firstLine="851"/>
        <w:rPr>
          <w:color w:val="200F03"/>
          <w:szCs w:val="28"/>
        </w:rPr>
      </w:pPr>
      <w:r w:rsidRPr="003C45C9">
        <w:rPr>
          <w:bCs/>
          <w:szCs w:val="28"/>
        </w:rPr>
        <w:t>Форма</w:t>
      </w:r>
      <w:r w:rsidRPr="003C45C9">
        <w:rPr>
          <w:b/>
          <w:bCs/>
          <w:szCs w:val="28"/>
        </w:rPr>
        <w:t xml:space="preserve"> </w:t>
      </w:r>
      <w:r w:rsidRPr="003C45C9">
        <w:rPr>
          <w:szCs w:val="28"/>
        </w:rPr>
        <w:t>– створений користувачем графічний інтерфейс із використанням елементів керування для наочного введення даних у базу.</w:t>
      </w:r>
      <w:r w:rsidRPr="003C45C9">
        <w:rPr>
          <w:bCs/>
          <w:color w:val="200F03"/>
          <w:szCs w:val="28"/>
        </w:rPr>
        <w:t xml:space="preserve"> В</w:t>
      </w:r>
      <w:r w:rsidRPr="003C45C9">
        <w:rPr>
          <w:color w:val="200F03"/>
          <w:szCs w:val="28"/>
        </w:rPr>
        <w:t xml:space="preserve">икористаються для введення нових записів (рядків таблиць), перегляду й редагування вже наявних даних, завдання параметрів запитів і виводу відповідей на них й інше. Форми являють собою прямокутні вікна з розміщеними в них елементами керування. Існує можливість створення форм динамічно при виконанні програми, однак природним режимом їхнього створення є режим візуальне конструювання. </w:t>
      </w:r>
    </w:p>
    <w:p w14:paraId="3ACE7FBC" w14:textId="77777777" w:rsidR="009130DE" w:rsidRDefault="009130DE" w:rsidP="009130DE">
      <w:pPr>
        <w:ind w:firstLine="851"/>
        <w:rPr>
          <w:szCs w:val="28"/>
        </w:rPr>
      </w:pPr>
      <w:r>
        <w:rPr>
          <w:szCs w:val="28"/>
        </w:rPr>
        <w:lastRenderedPageBreak/>
        <w:t>Ф</w:t>
      </w:r>
      <w:r w:rsidRPr="003C45C9">
        <w:rPr>
          <w:szCs w:val="28"/>
        </w:rPr>
        <w:t xml:space="preserve">орми можуть містити на собі різноманітні елементи керування та графічні елементи: кнопки, вкладки, малюнки, написи, діаграми, списки, прапорці, перемикачі та інше. </w:t>
      </w:r>
    </w:p>
    <w:p w14:paraId="1F0711EA" w14:textId="77777777" w:rsidR="009130DE" w:rsidRDefault="009130DE" w:rsidP="00C64A0C">
      <w:pPr>
        <w:ind w:firstLine="851"/>
        <w:rPr>
          <w:color w:val="200F03"/>
          <w:szCs w:val="28"/>
        </w:rPr>
      </w:pPr>
      <w:r w:rsidRPr="003C45C9">
        <w:rPr>
          <w:szCs w:val="28"/>
        </w:rPr>
        <w:t>Отже, форми – це зручний спосіб доступу до даних в таблицях, що забезпечує також можливість керування даними: їх видаленням, редагуванням та створенням.</w:t>
      </w:r>
    </w:p>
    <w:p w14:paraId="6D46F47A" w14:textId="77777777" w:rsidR="009130DE" w:rsidRDefault="00904E11" w:rsidP="009130DE">
      <w:pPr>
        <w:ind w:firstLine="851"/>
        <w:rPr>
          <w:color w:val="200F03"/>
          <w:szCs w:val="28"/>
        </w:rPr>
      </w:pPr>
      <w:r>
        <w:rPr>
          <w:color w:val="200F03"/>
          <w:szCs w:val="28"/>
        </w:rPr>
        <w:t xml:space="preserve">Форми створюються за допомогою інтуітивного графічного інтерфейсу середовища розробки </w:t>
      </w:r>
      <w:r>
        <w:rPr>
          <w:color w:val="200F03"/>
          <w:szCs w:val="28"/>
          <w:lang w:val="en-US"/>
        </w:rPr>
        <w:t>Visual</w:t>
      </w:r>
      <w:r w:rsidRPr="00904E11">
        <w:rPr>
          <w:color w:val="200F03"/>
          <w:szCs w:val="28"/>
          <w:lang w:val="ru-RU"/>
        </w:rPr>
        <w:t xml:space="preserve"> </w:t>
      </w:r>
      <w:r>
        <w:rPr>
          <w:color w:val="200F03"/>
          <w:szCs w:val="28"/>
          <w:lang w:val="en-US"/>
        </w:rPr>
        <w:t>Studio</w:t>
      </w:r>
      <w:r w:rsidRPr="00904E11">
        <w:rPr>
          <w:color w:val="200F03"/>
          <w:szCs w:val="28"/>
          <w:lang w:val="ru-RU"/>
        </w:rPr>
        <w:t xml:space="preserve">. </w:t>
      </w:r>
      <w:r>
        <w:rPr>
          <w:color w:val="200F03"/>
          <w:szCs w:val="28"/>
          <w:lang w:val="ru-RU"/>
        </w:rPr>
        <w:t xml:space="preserve">Для розробки застуснку було використано засоби </w:t>
      </w:r>
      <w:r w:rsidR="009130DE">
        <w:rPr>
          <w:color w:val="200F03"/>
          <w:szCs w:val="28"/>
          <w:lang w:val="en-US"/>
        </w:rPr>
        <w:t>Windows</w:t>
      </w:r>
      <w:r w:rsidR="009130DE" w:rsidRPr="009130DE">
        <w:rPr>
          <w:color w:val="200F03"/>
          <w:szCs w:val="28"/>
          <w:lang w:val="ru-RU"/>
        </w:rPr>
        <w:t xml:space="preserve"> </w:t>
      </w:r>
      <w:r w:rsidR="009130DE">
        <w:rPr>
          <w:color w:val="200F03"/>
          <w:szCs w:val="28"/>
          <w:lang w:val="en-US"/>
        </w:rPr>
        <w:t>Forms</w:t>
      </w:r>
      <w:r w:rsidR="009130DE" w:rsidRPr="009130DE">
        <w:rPr>
          <w:color w:val="200F03"/>
          <w:szCs w:val="28"/>
          <w:lang w:val="ru-RU"/>
        </w:rPr>
        <w:t xml:space="preserve"> </w:t>
      </w:r>
      <w:r w:rsidR="009130DE">
        <w:rPr>
          <w:color w:val="200F03"/>
          <w:szCs w:val="28"/>
          <w:lang w:val="en-US"/>
        </w:rPr>
        <w:t>Application</w:t>
      </w:r>
      <w:r w:rsidR="009130DE" w:rsidRPr="009130DE">
        <w:rPr>
          <w:color w:val="200F03"/>
          <w:szCs w:val="28"/>
          <w:lang w:val="ru-RU"/>
        </w:rPr>
        <w:t xml:space="preserve"> </w:t>
      </w:r>
      <w:r w:rsidR="009130DE">
        <w:rPr>
          <w:color w:val="200F03"/>
          <w:szCs w:val="28"/>
        </w:rPr>
        <w:t>та мову програмування С</w:t>
      </w:r>
      <w:r w:rsidR="009130DE" w:rsidRPr="009130DE">
        <w:rPr>
          <w:color w:val="200F03"/>
          <w:szCs w:val="28"/>
          <w:lang w:val="ru-RU"/>
        </w:rPr>
        <w:t>#.</w:t>
      </w:r>
      <w:r w:rsidR="009130DE">
        <w:rPr>
          <w:color w:val="200F03"/>
          <w:szCs w:val="28"/>
        </w:rPr>
        <w:t xml:space="preserve"> Під час розробки було створено 21 форм для занесення</w:t>
      </w:r>
      <w:r w:rsidR="00F9590F">
        <w:rPr>
          <w:color w:val="200F03"/>
          <w:szCs w:val="28"/>
        </w:rPr>
        <w:t xml:space="preserve"> інформації у БД – рисунок 3.19</w:t>
      </w:r>
      <w:r w:rsidR="009130DE">
        <w:rPr>
          <w:color w:val="200F03"/>
          <w:szCs w:val="28"/>
        </w:rPr>
        <w:t>, 11 форм для перегляду</w:t>
      </w:r>
      <w:r w:rsidR="00F9590F">
        <w:rPr>
          <w:color w:val="200F03"/>
          <w:szCs w:val="28"/>
        </w:rPr>
        <w:t xml:space="preserve"> інформації з БД – рисунок 3.20</w:t>
      </w:r>
      <w:r w:rsidR="009130DE">
        <w:rPr>
          <w:color w:val="200F03"/>
          <w:szCs w:val="28"/>
        </w:rPr>
        <w:t>, 1 форму для відображення інформації про розробника – рисунок 3.21, 2 форми головного меню програми – рисунок 3.22.</w:t>
      </w:r>
    </w:p>
    <w:p w14:paraId="561DEE8B" w14:textId="77777777" w:rsidR="009130DE" w:rsidRDefault="009130DE" w:rsidP="009130DE">
      <w:pPr>
        <w:ind w:firstLine="851"/>
        <w:rPr>
          <w:color w:val="200F03"/>
          <w:szCs w:val="28"/>
        </w:rPr>
      </w:pPr>
    </w:p>
    <w:p w14:paraId="55553F02" w14:textId="77777777" w:rsidR="009130DE" w:rsidRDefault="009130DE" w:rsidP="009130DE">
      <w:pPr>
        <w:jc w:val="center"/>
        <w:rPr>
          <w:color w:val="200F03"/>
          <w:szCs w:val="28"/>
        </w:rPr>
      </w:pPr>
      <w:r>
        <w:rPr>
          <w:noProof/>
          <w:lang w:val="en-US" w:eastAsia="en-US"/>
        </w:rPr>
        <w:drawing>
          <wp:inline distT="0" distB="0" distL="0" distR="0" wp14:anchorId="7426B99F" wp14:editId="0CAC0D50">
            <wp:extent cx="1724025" cy="3400425"/>
            <wp:effectExtent l="0" t="0" r="9525"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24025" cy="3400425"/>
                    </a:xfrm>
                    <a:prstGeom prst="rect">
                      <a:avLst/>
                    </a:prstGeom>
                  </pic:spPr>
                </pic:pic>
              </a:graphicData>
            </a:graphic>
          </wp:inline>
        </w:drawing>
      </w:r>
    </w:p>
    <w:p w14:paraId="425F1AE0" w14:textId="77777777" w:rsidR="009130DE" w:rsidRPr="009130DE" w:rsidRDefault="009130DE" w:rsidP="009130DE">
      <w:pPr>
        <w:jc w:val="center"/>
        <w:rPr>
          <w:color w:val="200F03"/>
          <w:szCs w:val="28"/>
          <w:lang w:val="ru-RU"/>
        </w:rPr>
      </w:pPr>
      <w:r>
        <w:rPr>
          <w:color w:val="200F03"/>
          <w:szCs w:val="28"/>
          <w:lang w:val="ru-RU"/>
        </w:rPr>
        <w:t>Рисунок 3.19 – Форма занесення інформації у БД</w:t>
      </w:r>
    </w:p>
    <w:p w14:paraId="5596D379" w14:textId="77777777" w:rsidR="00E6693F" w:rsidRDefault="009130DE" w:rsidP="009130DE">
      <w:pPr>
        <w:jc w:val="center"/>
      </w:pPr>
      <w:r>
        <w:rPr>
          <w:noProof/>
          <w:lang w:val="en-US" w:eastAsia="en-US"/>
        </w:rPr>
        <w:lastRenderedPageBreak/>
        <w:drawing>
          <wp:inline distT="0" distB="0" distL="0" distR="0" wp14:anchorId="3F8775FA" wp14:editId="4AC5CF56">
            <wp:extent cx="4857750" cy="27336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57750" cy="2733675"/>
                    </a:xfrm>
                    <a:prstGeom prst="rect">
                      <a:avLst/>
                    </a:prstGeom>
                  </pic:spPr>
                </pic:pic>
              </a:graphicData>
            </a:graphic>
          </wp:inline>
        </w:drawing>
      </w:r>
    </w:p>
    <w:p w14:paraId="163BA978" w14:textId="77777777" w:rsidR="009130DE" w:rsidRDefault="009130DE" w:rsidP="009130DE">
      <w:pPr>
        <w:jc w:val="center"/>
      </w:pPr>
      <w:r>
        <w:t>Рисунок 3.20 – Форма перегляду інформації з БД</w:t>
      </w:r>
    </w:p>
    <w:p w14:paraId="09E11246" w14:textId="77777777" w:rsidR="009130DE" w:rsidRDefault="009130DE" w:rsidP="009130DE">
      <w:pPr>
        <w:jc w:val="center"/>
      </w:pPr>
    </w:p>
    <w:p w14:paraId="1A86CB51" w14:textId="77777777" w:rsidR="009130DE" w:rsidRDefault="009130DE" w:rsidP="009130DE">
      <w:pPr>
        <w:jc w:val="center"/>
      </w:pPr>
      <w:r>
        <w:rPr>
          <w:noProof/>
          <w:lang w:val="en-US" w:eastAsia="en-US"/>
        </w:rPr>
        <w:drawing>
          <wp:inline distT="0" distB="0" distL="0" distR="0" wp14:anchorId="21AFF614" wp14:editId="76801CF4">
            <wp:extent cx="2857500" cy="162877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57500" cy="1628775"/>
                    </a:xfrm>
                    <a:prstGeom prst="rect">
                      <a:avLst/>
                    </a:prstGeom>
                  </pic:spPr>
                </pic:pic>
              </a:graphicData>
            </a:graphic>
          </wp:inline>
        </w:drawing>
      </w:r>
    </w:p>
    <w:p w14:paraId="4032ABA2" w14:textId="77777777" w:rsidR="009130DE" w:rsidRDefault="009130DE" w:rsidP="009130DE">
      <w:pPr>
        <w:jc w:val="center"/>
      </w:pPr>
      <w:r>
        <w:t>Рисунок 3.21 – Форма інформації про автора</w:t>
      </w:r>
    </w:p>
    <w:p w14:paraId="72EF2B15" w14:textId="77777777" w:rsidR="009130DE" w:rsidRDefault="009130DE" w:rsidP="009130DE">
      <w:pPr>
        <w:jc w:val="center"/>
      </w:pPr>
    </w:p>
    <w:p w14:paraId="5C54BE89" w14:textId="77777777" w:rsidR="009130DE" w:rsidRDefault="009130DE" w:rsidP="009130DE">
      <w:r>
        <w:rPr>
          <w:noProof/>
          <w:lang w:val="en-US" w:eastAsia="en-US"/>
        </w:rPr>
        <w:drawing>
          <wp:inline distT="0" distB="0" distL="0" distR="0" wp14:anchorId="2BE3A59E" wp14:editId="5755644E">
            <wp:extent cx="6120765" cy="24206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20765" cy="2420620"/>
                    </a:xfrm>
                    <a:prstGeom prst="rect">
                      <a:avLst/>
                    </a:prstGeom>
                  </pic:spPr>
                </pic:pic>
              </a:graphicData>
            </a:graphic>
          </wp:inline>
        </w:drawing>
      </w:r>
    </w:p>
    <w:p w14:paraId="3A1E7BFD" w14:textId="77777777" w:rsidR="009130DE" w:rsidRPr="009130DE" w:rsidRDefault="009130DE" w:rsidP="009130DE">
      <w:pPr>
        <w:ind w:firstLine="851"/>
        <w:jc w:val="center"/>
      </w:pPr>
      <w:r w:rsidRPr="009130DE">
        <w:rPr>
          <w:lang w:val="ru-RU"/>
        </w:rPr>
        <w:t xml:space="preserve">Рисунок 3.22 – Форма </w:t>
      </w:r>
      <w:r>
        <w:t>головного меню застосунку</w:t>
      </w:r>
    </w:p>
    <w:p w14:paraId="3E877A2B" w14:textId="77777777" w:rsidR="009130DE" w:rsidRDefault="009130DE" w:rsidP="005379A5">
      <w:pPr>
        <w:pStyle w:val="2"/>
      </w:pPr>
      <w:bookmarkStart w:id="21" w:name="_Toc450815825"/>
      <w:r>
        <w:lastRenderedPageBreak/>
        <w:t>3.3. Тестування інформаційної системи</w:t>
      </w:r>
      <w:bookmarkEnd w:id="21"/>
    </w:p>
    <w:p w14:paraId="6E66949E" w14:textId="77777777" w:rsidR="009130DE" w:rsidRDefault="009130DE" w:rsidP="009130DE"/>
    <w:p w14:paraId="35296FE4" w14:textId="1DF22A89" w:rsidR="00E91BE4" w:rsidRDefault="009130DE" w:rsidP="00E91BE4">
      <w:pPr>
        <w:tabs>
          <w:tab w:val="left" w:pos="1134"/>
        </w:tabs>
        <w:ind w:firstLine="709"/>
      </w:pPr>
      <w:r>
        <w:t>Для перевірки можливостей застосунку було проведено його тестування</w:t>
      </w:r>
      <w:r w:rsidR="00E91BE4">
        <w:t xml:space="preserve"> за допомогою юніт-тестів</w:t>
      </w:r>
      <w:r>
        <w:t xml:space="preserve">. </w:t>
      </w:r>
      <w:r w:rsidR="00E91BE4">
        <w:t>Перевірено основний функціонал застосунку, а саме:</w:t>
      </w:r>
    </w:p>
    <w:p w14:paraId="3B3B7D6D" w14:textId="0633D983" w:rsidR="003600D5" w:rsidRPr="003600D5" w:rsidRDefault="00E91BE4" w:rsidP="003600D5">
      <w:pPr>
        <w:pStyle w:val="ListParagraph"/>
        <w:numPr>
          <w:ilvl w:val="0"/>
          <w:numId w:val="19"/>
        </w:numPr>
        <w:ind w:left="0" w:firstLine="851"/>
        <w:rPr>
          <w:rFonts w:ascii="Times New Roman" w:hAnsi="Times New Roman"/>
          <w:sz w:val="28"/>
          <w:szCs w:val="28"/>
        </w:rPr>
      </w:pPr>
      <w:r>
        <w:rPr>
          <w:rFonts w:ascii="Times New Roman" w:hAnsi="Times New Roman"/>
          <w:sz w:val="28"/>
          <w:szCs w:val="28"/>
        </w:rPr>
        <w:t>Авторизація</w:t>
      </w:r>
      <w:r w:rsidR="003600D5" w:rsidRPr="003600D5">
        <w:rPr>
          <w:rFonts w:ascii="Times New Roman" w:hAnsi="Times New Roman"/>
          <w:sz w:val="28"/>
          <w:szCs w:val="28"/>
        </w:rPr>
        <w:t>.</w:t>
      </w:r>
    </w:p>
    <w:p w14:paraId="7447870D" w14:textId="6E56937F" w:rsidR="003600D5" w:rsidRPr="003600D5" w:rsidRDefault="00E91BE4" w:rsidP="003600D5">
      <w:pPr>
        <w:pStyle w:val="ListParagraph"/>
        <w:numPr>
          <w:ilvl w:val="0"/>
          <w:numId w:val="18"/>
        </w:numPr>
        <w:tabs>
          <w:tab w:val="num" w:pos="993"/>
        </w:tabs>
        <w:ind w:left="0" w:firstLine="851"/>
        <w:rPr>
          <w:rFonts w:ascii="Times New Roman" w:hAnsi="Times New Roman"/>
          <w:sz w:val="28"/>
          <w:szCs w:val="28"/>
        </w:rPr>
      </w:pPr>
      <w:r>
        <w:rPr>
          <w:rFonts w:ascii="Times New Roman" w:hAnsi="Times New Roman"/>
          <w:sz w:val="28"/>
          <w:szCs w:val="28"/>
        </w:rPr>
        <w:t>Внесення записів до БД.</w:t>
      </w:r>
    </w:p>
    <w:p w14:paraId="7714F05C" w14:textId="26801F9C" w:rsidR="003600D5" w:rsidRPr="003600D5" w:rsidRDefault="00E91BE4" w:rsidP="003600D5">
      <w:pPr>
        <w:pStyle w:val="ListParagraph"/>
        <w:numPr>
          <w:ilvl w:val="0"/>
          <w:numId w:val="18"/>
        </w:numPr>
        <w:tabs>
          <w:tab w:val="num" w:pos="851"/>
        </w:tabs>
        <w:ind w:left="0" w:firstLine="851"/>
        <w:rPr>
          <w:rFonts w:ascii="Times New Roman" w:hAnsi="Times New Roman"/>
          <w:sz w:val="28"/>
          <w:szCs w:val="28"/>
        </w:rPr>
      </w:pPr>
      <w:r>
        <w:rPr>
          <w:rFonts w:ascii="Times New Roman" w:hAnsi="Times New Roman"/>
          <w:sz w:val="28"/>
          <w:szCs w:val="28"/>
          <w:lang w:val="uk-UA"/>
        </w:rPr>
        <w:t xml:space="preserve">Визначення </w:t>
      </w:r>
      <w:r>
        <w:rPr>
          <w:rFonts w:ascii="Times New Roman" w:hAnsi="Times New Roman"/>
          <w:sz w:val="28"/>
          <w:szCs w:val="28"/>
          <w:lang w:val="en-US"/>
        </w:rPr>
        <w:t>ID запису з БД.</w:t>
      </w:r>
    </w:p>
    <w:p w14:paraId="7955F653" w14:textId="4727E161" w:rsidR="003600D5" w:rsidRPr="003600D5" w:rsidRDefault="00E91BE4" w:rsidP="003600D5">
      <w:pPr>
        <w:pStyle w:val="ListParagraph"/>
        <w:numPr>
          <w:ilvl w:val="0"/>
          <w:numId w:val="18"/>
        </w:numPr>
        <w:tabs>
          <w:tab w:val="num" w:pos="851"/>
        </w:tabs>
        <w:ind w:left="0" w:firstLine="851"/>
        <w:rPr>
          <w:rFonts w:ascii="Times New Roman" w:hAnsi="Times New Roman"/>
          <w:sz w:val="28"/>
          <w:szCs w:val="28"/>
        </w:rPr>
      </w:pPr>
      <w:r>
        <w:rPr>
          <w:rFonts w:ascii="Times New Roman" w:hAnsi="Times New Roman"/>
          <w:sz w:val="28"/>
          <w:szCs w:val="28"/>
        </w:rPr>
        <w:t>Друк звіту</w:t>
      </w:r>
      <w:r w:rsidR="003600D5" w:rsidRPr="003600D5">
        <w:rPr>
          <w:rFonts w:ascii="Times New Roman" w:hAnsi="Times New Roman"/>
          <w:sz w:val="28"/>
          <w:szCs w:val="28"/>
        </w:rPr>
        <w:t>.</w:t>
      </w:r>
    </w:p>
    <w:p w14:paraId="26A87FA8" w14:textId="25F4DF1D" w:rsidR="003600D5" w:rsidRDefault="00E91BE4" w:rsidP="00E91BE4">
      <w:pPr>
        <w:ind w:firstLine="851"/>
      </w:pPr>
      <w:r>
        <w:t xml:space="preserve">Відповідно до кожної функціх було створено окремий </w:t>
      </w:r>
      <w:r>
        <w:rPr>
          <w:lang w:val="en-US"/>
        </w:rPr>
        <w:t xml:space="preserve">Unit Test </w:t>
      </w:r>
      <w:r>
        <w:t xml:space="preserve">за допомогою засобів фреймворку </w:t>
      </w:r>
      <w:r>
        <w:rPr>
          <w:lang w:val="en-US"/>
        </w:rPr>
        <w:t>MSTest.</w:t>
      </w:r>
      <w:r w:rsidR="003600D5">
        <w:t xml:space="preserve"> </w:t>
      </w:r>
    </w:p>
    <w:p w14:paraId="3E2024E4" w14:textId="38235B06" w:rsidR="00E91BE4" w:rsidRDefault="00E91BE4" w:rsidP="00E91BE4">
      <w:pPr>
        <w:ind w:firstLine="851"/>
      </w:pPr>
      <w:r>
        <w:t xml:space="preserve">Unit Test авторизації виконує перевірку на правильність порівняння даних з таблиці </w:t>
      </w:r>
      <w:r>
        <w:rPr>
          <w:lang w:val="en-US"/>
        </w:rPr>
        <w:t xml:space="preserve">Logins </w:t>
      </w:r>
      <w:r>
        <w:t xml:space="preserve">з даними внесеними з клавіатури у відповідні </w:t>
      </w:r>
      <w:r>
        <w:rPr>
          <w:lang w:val="en-US"/>
        </w:rPr>
        <w:t>textbox.</w:t>
      </w:r>
    </w:p>
    <w:p w14:paraId="2B913761" w14:textId="398140B8" w:rsidR="00E91BE4" w:rsidRPr="00E91BE4" w:rsidRDefault="00E91BE4" w:rsidP="00E91BE4">
      <w:pPr>
        <w:ind w:firstLine="851"/>
        <w:rPr>
          <w:sz w:val="18"/>
          <w:szCs w:val="18"/>
        </w:rPr>
      </w:pPr>
      <w:r>
        <w:t xml:space="preserve">Лістинг </w:t>
      </w:r>
      <w:r>
        <w:rPr>
          <w:lang w:val="en-US"/>
        </w:rPr>
        <w:t xml:space="preserve">Unit Test </w:t>
      </w:r>
      <w:r>
        <w:t xml:space="preserve">авторизації: </w:t>
      </w:r>
    </w:p>
    <w:p w14:paraId="7DA37223" w14:textId="77777777" w:rsidR="00E15746" w:rsidRDefault="00E15746" w:rsidP="00681125">
      <w:pPr>
        <w:pStyle w:val="ListParagraph"/>
        <w:ind w:left="0"/>
        <w:jc w:val="center"/>
        <w:rPr>
          <w:rFonts w:ascii="Times New Roman" w:hAnsi="Times New Roman"/>
          <w:sz w:val="28"/>
          <w:szCs w:val="28"/>
        </w:rPr>
      </w:pPr>
    </w:p>
    <w:p w14:paraId="4A0FB8F7" w14:textId="77777777" w:rsidR="00E91BE4" w:rsidRDefault="00E91BE4" w:rsidP="00E91BE4">
      <w:pPr>
        <w:pStyle w:val="ListParagraph"/>
        <w:ind w:left="0"/>
        <w:jc w:val="center"/>
        <w:rPr>
          <w:rFonts w:ascii="Times New Roman" w:hAnsi="Times New Roman"/>
          <w:sz w:val="28"/>
          <w:szCs w:val="28"/>
        </w:rPr>
      </w:pPr>
      <w:r>
        <w:rPr>
          <w:rFonts w:ascii="Times New Roman" w:hAnsi="Times New Roman"/>
          <w:noProof/>
          <w:sz w:val="28"/>
          <w:szCs w:val="28"/>
          <w:lang w:val="en-US"/>
        </w:rPr>
        <w:drawing>
          <wp:inline distT="0" distB="0" distL="0" distR="0" wp14:anchorId="3AA5BEFA" wp14:editId="22E86972">
            <wp:extent cx="6038850" cy="2114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JPG"/>
                    <pic:cNvPicPr/>
                  </pic:nvPicPr>
                  <pic:blipFill>
                    <a:blip r:embed="rId110">
                      <a:extLst>
                        <a:ext uri="{28A0092B-C50C-407E-A947-70E740481C1C}">
                          <a14:useLocalDpi xmlns:a14="http://schemas.microsoft.com/office/drawing/2010/main" val="0"/>
                        </a:ext>
                      </a:extLst>
                    </a:blip>
                    <a:stretch>
                      <a:fillRect/>
                    </a:stretch>
                  </pic:blipFill>
                  <pic:spPr>
                    <a:xfrm>
                      <a:off x="0" y="0"/>
                      <a:ext cx="6038850" cy="2114550"/>
                    </a:xfrm>
                    <a:prstGeom prst="rect">
                      <a:avLst/>
                    </a:prstGeom>
                  </pic:spPr>
                </pic:pic>
              </a:graphicData>
            </a:graphic>
          </wp:inline>
        </w:drawing>
      </w:r>
    </w:p>
    <w:p w14:paraId="6A8B673D" w14:textId="77777777" w:rsidR="00E91BE4" w:rsidRDefault="00E91BE4" w:rsidP="00E91BE4">
      <w:pPr>
        <w:pStyle w:val="ListParagraph"/>
        <w:ind w:left="0"/>
        <w:jc w:val="center"/>
        <w:rPr>
          <w:rFonts w:ascii="Times New Roman" w:hAnsi="Times New Roman"/>
          <w:sz w:val="28"/>
          <w:szCs w:val="28"/>
        </w:rPr>
      </w:pPr>
    </w:p>
    <w:p w14:paraId="49220438" w14:textId="31041F45" w:rsidR="00E91BE4" w:rsidRDefault="00E91BE4" w:rsidP="00E91BE4">
      <w:pPr>
        <w:pStyle w:val="ListParagraph"/>
        <w:ind w:left="0" w:firstLine="851"/>
        <w:rPr>
          <w:rFonts w:ascii="Times New Roman" w:hAnsi="Times New Roman"/>
          <w:sz w:val="28"/>
          <w:szCs w:val="28"/>
          <w:lang w:val="uk-UA"/>
        </w:rPr>
      </w:pPr>
      <w:r>
        <w:rPr>
          <w:rFonts w:ascii="Times New Roman" w:hAnsi="Times New Roman"/>
          <w:sz w:val="28"/>
          <w:szCs w:val="28"/>
        </w:rPr>
        <w:t xml:space="preserve"> </w:t>
      </w:r>
      <w:r>
        <w:rPr>
          <w:rFonts w:ascii="Times New Roman" w:hAnsi="Times New Roman"/>
          <w:sz w:val="28"/>
          <w:szCs w:val="28"/>
          <w:lang w:val="en-US"/>
        </w:rPr>
        <w:t xml:space="preserve">Unit Test </w:t>
      </w:r>
      <w:r>
        <w:rPr>
          <w:rFonts w:ascii="Times New Roman" w:hAnsi="Times New Roman"/>
          <w:sz w:val="28"/>
          <w:szCs w:val="28"/>
          <w:lang w:val="uk-UA"/>
        </w:rPr>
        <w:t xml:space="preserve">внесення записів до БД перевіряє </w:t>
      </w:r>
      <w:r w:rsidR="003D3930">
        <w:rPr>
          <w:rFonts w:ascii="Times New Roman" w:hAnsi="Times New Roman"/>
          <w:sz w:val="28"/>
          <w:szCs w:val="28"/>
          <w:lang w:val="uk-UA"/>
        </w:rPr>
        <w:t xml:space="preserve">функцію </w:t>
      </w:r>
      <w:r w:rsidR="003D3930">
        <w:rPr>
          <w:rFonts w:ascii="Times New Roman" w:hAnsi="Times New Roman"/>
          <w:sz w:val="28"/>
          <w:szCs w:val="28"/>
          <w:lang w:val="en-US"/>
        </w:rPr>
        <w:t xml:space="preserve">insertFunction </w:t>
      </w:r>
      <w:r w:rsidR="003D3930">
        <w:rPr>
          <w:rFonts w:ascii="Times New Roman" w:hAnsi="Times New Roman"/>
          <w:sz w:val="28"/>
          <w:szCs w:val="28"/>
          <w:lang w:val="uk-UA"/>
        </w:rPr>
        <w:t>на відповідність.</w:t>
      </w:r>
    </w:p>
    <w:p w14:paraId="7CA069B4" w14:textId="19F5C11D" w:rsidR="003D3930" w:rsidRDefault="003D3930" w:rsidP="00E91BE4">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Unit Test getIDTestFunction:</w:t>
      </w:r>
    </w:p>
    <w:p w14:paraId="5DF84ED9" w14:textId="481F0DC5" w:rsidR="003D3930" w:rsidRDefault="003D3930" w:rsidP="003D3930">
      <w:pPr>
        <w:pStyle w:val="ListParagraph"/>
        <w:ind w:left="0"/>
        <w:rPr>
          <w:rFonts w:ascii="Times New Roman" w:hAnsi="Times New Roman"/>
          <w:sz w:val="28"/>
          <w:szCs w:val="28"/>
          <w:lang w:val="uk-UA"/>
        </w:rPr>
      </w:pPr>
      <w:r>
        <w:rPr>
          <w:rFonts w:ascii="Times New Roman" w:hAnsi="Times New Roman"/>
          <w:noProof/>
          <w:sz w:val="28"/>
          <w:szCs w:val="28"/>
          <w:lang w:val="en-US"/>
        </w:rPr>
        <w:lastRenderedPageBreak/>
        <w:drawing>
          <wp:inline distT="0" distB="0" distL="0" distR="0" wp14:anchorId="6A60249E" wp14:editId="5C0334C0">
            <wp:extent cx="6120765" cy="18903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ID.JPG"/>
                    <pic:cNvPicPr/>
                  </pic:nvPicPr>
                  <pic:blipFill>
                    <a:blip r:embed="rId111">
                      <a:extLst>
                        <a:ext uri="{28A0092B-C50C-407E-A947-70E740481C1C}">
                          <a14:useLocalDpi xmlns:a14="http://schemas.microsoft.com/office/drawing/2010/main" val="0"/>
                        </a:ext>
                      </a:extLst>
                    </a:blip>
                    <a:stretch>
                      <a:fillRect/>
                    </a:stretch>
                  </pic:blipFill>
                  <pic:spPr>
                    <a:xfrm>
                      <a:off x="0" y="0"/>
                      <a:ext cx="6120765" cy="1890395"/>
                    </a:xfrm>
                    <a:prstGeom prst="rect">
                      <a:avLst/>
                    </a:prstGeom>
                  </pic:spPr>
                </pic:pic>
              </a:graphicData>
            </a:graphic>
          </wp:inline>
        </w:drawing>
      </w:r>
    </w:p>
    <w:p w14:paraId="020B870A" w14:textId="77777777" w:rsidR="003D3930" w:rsidRDefault="003D3930" w:rsidP="003D3930">
      <w:pPr>
        <w:pStyle w:val="ListParagraph"/>
        <w:ind w:left="0"/>
        <w:rPr>
          <w:rFonts w:ascii="Times New Roman" w:hAnsi="Times New Roman"/>
          <w:sz w:val="28"/>
          <w:szCs w:val="28"/>
          <w:lang w:val="uk-UA"/>
        </w:rPr>
      </w:pPr>
    </w:p>
    <w:p w14:paraId="0865A940" w14:textId="70A11CB4" w:rsidR="003D3930" w:rsidRDefault="003D3930" w:rsidP="003D3930">
      <w:pPr>
        <w:pStyle w:val="ListParagraph"/>
        <w:ind w:left="0" w:firstLine="851"/>
        <w:rPr>
          <w:rFonts w:ascii="Times New Roman" w:hAnsi="Times New Roman"/>
          <w:sz w:val="28"/>
          <w:szCs w:val="28"/>
          <w:lang w:val="en-US"/>
        </w:rPr>
      </w:pPr>
      <w:r>
        <w:rPr>
          <w:rFonts w:ascii="Times New Roman" w:hAnsi="Times New Roman"/>
          <w:sz w:val="28"/>
          <w:szCs w:val="28"/>
          <w:lang w:val="uk-UA"/>
        </w:rPr>
        <w:t xml:space="preserve">Unit Test printReportTestFunction перевіряє чи створюється документ типу </w:t>
      </w:r>
      <w:r>
        <w:rPr>
          <w:rFonts w:ascii="Times New Roman" w:hAnsi="Times New Roman"/>
          <w:sz w:val="28"/>
          <w:szCs w:val="28"/>
          <w:lang w:val="en-US"/>
        </w:rPr>
        <w:t xml:space="preserve">.docx </w:t>
      </w:r>
      <w:r>
        <w:rPr>
          <w:rFonts w:ascii="Times New Roman" w:hAnsi="Times New Roman"/>
          <w:sz w:val="28"/>
          <w:szCs w:val="28"/>
          <w:lang w:val="uk-UA"/>
        </w:rPr>
        <w:t xml:space="preserve">після запуску функції </w:t>
      </w:r>
      <w:r>
        <w:rPr>
          <w:rFonts w:ascii="Times New Roman" w:hAnsi="Times New Roman"/>
          <w:sz w:val="28"/>
          <w:szCs w:val="28"/>
          <w:lang w:val="en-US"/>
        </w:rPr>
        <w:t>printReport.</w:t>
      </w:r>
    </w:p>
    <w:p w14:paraId="57CD0E0E" w14:textId="365B0594" w:rsidR="003D3930" w:rsidRDefault="003D3930" w:rsidP="003D3930">
      <w:pPr>
        <w:pStyle w:val="ListParagraph"/>
        <w:ind w:left="0" w:firstLine="851"/>
        <w:rPr>
          <w:rFonts w:ascii="Times New Roman" w:hAnsi="Times New Roman"/>
          <w:sz w:val="28"/>
          <w:szCs w:val="28"/>
          <w:lang w:val="en-US"/>
        </w:rPr>
      </w:pPr>
      <w:r>
        <w:rPr>
          <w:rFonts w:ascii="Times New Roman" w:hAnsi="Times New Roman"/>
          <w:sz w:val="28"/>
          <w:szCs w:val="28"/>
          <w:lang w:val="uk-UA"/>
        </w:rPr>
        <w:t xml:space="preserve">Лістинг </w:t>
      </w:r>
      <w:r>
        <w:rPr>
          <w:rFonts w:ascii="Times New Roman" w:hAnsi="Times New Roman"/>
          <w:sz w:val="28"/>
          <w:szCs w:val="28"/>
          <w:lang w:val="en-US"/>
        </w:rPr>
        <w:t>UnitTest printReportTestFunction</w:t>
      </w:r>
    </w:p>
    <w:p w14:paraId="2A4BBB3E" w14:textId="41694E03" w:rsidR="003D3930" w:rsidRDefault="003D3930" w:rsidP="003D3930">
      <w:pPr>
        <w:pStyle w:val="ListParagraph"/>
        <w:ind w:left="0"/>
        <w:rPr>
          <w:rFonts w:ascii="Times New Roman" w:hAnsi="Times New Roman"/>
          <w:sz w:val="28"/>
          <w:szCs w:val="28"/>
          <w:lang w:val="en-US"/>
        </w:rPr>
      </w:pPr>
      <w:r>
        <w:rPr>
          <w:rFonts w:ascii="Times New Roman" w:hAnsi="Times New Roman"/>
          <w:noProof/>
          <w:sz w:val="28"/>
          <w:szCs w:val="28"/>
          <w:lang w:val="en-US"/>
        </w:rPr>
        <w:drawing>
          <wp:inline distT="0" distB="0" distL="0" distR="0" wp14:anchorId="7FE29F1B" wp14:editId="74848F50">
            <wp:extent cx="5800725" cy="2705100"/>
            <wp:effectExtent l="152400" t="152400" r="168275" b="1905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nt.JPG"/>
                    <pic:cNvPicPr/>
                  </pic:nvPicPr>
                  <pic:blipFill>
                    <a:blip r:embed="rId112">
                      <a:extLst>
                        <a:ext uri="{28A0092B-C50C-407E-A947-70E740481C1C}">
                          <a14:useLocalDpi xmlns:a14="http://schemas.microsoft.com/office/drawing/2010/main" val="0"/>
                        </a:ext>
                      </a:extLst>
                    </a:blip>
                    <a:stretch>
                      <a:fillRect/>
                    </a:stretch>
                  </pic:blipFill>
                  <pic:spPr>
                    <a:xfrm>
                      <a:off x="0" y="0"/>
                      <a:ext cx="5800725" cy="270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842567" w14:textId="77777777" w:rsidR="00E91BE4" w:rsidRDefault="00E91BE4" w:rsidP="00681125">
      <w:pPr>
        <w:pStyle w:val="ListParagraph"/>
        <w:ind w:left="0"/>
        <w:jc w:val="center"/>
        <w:rPr>
          <w:rFonts w:ascii="Times New Roman" w:hAnsi="Times New Roman"/>
          <w:sz w:val="28"/>
          <w:szCs w:val="28"/>
        </w:rPr>
      </w:pPr>
    </w:p>
    <w:p w14:paraId="6AF715D1" w14:textId="1BB63A54" w:rsidR="00A731A2" w:rsidRDefault="00A731A2" w:rsidP="00681125">
      <w:pPr>
        <w:pStyle w:val="ListParagraph"/>
        <w:ind w:left="0"/>
        <w:jc w:val="center"/>
        <w:rPr>
          <w:rFonts w:ascii="Times New Roman" w:hAnsi="Times New Roman"/>
          <w:sz w:val="28"/>
          <w:szCs w:val="28"/>
        </w:rPr>
      </w:pPr>
      <w:r>
        <w:rPr>
          <w:rFonts w:ascii="Times New Roman" w:hAnsi="Times New Roman"/>
          <w:noProof/>
          <w:sz w:val="28"/>
          <w:szCs w:val="28"/>
          <w:lang w:val="en-US"/>
        </w:rPr>
        <w:drawing>
          <wp:inline distT="0" distB="0" distL="0" distR="0" wp14:anchorId="38E876E4" wp14:editId="54F3F05A">
            <wp:extent cx="3829050" cy="1095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PG"/>
                    <pic:cNvPicPr/>
                  </pic:nvPicPr>
                  <pic:blipFill>
                    <a:blip r:embed="rId113">
                      <a:extLst>
                        <a:ext uri="{28A0092B-C50C-407E-A947-70E740481C1C}">
                          <a14:useLocalDpi xmlns:a14="http://schemas.microsoft.com/office/drawing/2010/main" val="0"/>
                        </a:ext>
                      </a:extLst>
                    </a:blip>
                    <a:stretch>
                      <a:fillRect/>
                    </a:stretch>
                  </pic:blipFill>
                  <pic:spPr>
                    <a:xfrm>
                      <a:off x="0" y="0"/>
                      <a:ext cx="3829050" cy="1095375"/>
                    </a:xfrm>
                    <a:prstGeom prst="rect">
                      <a:avLst/>
                    </a:prstGeom>
                  </pic:spPr>
                </pic:pic>
              </a:graphicData>
            </a:graphic>
          </wp:inline>
        </w:drawing>
      </w:r>
    </w:p>
    <w:p w14:paraId="2D58A089" w14:textId="2CCD6669" w:rsidR="00A731A2" w:rsidRDefault="00A731A2" w:rsidP="00681125">
      <w:pPr>
        <w:pStyle w:val="ListParagraph"/>
        <w:ind w:left="0"/>
        <w:jc w:val="center"/>
        <w:rPr>
          <w:rFonts w:ascii="Times New Roman" w:hAnsi="Times New Roman"/>
          <w:sz w:val="28"/>
          <w:szCs w:val="28"/>
          <w:lang w:val="en-US"/>
        </w:rPr>
      </w:pPr>
      <w:r>
        <w:rPr>
          <w:rFonts w:ascii="Times New Roman" w:hAnsi="Times New Roman"/>
          <w:sz w:val="28"/>
          <w:szCs w:val="28"/>
          <w:lang w:val="uk-UA"/>
        </w:rPr>
        <w:t xml:space="preserve">Рисунок 3.23 – Скріншот виконання </w:t>
      </w:r>
      <w:r>
        <w:rPr>
          <w:rFonts w:ascii="Times New Roman" w:hAnsi="Times New Roman"/>
          <w:sz w:val="28"/>
          <w:szCs w:val="28"/>
          <w:lang w:val="en-US"/>
        </w:rPr>
        <w:t>Unit Tests</w:t>
      </w:r>
    </w:p>
    <w:p w14:paraId="024F7B4B" w14:textId="77777777" w:rsidR="00EE409D" w:rsidRPr="00A731A2" w:rsidRDefault="00EE409D" w:rsidP="00681125">
      <w:pPr>
        <w:pStyle w:val="ListParagraph"/>
        <w:ind w:left="0"/>
        <w:jc w:val="center"/>
        <w:rPr>
          <w:rFonts w:ascii="Times New Roman" w:hAnsi="Times New Roman"/>
          <w:sz w:val="28"/>
          <w:szCs w:val="28"/>
          <w:lang w:val="en-US"/>
        </w:rPr>
      </w:pPr>
      <w:bookmarkStart w:id="22" w:name="_GoBack"/>
      <w:bookmarkEnd w:id="22"/>
    </w:p>
    <w:p w14:paraId="025EA3FA" w14:textId="77777777" w:rsidR="00A03C21" w:rsidRDefault="00A03C21" w:rsidP="00A03C21">
      <w:pPr>
        <w:pStyle w:val="ListParagraph"/>
        <w:spacing w:line="360" w:lineRule="auto"/>
        <w:ind w:left="0" w:firstLine="851"/>
        <w:rPr>
          <w:rFonts w:ascii="Times New Roman" w:hAnsi="Times New Roman"/>
          <w:sz w:val="28"/>
          <w:szCs w:val="28"/>
          <w:lang w:val="uk-UA"/>
        </w:rPr>
      </w:pPr>
      <w:r>
        <w:rPr>
          <w:rFonts w:ascii="Times New Roman" w:hAnsi="Times New Roman"/>
          <w:sz w:val="28"/>
          <w:szCs w:val="28"/>
          <w:lang w:val="uk-UA"/>
        </w:rPr>
        <w:t>Таким чином, тестування показало, що розроблюваний програмний продукт виконує всі поставлені завдання.</w:t>
      </w:r>
    </w:p>
    <w:p w14:paraId="03C559A8" w14:textId="77777777" w:rsidR="00A03C21" w:rsidRPr="00A03C21" w:rsidRDefault="00A03C21" w:rsidP="00A03C21">
      <w:pPr>
        <w:pStyle w:val="ListParagraph"/>
        <w:spacing w:line="360" w:lineRule="auto"/>
        <w:ind w:left="0" w:firstLine="851"/>
        <w:rPr>
          <w:rFonts w:ascii="Times New Roman" w:hAnsi="Times New Roman"/>
          <w:sz w:val="28"/>
          <w:szCs w:val="28"/>
          <w:lang w:val="uk-UA"/>
        </w:rPr>
      </w:pPr>
    </w:p>
    <w:p w14:paraId="450D3F7A" w14:textId="77777777" w:rsidR="00EB1C53" w:rsidRDefault="00EB1C53" w:rsidP="005379A5">
      <w:pPr>
        <w:pStyle w:val="2"/>
      </w:pPr>
      <w:bookmarkStart w:id="23" w:name="_Toc450815826"/>
      <w:r>
        <w:lastRenderedPageBreak/>
        <w:t>3.</w:t>
      </w:r>
      <w:r w:rsidR="00105AF5">
        <w:t>4</w:t>
      </w:r>
      <w:r w:rsidR="00B64400" w:rsidRPr="00DC316D">
        <w:rPr>
          <w:lang w:val="ru-RU"/>
        </w:rPr>
        <w:t>.</w:t>
      </w:r>
      <w:r>
        <w:t xml:space="preserve"> Інструкція користувача</w:t>
      </w:r>
      <w:bookmarkEnd w:id="23"/>
    </w:p>
    <w:p w14:paraId="2848F3B2" w14:textId="77777777" w:rsidR="005379A5" w:rsidRDefault="005379A5" w:rsidP="004029E7">
      <w:pPr>
        <w:ind w:firstLine="851"/>
      </w:pPr>
    </w:p>
    <w:p w14:paraId="11B9A9B1" w14:textId="77777777" w:rsidR="009265D0" w:rsidRDefault="00DC316D" w:rsidP="00DC316D">
      <w:pPr>
        <w:ind w:firstLine="851"/>
        <w:rPr>
          <w:szCs w:val="28"/>
        </w:rPr>
      </w:pPr>
      <w:r w:rsidRPr="003C45C9">
        <w:rPr>
          <w:color w:val="222222"/>
          <w:szCs w:val="28"/>
        </w:rPr>
        <w:t>Кнопкова форма</w:t>
      </w:r>
      <w:r w:rsidRPr="003C45C9">
        <w:rPr>
          <w:szCs w:val="28"/>
          <w:lang w:eastAsia="uk-UA"/>
        </w:rPr>
        <w:t xml:space="preserve"> –</w:t>
      </w:r>
      <w:r>
        <w:rPr>
          <w:color w:val="222222"/>
          <w:szCs w:val="28"/>
        </w:rPr>
        <w:t xml:space="preserve"> </w:t>
      </w:r>
      <w:r w:rsidRPr="003C45C9">
        <w:rPr>
          <w:color w:val="222222"/>
          <w:szCs w:val="28"/>
        </w:rPr>
        <w:t xml:space="preserve">форма, єдина мета якої перенаправити </w:t>
      </w:r>
      <w:r w:rsidRPr="00DC316D">
        <w:rPr>
          <w:color w:val="000000"/>
          <w:szCs w:val="28"/>
        </w:rPr>
        <w:t>користувачів</w:t>
      </w:r>
      <w:r w:rsidRPr="003C45C9">
        <w:rPr>
          <w:color w:val="222222"/>
          <w:szCs w:val="28"/>
        </w:rPr>
        <w:t xml:space="preserve"> до інших форм (зазвичай при клацанні мишею кнопки форми). Вона</w:t>
      </w:r>
      <w:r w:rsidRPr="003C45C9">
        <w:rPr>
          <w:szCs w:val="28"/>
          <w:lang w:eastAsia="uk-UA"/>
        </w:rPr>
        <w:t xml:space="preserve"> – </w:t>
      </w:r>
      <w:r w:rsidRPr="003C45C9">
        <w:rPr>
          <w:color w:val="222222"/>
          <w:szCs w:val="28"/>
        </w:rPr>
        <w:t>свого роду головне меню вашої БД. Така форма</w:t>
      </w:r>
      <w:r w:rsidRPr="003C45C9">
        <w:rPr>
          <w:szCs w:val="28"/>
          <w:lang w:eastAsia="uk-UA"/>
        </w:rPr>
        <w:t xml:space="preserve"> – </w:t>
      </w:r>
      <w:r w:rsidRPr="003C45C9">
        <w:rPr>
          <w:color w:val="222222"/>
          <w:szCs w:val="28"/>
        </w:rPr>
        <w:t>одночасно і відправна точка, і центр дій. Типова кнопкова форма містить набір кнопок, напрямних в різні місця.</w:t>
      </w:r>
      <w:r>
        <w:rPr>
          <w:szCs w:val="28"/>
        </w:rPr>
        <w:t xml:space="preserve">  </w:t>
      </w:r>
    </w:p>
    <w:p w14:paraId="1AAF9D5B" w14:textId="77777777" w:rsidR="00DC316D" w:rsidRDefault="00DC316D" w:rsidP="00DC316D">
      <w:pPr>
        <w:ind w:firstLine="851"/>
        <w:rPr>
          <w:szCs w:val="28"/>
        </w:rPr>
      </w:pPr>
      <w:r>
        <w:rPr>
          <w:szCs w:val="28"/>
        </w:rPr>
        <w:t>Для входу у застосунок потрібно авторизуватися. Облікові записи користувачів зберігаються у БД та можуть бути редаговані тіль</w:t>
      </w:r>
      <w:r w:rsidR="00E15746">
        <w:rPr>
          <w:szCs w:val="28"/>
        </w:rPr>
        <w:t xml:space="preserve">ки розробником застосунку – рисунок </w:t>
      </w:r>
      <w:r>
        <w:rPr>
          <w:szCs w:val="28"/>
        </w:rPr>
        <w:t>3.</w:t>
      </w:r>
      <w:r w:rsidR="00E15746">
        <w:rPr>
          <w:szCs w:val="28"/>
        </w:rPr>
        <w:t>49</w:t>
      </w:r>
      <w:r>
        <w:rPr>
          <w:szCs w:val="28"/>
        </w:rPr>
        <w:t>.</w:t>
      </w:r>
    </w:p>
    <w:p w14:paraId="5E346C6C" w14:textId="77777777" w:rsidR="00C30C05" w:rsidRDefault="00C30C05" w:rsidP="00DC316D">
      <w:pPr>
        <w:ind w:firstLine="851"/>
        <w:rPr>
          <w:szCs w:val="28"/>
        </w:rPr>
      </w:pPr>
    </w:p>
    <w:p w14:paraId="1C304633" w14:textId="77777777" w:rsidR="00DC316D" w:rsidRDefault="008532D0" w:rsidP="00C30C05">
      <w:pPr>
        <w:jc w:val="center"/>
        <w:rPr>
          <w:szCs w:val="28"/>
        </w:rPr>
      </w:pPr>
      <w:r>
        <w:rPr>
          <w:noProof/>
          <w:szCs w:val="28"/>
          <w:lang w:val="en-US" w:eastAsia="en-US"/>
        </w:rPr>
        <w:drawing>
          <wp:inline distT="0" distB="0" distL="0" distR="0" wp14:anchorId="2D4F0A91" wp14:editId="4C553863">
            <wp:extent cx="2562225" cy="1914525"/>
            <wp:effectExtent l="0" t="0" r="9525" b="9525"/>
            <wp:docPr id="53" name="Рисунок 16" descr="C:\Users\Кухарчук\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Кухарчук\Pictures\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14:paraId="0301D9A3" w14:textId="77777777" w:rsidR="00DC316D" w:rsidRDefault="00DC316D" w:rsidP="00C30C05">
      <w:pPr>
        <w:jc w:val="center"/>
        <w:rPr>
          <w:szCs w:val="28"/>
        </w:rPr>
      </w:pPr>
      <w:r>
        <w:rPr>
          <w:szCs w:val="28"/>
        </w:rPr>
        <w:t>Рисунок 3.</w:t>
      </w:r>
      <w:r w:rsidR="00E15746">
        <w:rPr>
          <w:szCs w:val="28"/>
        </w:rPr>
        <w:t>49</w:t>
      </w:r>
      <w:r>
        <w:rPr>
          <w:szCs w:val="28"/>
        </w:rPr>
        <w:t xml:space="preserve"> – Вікно авторизації засосунку</w:t>
      </w:r>
    </w:p>
    <w:p w14:paraId="79070426" w14:textId="77777777" w:rsidR="009265D0" w:rsidRDefault="009265D0" w:rsidP="00DC316D">
      <w:pPr>
        <w:ind w:firstLine="851"/>
        <w:jc w:val="center"/>
        <w:rPr>
          <w:szCs w:val="28"/>
        </w:rPr>
      </w:pPr>
    </w:p>
    <w:p w14:paraId="1D372004" w14:textId="77777777" w:rsidR="00DC316D" w:rsidRPr="00B86F6F" w:rsidRDefault="009265D0" w:rsidP="009265D0">
      <w:pPr>
        <w:ind w:firstLine="851"/>
        <w:rPr>
          <w:szCs w:val="28"/>
          <w:lang w:val="ru-RU"/>
        </w:rPr>
      </w:pPr>
      <w:r>
        <w:rPr>
          <w:szCs w:val="28"/>
        </w:rPr>
        <w:t xml:space="preserve">В застосунку «АРМ Кухаря» </w:t>
      </w:r>
      <w:r w:rsidRPr="003C45C9">
        <w:rPr>
          <w:szCs w:val="28"/>
        </w:rPr>
        <w:t xml:space="preserve">реалізовано одну головну форму, яка дає доступ до всіх даних, що зберігається в базі. </w:t>
      </w:r>
      <w:r w:rsidR="00DC316D">
        <w:rPr>
          <w:szCs w:val="28"/>
        </w:rPr>
        <w:t xml:space="preserve">Для зручності функціонал застосунку розділено за допомогою </w:t>
      </w:r>
      <w:r w:rsidR="00DC316D">
        <w:rPr>
          <w:szCs w:val="28"/>
          <w:lang w:val="en-US"/>
        </w:rPr>
        <w:t>TabControl</w:t>
      </w:r>
      <w:r w:rsidR="00DC316D" w:rsidRPr="00DC316D">
        <w:rPr>
          <w:szCs w:val="28"/>
          <w:lang w:val="ru-RU"/>
        </w:rPr>
        <w:t xml:space="preserve"> </w:t>
      </w:r>
      <w:r w:rsidR="00DC316D">
        <w:rPr>
          <w:szCs w:val="28"/>
        </w:rPr>
        <w:t xml:space="preserve">згідно до груп функцій. В ньому містяться наступні </w:t>
      </w:r>
      <w:r>
        <w:rPr>
          <w:szCs w:val="28"/>
        </w:rPr>
        <w:t>вкладки: «Кухня», «Рецептури», «Кадри», «Контроль» - рис</w:t>
      </w:r>
      <w:r w:rsidR="00E15746">
        <w:rPr>
          <w:szCs w:val="28"/>
        </w:rPr>
        <w:t xml:space="preserve">унок </w:t>
      </w:r>
      <w:r>
        <w:rPr>
          <w:szCs w:val="28"/>
        </w:rPr>
        <w:t>3</w:t>
      </w:r>
      <w:r w:rsidR="00E15746">
        <w:rPr>
          <w:szCs w:val="28"/>
        </w:rPr>
        <w:t>.50</w:t>
      </w:r>
      <w:r>
        <w:rPr>
          <w:szCs w:val="28"/>
        </w:rPr>
        <w:t>.</w:t>
      </w:r>
    </w:p>
    <w:p w14:paraId="66D40DBF" w14:textId="77777777" w:rsidR="009265D0" w:rsidRDefault="009265D0" w:rsidP="009265D0">
      <w:pPr>
        <w:ind w:firstLine="851"/>
        <w:rPr>
          <w:szCs w:val="28"/>
        </w:rPr>
      </w:pPr>
    </w:p>
    <w:p w14:paraId="70203F7C" w14:textId="77777777" w:rsidR="009265D0" w:rsidRDefault="008532D0" w:rsidP="00E4678B">
      <w:pPr>
        <w:jc w:val="left"/>
        <w:rPr>
          <w:szCs w:val="28"/>
        </w:rPr>
      </w:pPr>
      <w:r>
        <w:rPr>
          <w:noProof/>
          <w:szCs w:val="28"/>
          <w:lang w:val="en-US" w:eastAsia="en-US"/>
        </w:rPr>
        <w:lastRenderedPageBreak/>
        <w:drawing>
          <wp:inline distT="0" distB="0" distL="0" distR="0" wp14:anchorId="7C611463" wp14:editId="335825C8">
            <wp:extent cx="6210300" cy="2447925"/>
            <wp:effectExtent l="0" t="0" r="0" b="9525"/>
            <wp:docPr id="52" name="Рисунок 15" descr="C:\Users\Кухарчук\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Кухарчук\Pictures\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210300" cy="2447925"/>
                    </a:xfrm>
                    <a:prstGeom prst="rect">
                      <a:avLst/>
                    </a:prstGeom>
                    <a:noFill/>
                    <a:ln>
                      <a:noFill/>
                    </a:ln>
                  </pic:spPr>
                </pic:pic>
              </a:graphicData>
            </a:graphic>
          </wp:inline>
        </w:drawing>
      </w:r>
    </w:p>
    <w:p w14:paraId="203075DB" w14:textId="77777777" w:rsidR="009265D0" w:rsidRDefault="009265D0" w:rsidP="009265D0">
      <w:pPr>
        <w:jc w:val="center"/>
        <w:rPr>
          <w:szCs w:val="28"/>
        </w:rPr>
      </w:pPr>
      <w:r>
        <w:rPr>
          <w:szCs w:val="28"/>
        </w:rPr>
        <w:t>Рисунок 3.</w:t>
      </w:r>
      <w:r w:rsidR="00E15746">
        <w:rPr>
          <w:szCs w:val="28"/>
        </w:rPr>
        <w:t>50</w:t>
      </w:r>
      <w:r>
        <w:rPr>
          <w:szCs w:val="28"/>
        </w:rPr>
        <w:t xml:space="preserve"> – Головне вікно застосунку</w:t>
      </w:r>
    </w:p>
    <w:p w14:paraId="7E260522" w14:textId="77777777" w:rsidR="00584D46" w:rsidRPr="00DC316D" w:rsidRDefault="00584D46" w:rsidP="009265D0">
      <w:pPr>
        <w:jc w:val="center"/>
        <w:rPr>
          <w:szCs w:val="28"/>
        </w:rPr>
      </w:pPr>
    </w:p>
    <w:p w14:paraId="139FDA7F" w14:textId="77777777" w:rsidR="005379A5" w:rsidRPr="00584D46" w:rsidRDefault="009265D0" w:rsidP="004029E7">
      <w:pPr>
        <w:ind w:firstLine="851"/>
        <w:rPr>
          <w:lang w:val="ru-RU"/>
        </w:rPr>
      </w:pPr>
      <w:r>
        <w:t xml:space="preserve">У кожній вкладці, групи функцій розділені по функціональним блоками та виделіне за допомогою </w:t>
      </w:r>
      <w:r>
        <w:rPr>
          <w:lang w:val="en-US"/>
        </w:rPr>
        <w:t>GroupBox</w:t>
      </w:r>
      <w:r w:rsidRPr="009265D0">
        <w:rPr>
          <w:lang w:val="ru-RU"/>
        </w:rPr>
        <w:t xml:space="preserve">. </w:t>
      </w:r>
      <w:r>
        <w:t>Кожна кнопка викликає окрему форму для роботи з відповідною функцією.</w:t>
      </w:r>
      <w:r w:rsidR="00584D46">
        <w:rPr>
          <w:lang w:val="ru-RU"/>
        </w:rPr>
        <w:t xml:space="preserve"> Для додавання</w:t>
      </w:r>
      <w:r w:rsidR="00584D46" w:rsidRPr="00584D46">
        <w:rPr>
          <w:lang w:val="ru-RU"/>
        </w:rPr>
        <w:t xml:space="preserve"> </w:t>
      </w:r>
      <w:r w:rsidR="00584D46">
        <w:t xml:space="preserve">інформації в БД викликається форма, у яку заноситься інформація.  За допомогою встроєнного запиту інформація обробляється та заноситься у БД та їй присвоюється унікальний </w:t>
      </w:r>
      <w:r w:rsidR="00584D46">
        <w:rPr>
          <w:lang w:val="en-US"/>
        </w:rPr>
        <w:t>ID</w:t>
      </w:r>
      <w:r w:rsidR="00E15746">
        <w:t xml:space="preserve"> – рисунок 3.51</w:t>
      </w:r>
      <w:r w:rsidR="00584D46">
        <w:t>.</w:t>
      </w:r>
    </w:p>
    <w:p w14:paraId="768DF866" w14:textId="77777777" w:rsidR="00584D46" w:rsidRPr="00584D46" w:rsidRDefault="00584D46" w:rsidP="004029E7">
      <w:pPr>
        <w:ind w:firstLine="851"/>
        <w:rPr>
          <w:lang w:val="ru-RU"/>
        </w:rPr>
      </w:pPr>
    </w:p>
    <w:p w14:paraId="3F7F5F16" w14:textId="77777777" w:rsidR="00584D46" w:rsidRDefault="00584D46" w:rsidP="00584D46">
      <w:pPr>
        <w:jc w:val="center"/>
        <w:rPr>
          <w:lang w:val="en-US"/>
        </w:rPr>
      </w:pPr>
      <w:r>
        <w:rPr>
          <w:noProof/>
          <w:lang w:val="en-US" w:eastAsia="en-US"/>
        </w:rPr>
        <w:drawing>
          <wp:inline distT="0" distB="0" distL="0" distR="0" wp14:anchorId="57AE4165" wp14:editId="530FB46E">
            <wp:extent cx="4067175" cy="325755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7175" cy="3257550"/>
                    </a:xfrm>
                    <a:prstGeom prst="rect">
                      <a:avLst/>
                    </a:prstGeom>
                  </pic:spPr>
                </pic:pic>
              </a:graphicData>
            </a:graphic>
          </wp:inline>
        </w:drawing>
      </w:r>
    </w:p>
    <w:p w14:paraId="146F968D" w14:textId="77777777" w:rsidR="00584D46" w:rsidRDefault="00584D46" w:rsidP="00584D46">
      <w:pPr>
        <w:jc w:val="center"/>
        <w:rPr>
          <w:szCs w:val="28"/>
        </w:rPr>
      </w:pPr>
      <w:r>
        <w:rPr>
          <w:szCs w:val="28"/>
        </w:rPr>
        <w:lastRenderedPageBreak/>
        <w:t>Рисунок 3.</w:t>
      </w:r>
      <w:r w:rsidR="00E15746">
        <w:rPr>
          <w:szCs w:val="28"/>
          <w:lang w:val="ru-RU"/>
        </w:rPr>
        <w:t>51</w:t>
      </w:r>
      <w:r>
        <w:rPr>
          <w:szCs w:val="28"/>
        </w:rPr>
        <w:t xml:space="preserve"> – Занесення інформації у БД</w:t>
      </w:r>
    </w:p>
    <w:p w14:paraId="17EF649C" w14:textId="77777777" w:rsidR="00584D46" w:rsidRPr="00C64A0C" w:rsidRDefault="00584D46" w:rsidP="00584D46">
      <w:pPr>
        <w:ind w:firstLine="851"/>
        <w:rPr>
          <w:lang w:val="ru-RU"/>
        </w:rPr>
      </w:pPr>
    </w:p>
    <w:p w14:paraId="55F36FCA" w14:textId="77777777" w:rsidR="009265D0" w:rsidRDefault="00682DA7" w:rsidP="004029E7">
      <w:pPr>
        <w:ind w:firstLine="851"/>
      </w:pPr>
      <w:r>
        <w:t>Для виведення інформації на екран, використовуються ті ж самі об</w:t>
      </w:r>
      <w:r w:rsidRPr="00682DA7">
        <w:rPr>
          <w:lang w:val="ru-RU"/>
        </w:rPr>
        <w:t>’</w:t>
      </w:r>
      <w:r>
        <w:t xml:space="preserve">єкти. </w:t>
      </w:r>
      <w:r>
        <w:rPr>
          <w:lang w:val="ru-RU"/>
        </w:rPr>
        <w:t>В</w:t>
      </w:r>
      <w:r>
        <w:t xml:space="preserve">ідкривається форма, за допомогою запиту вибирається тільки та інформація, яка потрібна користувачеві. Відтворення інформації на екрані відбувається завдяки занесенню інформації у </w:t>
      </w:r>
      <w:r>
        <w:rPr>
          <w:lang w:val="en-US"/>
        </w:rPr>
        <w:t>DataSet</w:t>
      </w:r>
      <w:r w:rsidRPr="00682DA7">
        <w:t xml:space="preserve"> (</w:t>
      </w:r>
      <w:r>
        <w:t xml:space="preserve">міні-БД застосунку) та подальше занесення у </w:t>
      </w:r>
      <w:r>
        <w:rPr>
          <w:lang w:val="en-US"/>
        </w:rPr>
        <w:t>DataGridView</w:t>
      </w:r>
      <w:r w:rsidRPr="00682DA7">
        <w:t>(</w:t>
      </w:r>
      <w:r>
        <w:t>елемент для роботи з таблицями). На виході користувач отримує форму, у якій зображена таблиц</w:t>
      </w:r>
      <w:r w:rsidR="00E15746">
        <w:t xml:space="preserve">я з потрібною інформацією – рисунок </w:t>
      </w:r>
      <w:r>
        <w:t>3.</w:t>
      </w:r>
      <w:r w:rsidR="00E15746">
        <w:t>52</w:t>
      </w:r>
      <w:r>
        <w:t>.</w:t>
      </w:r>
    </w:p>
    <w:p w14:paraId="77147E48" w14:textId="77777777" w:rsidR="00682DA7" w:rsidRDefault="00682DA7" w:rsidP="004029E7">
      <w:pPr>
        <w:ind w:firstLine="851"/>
      </w:pPr>
    </w:p>
    <w:p w14:paraId="683D918E" w14:textId="77777777" w:rsidR="00682DA7" w:rsidRDefault="00E15746" w:rsidP="00682DA7">
      <w:r>
        <w:rPr>
          <w:noProof/>
          <w:lang w:val="en-US" w:eastAsia="en-US"/>
        </w:rPr>
        <w:drawing>
          <wp:inline distT="0" distB="0" distL="0" distR="0" wp14:anchorId="1C89B9A7" wp14:editId="6AA3FF67">
            <wp:extent cx="6120765" cy="38709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765" cy="3870960"/>
                    </a:xfrm>
                    <a:prstGeom prst="rect">
                      <a:avLst/>
                    </a:prstGeom>
                  </pic:spPr>
                </pic:pic>
              </a:graphicData>
            </a:graphic>
          </wp:inline>
        </w:drawing>
      </w:r>
    </w:p>
    <w:p w14:paraId="1D05E91A" w14:textId="77777777" w:rsidR="00682DA7" w:rsidRDefault="00682DA7" w:rsidP="00682DA7">
      <w:pPr>
        <w:jc w:val="center"/>
        <w:rPr>
          <w:szCs w:val="28"/>
        </w:rPr>
      </w:pPr>
      <w:r>
        <w:rPr>
          <w:szCs w:val="28"/>
        </w:rPr>
        <w:t>Рисунок 3.</w:t>
      </w:r>
      <w:r w:rsidR="00E15746">
        <w:rPr>
          <w:szCs w:val="28"/>
          <w:lang w:val="ru-RU"/>
        </w:rPr>
        <w:t>52</w:t>
      </w:r>
      <w:r>
        <w:rPr>
          <w:szCs w:val="28"/>
        </w:rPr>
        <w:t xml:space="preserve"> – Відтворення інформації з БД у застосунку</w:t>
      </w:r>
    </w:p>
    <w:p w14:paraId="06CC4F3C" w14:textId="77777777" w:rsidR="00682DA7" w:rsidRDefault="00682DA7" w:rsidP="00682DA7">
      <w:pPr>
        <w:ind w:firstLine="851"/>
      </w:pPr>
    </w:p>
    <w:p w14:paraId="67085A88" w14:textId="77777777" w:rsidR="00682DA7" w:rsidRDefault="00682DA7" w:rsidP="00682DA7">
      <w:pPr>
        <w:ind w:firstLine="851"/>
      </w:pPr>
      <w:r>
        <w:t>Для створення звіту на основі інформації з БД вибрано занесення її у текстовий документ у формі таблиці та по</w:t>
      </w:r>
      <w:r w:rsidR="00E15746">
        <w:t xml:space="preserve">дальший друк – рисунок </w:t>
      </w:r>
      <w:r>
        <w:t>3.</w:t>
      </w:r>
      <w:r w:rsidR="00E15746">
        <w:t>53</w:t>
      </w:r>
    </w:p>
    <w:p w14:paraId="4685F3EA" w14:textId="77777777" w:rsidR="00682DA7" w:rsidRDefault="00682DA7" w:rsidP="00682DA7">
      <w:pPr>
        <w:ind w:firstLine="851"/>
      </w:pPr>
    </w:p>
    <w:p w14:paraId="1BEB300D" w14:textId="77777777" w:rsidR="00682DA7" w:rsidRDefault="00E15746" w:rsidP="00682DA7">
      <w:r>
        <w:rPr>
          <w:noProof/>
          <w:lang w:val="en-US" w:eastAsia="en-US"/>
        </w:rPr>
        <w:lastRenderedPageBreak/>
        <w:drawing>
          <wp:inline distT="0" distB="0" distL="0" distR="0" wp14:anchorId="3089F40D" wp14:editId="37646433">
            <wp:extent cx="6120765" cy="334264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765" cy="3342640"/>
                    </a:xfrm>
                    <a:prstGeom prst="rect">
                      <a:avLst/>
                    </a:prstGeom>
                  </pic:spPr>
                </pic:pic>
              </a:graphicData>
            </a:graphic>
          </wp:inline>
        </w:drawing>
      </w:r>
    </w:p>
    <w:p w14:paraId="289F269C" w14:textId="77777777" w:rsidR="00682DA7" w:rsidRDefault="00682DA7" w:rsidP="00682DA7">
      <w:pPr>
        <w:jc w:val="center"/>
        <w:rPr>
          <w:szCs w:val="28"/>
        </w:rPr>
      </w:pPr>
      <w:r>
        <w:rPr>
          <w:szCs w:val="28"/>
        </w:rPr>
        <w:t>Рисунок 3.</w:t>
      </w:r>
      <w:r w:rsidR="00E15746">
        <w:rPr>
          <w:szCs w:val="28"/>
          <w:lang w:val="ru-RU"/>
        </w:rPr>
        <w:t>53</w:t>
      </w:r>
      <w:r>
        <w:rPr>
          <w:szCs w:val="28"/>
        </w:rPr>
        <w:t xml:space="preserve"> – Створення звіту на основі інформації з БД</w:t>
      </w:r>
    </w:p>
    <w:p w14:paraId="7C98F7E0" w14:textId="77777777" w:rsidR="00E15746" w:rsidRDefault="00E15746" w:rsidP="00682DA7">
      <w:pPr>
        <w:jc w:val="center"/>
        <w:rPr>
          <w:szCs w:val="28"/>
        </w:rPr>
      </w:pPr>
    </w:p>
    <w:p w14:paraId="136A37FA" w14:textId="77777777" w:rsidR="00682DA7" w:rsidRDefault="00E4678B" w:rsidP="00682DA7">
      <w:pPr>
        <w:ind w:firstLine="851"/>
      </w:pPr>
      <w:r>
        <w:t>Крім того реалізовано сортування інформації та вибір інформації з</w:t>
      </w:r>
      <w:r w:rsidR="00E15746">
        <w:t xml:space="preserve">а відповідними критеріями – рисунок </w:t>
      </w:r>
      <w:r>
        <w:t>3.5</w:t>
      </w:r>
      <w:r w:rsidR="00E15746">
        <w:t>4</w:t>
      </w:r>
      <w:r>
        <w:t>. На рисунку зображено формування списку працівників за посадами. Відповідно на першому місці людина, яка займає найвищу посаду.</w:t>
      </w:r>
    </w:p>
    <w:p w14:paraId="6CF21F00" w14:textId="77777777" w:rsidR="00E4678B" w:rsidRDefault="00E4678B" w:rsidP="00682DA7">
      <w:pPr>
        <w:ind w:firstLine="851"/>
      </w:pPr>
    </w:p>
    <w:p w14:paraId="1F9C3126" w14:textId="77777777" w:rsidR="00E4678B" w:rsidRDefault="00E4678B" w:rsidP="00E4678B">
      <w:pPr>
        <w:ind w:firstLine="851"/>
        <w:jc w:val="center"/>
      </w:pPr>
      <w:r>
        <w:rPr>
          <w:noProof/>
          <w:lang w:val="en-US" w:eastAsia="en-US"/>
        </w:rPr>
        <w:drawing>
          <wp:inline distT="0" distB="0" distL="0" distR="0" wp14:anchorId="2164CB53" wp14:editId="32D8FDFA">
            <wp:extent cx="4391025" cy="2943225"/>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91025" cy="2943225"/>
                    </a:xfrm>
                    <a:prstGeom prst="rect">
                      <a:avLst/>
                    </a:prstGeom>
                  </pic:spPr>
                </pic:pic>
              </a:graphicData>
            </a:graphic>
          </wp:inline>
        </w:drawing>
      </w:r>
    </w:p>
    <w:p w14:paraId="461632E1" w14:textId="77777777" w:rsidR="00E4678B" w:rsidRDefault="00E4678B" w:rsidP="00E4678B">
      <w:pPr>
        <w:jc w:val="center"/>
        <w:rPr>
          <w:szCs w:val="28"/>
        </w:rPr>
      </w:pPr>
      <w:r>
        <w:rPr>
          <w:szCs w:val="28"/>
        </w:rPr>
        <w:lastRenderedPageBreak/>
        <w:t>Рисунок 3.</w:t>
      </w:r>
      <w:r>
        <w:rPr>
          <w:szCs w:val="28"/>
          <w:lang w:val="ru-RU"/>
        </w:rPr>
        <w:t>5</w:t>
      </w:r>
      <w:r w:rsidR="00E15746">
        <w:rPr>
          <w:szCs w:val="28"/>
          <w:lang w:val="ru-RU"/>
        </w:rPr>
        <w:t>4</w:t>
      </w:r>
      <w:r>
        <w:rPr>
          <w:szCs w:val="28"/>
        </w:rPr>
        <w:t xml:space="preserve"> – Формування інформації за критеріями</w:t>
      </w:r>
    </w:p>
    <w:p w14:paraId="5CAAC4CB" w14:textId="77777777" w:rsidR="00E4678B" w:rsidRDefault="00E4678B" w:rsidP="00E4678B">
      <w:pPr>
        <w:ind w:firstLine="851"/>
      </w:pPr>
    </w:p>
    <w:p w14:paraId="1E4C7E88" w14:textId="77777777" w:rsidR="00E4678B" w:rsidRDefault="00E4678B" w:rsidP="00E4678B">
      <w:pPr>
        <w:ind w:firstLine="851"/>
      </w:pPr>
      <w:r>
        <w:t xml:space="preserve">Для виклику інформації про розробника </w:t>
      </w:r>
      <w:r w:rsidR="00E15746">
        <w:t xml:space="preserve">створено відповідну форму – рисунок </w:t>
      </w:r>
      <w:r>
        <w:t>3.</w:t>
      </w:r>
      <w:r w:rsidR="00E15746">
        <w:t>55</w:t>
      </w:r>
      <w:r>
        <w:t>.</w:t>
      </w:r>
    </w:p>
    <w:p w14:paraId="779EF8A0" w14:textId="77777777" w:rsidR="00E4678B" w:rsidRDefault="00E4678B" w:rsidP="00E4678B">
      <w:pPr>
        <w:ind w:firstLine="851"/>
      </w:pPr>
    </w:p>
    <w:p w14:paraId="28B50E6F" w14:textId="77777777" w:rsidR="00E4678B" w:rsidRDefault="00E4678B" w:rsidP="00E4678B">
      <w:pPr>
        <w:ind w:firstLine="851"/>
        <w:jc w:val="center"/>
      </w:pPr>
      <w:r>
        <w:rPr>
          <w:noProof/>
          <w:lang w:val="en-US" w:eastAsia="en-US"/>
        </w:rPr>
        <w:drawing>
          <wp:inline distT="0" distB="0" distL="0" distR="0" wp14:anchorId="49943CF5" wp14:editId="56F35460">
            <wp:extent cx="2857500" cy="16287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57500" cy="1628775"/>
                    </a:xfrm>
                    <a:prstGeom prst="rect">
                      <a:avLst/>
                    </a:prstGeom>
                  </pic:spPr>
                </pic:pic>
              </a:graphicData>
            </a:graphic>
          </wp:inline>
        </w:drawing>
      </w:r>
    </w:p>
    <w:p w14:paraId="44F778FD" w14:textId="77777777" w:rsidR="00E4678B" w:rsidRPr="00E4678B" w:rsidRDefault="00E4678B" w:rsidP="00E4678B">
      <w:pPr>
        <w:jc w:val="center"/>
        <w:rPr>
          <w:szCs w:val="28"/>
        </w:rPr>
      </w:pPr>
      <w:r>
        <w:rPr>
          <w:szCs w:val="28"/>
        </w:rPr>
        <w:t>Рисунок 3.</w:t>
      </w:r>
      <w:r w:rsidR="00E15746">
        <w:rPr>
          <w:szCs w:val="28"/>
          <w:lang w:val="ru-RU"/>
        </w:rPr>
        <w:t>55</w:t>
      </w:r>
      <w:r>
        <w:rPr>
          <w:szCs w:val="28"/>
        </w:rPr>
        <w:t xml:space="preserve"> – Інформація про розробника</w:t>
      </w:r>
    </w:p>
    <w:p w14:paraId="64E95262" w14:textId="77777777" w:rsidR="00E4678B" w:rsidRDefault="00E4678B" w:rsidP="00E4678B">
      <w:pPr>
        <w:ind w:firstLine="851"/>
        <w:jc w:val="center"/>
      </w:pPr>
    </w:p>
    <w:p w14:paraId="660A5696" w14:textId="77777777" w:rsidR="00E4678B" w:rsidRDefault="00E4678B" w:rsidP="00E4678B">
      <w:pPr>
        <w:ind w:firstLine="851"/>
      </w:pPr>
      <w:r>
        <w:t xml:space="preserve">Для виходу з облікового запису або виходу з застосунку створено </w:t>
      </w:r>
      <w:r>
        <w:rPr>
          <w:lang w:val="en-US"/>
        </w:rPr>
        <w:t>menuStrip</w:t>
      </w:r>
      <w:r w:rsidRPr="00E4678B">
        <w:rPr>
          <w:lang w:val="ru-RU"/>
        </w:rPr>
        <w:t xml:space="preserve"> </w:t>
      </w:r>
      <w:r>
        <w:t>з ві</w:t>
      </w:r>
      <w:r w:rsidR="00E15746">
        <w:t xml:space="preserve">дповідними елементами – рисунок </w:t>
      </w:r>
      <w:r w:rsidR="00105AF5">
        <w:t>3.</w:t>
      </w:r>
      <w:r w:rsidR="00E15746">
        <w:t>56</w:t>
      </w:r>
      <w:r w:rsidR="00105AF5">
        <w:t>.</w:t>
      </w:r>
    </w:p>
    <w:p w14:paraId="35A8A24B" w14:textId="77777777" w:rsidR="00105AF5" w:rsidRPr="00C64A0C" w:rsidRDefault="00105AF5" w:rsidP="00E4678B">
      <w:pPr>
        <w:ind w:firstLine="851"/>
        <w:rPr>
          <w:lang w:val="ru-RU"/>
        </w:rPr>
      </w:pPr>
    </w:p>
    <w:p w14:paraId="2166DD02" w14:textId="77777777" w:rsidR="00E4678B" w:rsidRDefault="00E4678B" w:rsidP="00E4678B">
      <w:pPr>
        <w:ind w:firstLine="142"/>
        <w:rPr>
          <w:lang w:val="en-US"/>
        </w:rPr>
      </w:pPr>
      <w:r>
        <w:rPr>
          <w:noProof/>
          <w:lang w:val="en-US" w:eastAsia="en-US"/>
        </w:rPr>
        <w:drawing>
          <wp:inline distT="0" distB="0" distL="0" distR="0" wp14:anchorId="4FF8CAC1" wp14:editId="16872CD3">
            <wp:extent cx="6115050" cy="24288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15050" cy="2428875"/>
                    </a:xfrm>
                    <a:prstGeom prst="rect">
                      <a:avLst/>
                    </a:prstGeom>
                    <a:noFill/>
                    <a:ln>
                      <a:noFill/>
                    </a:ln>
                  </pic:spPr>
                </pic:pic>
              </a:graphicData>
            </a:graphic>
          </wp:inline>
        </w:drawing>
      </w:r>
    </w:p>
    <w:p w14:paraId="02394D54" w14:textId="77777777" w:rsidR="00E4678B" w:rsidRPr="00E4678B" w:rsidRDefault="00E4678B" w:rsidP="00E4678B">
      <w:pPr>
        <w:jc w:val="center"/>
        <w:rPr>
          <w:szCs w:val="28"/>
        </w:rPr>
      </w:pPr>
      <w:r>
        <w:rPr>
          <w:szCs w:val="28"/>
        </w:rPr>
        <w:t>Рисунок 3.</w:t>
      </w:r>
      <w:r w:rsidR="00E15746">
        <w:rPr>
          <w:szCs w:val="28"/>
          <w:lang w:val="ru-RU"/>
        </w:rPr>
        <w:t>56</w:t>
      </w:r>
      <w:r>
        <w:rPr>
          <w:szCs w:val="28"/>
        </w:rPr>
        <w:t xml:space="preserve"> – Вихід з застосунку</w:t>
      </w:r>
    </w:p>
    <w:p w14:paraId="6B583A72" w14:textId="77777777" w:rsidR="00E4678B" w:rsidRPr="00C64A0C" w:rsidRDefault="00E4678B" w:rsidP="00E4678B">
      <w:pPr>
        <w:ind w:firstLine="142"/>
        <w:rPr>
          <w:lang w:val="ru-RU"/>
        </w:rPr>
      </w:pPr>
    </w:p>
    <w:p w14:paraId="32C72AB1" w14:textId="77777777" w:rsidR="00EB1C53" w:rsidRDefault="00EB1C53" w:rsidP="005379A5">
      <w:pPr>
        <w:pStyle w:val="2"/>
      </w:pPr>
      <w:bookmarkStart w:id="24" w:name="_Toc450815827"/>
      <w:r>
        <w:t>3.</w:t>
      </w:r>
      <w:r w:rsidR="00105AF5">
        <w:t>5</w:t>
      </w:r>
      <w:r w:rsidR="00B64400" w:rsidRPr="00B64400">
        <w:rPr>
          <w:lang w:val="ru-RU"/>
        </w:rPr>
        <w:t>.</w:t>
      </w:r>
      <w:r>
        <w:t xml:space="preserve"> Вимоги до </w:t>
      </w:r>
      <w:r w:rsidR="005379A5">
        <w:t xml:space="preserve">програмних та </w:t>
      </w:r>
      <w:r>
        <w:t>технічних засобів</w:t>
      </w:r>
      <w:bookmarkEnd w:id="24"/>
    </w:p>
    <w:p w14:paraId="1DBD9BD9" w14:textId="77777777" w:rsidR="005379A5" w:rsidRDefault="005379A5" w:rsidP="004029E7">
      <w:pPr>
        <w:ind w:firstLine="851"/>
      </w:pPr>
    </w:p>
    <w:p w14:paraId="0E109B9E" w14:textId="77777777" w:rsidR="005379A5" w:rsidRDefault="00E953DC" w:rsidP="004029E7">
      <w:pPr>
        <w:ind w:firstLine="851"/>
      </w:pPr>
      <w:r w:rsidRPr="003C45C9">
        <w:lastRenderedPageBreak/>
        <w:t xml:space="preserve">Мінімальні вимоги до обладнання та програмного забезпечення для коректної роботи </w:t>
      </w:r>
      <w:r>
        <w:t>застосунку приведені у таблиці.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785"/>
      </w:tblGrid>
      <w:tr w:rsidR="00E953DC" w:rsidRPr="003C45C9" w14:paraId="3E1B7F18" w14:textId="77777777" w:rsidTr="00E953DC">
        <w:trPr>
          <w:jc w:val="center"/>
        </w:trPr>
        <w:tc>
          <w:tcPr>
            <w:tcW w:w="4535" w:type="dxa"/>
            <w:shd w:val="clear" w:color="auto" w:fill="auto"/>
            <w:vAlign w:val="center"/>
          </w:tcPr>
          <w:p w14:paraId="2E2EB053" w14:textId="77777777" w:rsidR="00E953DC" w:rsidRPr="003C45C9" w:rsidRDefault="00E953DC" w:rsidP="00E953DC">
            <w:pPr>
              <w:jc w:val="center"/>
              <w:rPr>
                <w:rFonts w:eastAsia="Calibri"/>
                <w:szCs w:val="24"/>
              </w:rPr>
            </w:pPr>
            <w:r w:rsidRPr="003C45C9">
              <w:rPr>
                <w:rFonts w:eastAsia="Calibri"/>
                <w:szCs w:val="24"/>
              </w:rPr>
              <w:t>Компонент</w:t>
            </w:r>
          </w:p>
        </w:tc>
        <w:tc>
          <w:tcPr>
            <w:tcW w:w="4785" w:type="dxa"/>
            <w:shd w:val="clear" w:color="auto" w:fill="auto"/>
            <w:vAlign w:val="center"/>
          </w:tcPr>
          <w:p w14:paraId="502F3545" w14:textId="77777777" w:rsidR="00E953DC" w:rsidRPr="003C45C9" w:rsidRDefault="00E953DC" w:rsidP="00E953DC">
            <w:pPr>
              <w:jc w:val="center"/>
              <w:rPr>
                <w:rFonts w:eastAsia="Calibri"/>
                <w:szCs w:val="24"/>
              </w:rPr>
            </w:pPr>
            <w:r w:rsidRPr="003C45C9">
              <w:rPr>
                <w:rFonts w:eastAsia="Calibri"/>
                <w:szCs w:val="24"/>
              </w:rPr>
              <w:t>Мінімальні вимоги</w:t>
            </w:r>
          </w:p>
        </w:tc>
      </w:tr>
      <w:tr w:rsidR="00E953DC" w:rsidRPr="003C45C9" w14:paraId="0462D8D2" w14:textId="77777777" w:rsidTr="00E953DC">
        <w:trPr>
          <w:jc w:val="center"/>
        </w:trPr>
        <w:tc>
          <w:tcPr>
            <w:tcW w:w="4535" w:type="dxa"/>
            <w:shd w:val="clear" w:color="auto" w:fill="auto"/>
            <w:vAlign w:val="center"/>
          </w:tcPr>
          <w:p w14:paraId="3FE78C31" w14:textId="77777777" w:rsidR="00E953DC" w:rsidRPr="003C45C9" w:rsidRDefault="00E953DC" w:rsidP="00E953DC">
            <w:pPr>
              <w:jc w:val="center"/>
              <w:rPr>
                <w:rFonts w:eastAsia="Calibri"/>
                <w:szCs w:val="24"/>
              </w:rPr>
            </w:pPr>
            <w:r w:rsidRPr="003C45C9">
              <w:rPr>
                <w:rFonts w:eastAsia="Calibri"/>
                <w:szCs w:val="24"/>
              </w:rPr>
              <w:t>ПК та процесор</w:t>
            </w:r>
          </w:p>
        </w:tc>
        <w:tc>
          <w:tcPr>
            <w:tcW w:w="4785" w:type="dxa"/>
            <w:shd w:val="clear" w:color="auto" w:fill="auto"/>
            <w:vAlign w:val="center"/>
          </w:tcPr>
          <w:p w14:paraId="30FA10CA" w14:textId="77777777" w:rsidR="00E953DC" w:rsidRPr="003C45C9" w:rsidRDefault="00E953DC" w:rsidP="00E953DC">
            <w:pPr>
              <w:rPr>
                <w:rFonts w:eastAsia="Calibri"/>
                <w:szCs w:val="24"/>
              </w:rPr>
            </w:pPr>
            <w:r w:rsidRPr="003C45C9">
              <w:rPr>
                <w:rFonts w:eastAsia="Calibri"/>
                <w:szCs w:val="24"/>
              </w:rPr>
              <w:t xml:space="preserve">Процесор з частотою </w:t>
            </w:r>
            <w:r>
              <w:rPr>
                <w:rFonts w:eastAsia="Calibri"/>
                <w:szCs w:val="24"/>
              </w:rPr>
              <w:t>10</w:t>
            </w:r>
            <w:r w:rsidRPr="003C45C9">
              <w:rPr>
                <w:rFonts w:eastAsia="Calibri"/>
                <w:szCs w:val="24"/>
              </w:rPr>
              <w:t>00 МГц</w:t>
            </w:r>
          </w:p>
        </w:tc>
      </w:tr>
      <w:tr w:rsidR="00E953DC" w:rsidRPr="003C45C9" w14:paraId="34D9C316" w14:textId="77777777" w:rsidTr="00E953DC">
        <w:trPr>
          <w:jc w:val="center"/>
        </w:trPr>
        <w:tc>
          <w:tcPr>
            <w:tcW w:w="4535" w:type="dxa"/>
            <w:shd w:val="clear" w:color="auto" w:fill="auto"/>
            <w:vAlign w:val="center"/>
          </w:tcPr>
          <w:p w14:paraId="5F24B60C" w14:textId="77777777" w:rsidR="00E953DC" w:rsidRPr="003C45C9" w:rsidRDefault="00E953DC" w:rsidP="00E953DC">
            <w:pPr>
              <w:jc w:val="center"/>
              <w:rPr>
                <w:rFonts w:eastAsia="Calibri"/>
                <w:szCs w:val="24"/>
              </w:rPr>
            </w:pPr>
            <w:r w:rsidRPr="003C45C9">
              <w:rPr>
                <w:rFonts w:eastAsia="Calibri"/>
                <w:szCs w:val="24"/>
              </w:rPr>
              <w:t>Пам’ять</w:t>
            </w:r>
          </w:p>
        </w:tc>
        <w:tc>
          <w:tcPr>
            <w:tcW w:w="4785" w:type="dxa"/>
            <w:shd w:val="clear" w:color="auto" w:fill="auto"/>
            <w:vAlign w:val="center"/>
          </w:tcPr>
          <w:p w14:paraId="1E68C852" w14:textId="77777777" w:rsidR="00E953DC" w:rsidRPr="003C45C9" w:rsidRDefault="00E953DC" w:rsidP="00E953DC">
            <w:pPr>
              <w:rPr>
                <w:rFonts w:eastAsia="Calibri"/>
                <w:szCs w:val="24"/>
              </w:rPr>
            </w:pPr>
            <w:r>
              <w:rPr>
                <w:rFonts w:eastAsia="Calibri"/>
                <w:szCs w:val="24"/>
              </w:rPr>
              <w:t>1024</w:t>
            </w:r>
            <w:r w:rsidRPr="003C45C9">
              <w:rPr>
                <w:rFonts w:eastAsia="Calibri"/>
                <w:szCs w:val="24"/>
              </w:rPr>
              <w:t xml:space="preserve"> МБ оперативної пам'яті</w:t>
            </w:r>
          </w:p>
        </w:tc>
      </w:tr>
      <w:tr w:rsidR="00E953DC" w:rsidRPr="003C45C9" w14:paraId="6F3B46A0" w14:textId="77777777" w:rsidTr="00E953DC">
        <w:trPr>
          <w:jc w:val="center"/>
        </w:trPr>
        <w:tc>
          <w:tcPr>
            <w:tcW w:w="4535" w:type="dxa"/>
            <w:shd w:val="clear" w:color="auto" w:fill="auto"/>
            <w:vAlign w:val="center"/>
          </w:tcPr>
          <w:p w14:paraId="211DFFE8" w14:textId="77777777" w:rsidR="00E953DC" w:rsidRPr="003C45C9" w:rsidRDefault="00E953DC" w:rsidP="00E953DC">
            <w:pPr>
              <w:jc w:val="center"/>
              <w:rPr>
                <w:rFonts w:eastAsia="Calibri"/>
                <w:szCs w:val="24"/>
              </w:rPr>
            </w:pPr>
            <w:r w:rsidRPr="003C45C9">
              <w:rPr>
                <w:rFonts w:eastAsia="Calibri"/>
                <w:szCs w:val="24"/>
              </w:rPr>
              <w:t>Жорсткий диск</w:t>
            </w:r>
          </w:p>
        </w:tc>
        <w:tc>
          <w:tcPr>
            <w:tcW w:w="4785" w:type="dxa"/>
            <w:shd w:val="clear" w:color="auto" w:fill="auto"/>
            <w:vAlign w:val="center"/>
          </w:tcPr>
          <w:p w14:paraId="16EF23C0" w14:textId="77777777" w:rsidR="00E953DC" w:rsidRPr="003C45C9" w:rsidRDefault="00E953DC" w:rsidP="00E953DC">
            <w:pPr>
              <w:rPr>
                <w:rFonts w:eastAsia="Calibri"/>
                <w:szCs w:val="24"/>
              </w:rPr>
            </w:pPr>
            <w:r>
              <w:rPr>
                <w:rFonts w:eastAsia="Calibri"/>
                <w:szCs w:val="24"/>
              </w:rPr>
              <w:t>5</w:t>
            </w:r>
            <w:r w:rsidRPr="003C45C9">
              <w:rPr>
                <w:rFonts w:eastAsia="Calibri"/>
                <w:szCs w:val="24"/>
              </w:rPr>
              <w:t xml:space="preserve"> ГБ вільного дискового простору</w:t>
            </w:r>
          </w:p>
        </w:tc>
      </w:tr>
      <w:tr w:rsidR="00E953DC" w:rsidRPr="003C45C9" w14:paraId="006FF946" w14:textId="77777777" w:rsidTr="00E953DC">
        <w:trPr>
          <w:jc w:val="center"/>
        </w:trPr>
        <w:tc>
          <w:tcPr>
            <w:tcW w:w="4535" w:type="dxa"/>
            <w:shd w:val="clear" w:color="auto" w:fill="auto"/>
            <w:vAlign w:val="center"/>
          </w:tcPr>
          <w:p w14:paraId="50116C13" w14:textId="77777777" w:rsidR="00E953DC" w:rsidRPr="003C45C9" w:rsidRDefault="00E953DC" w:rsidP="00E953DC">
            <w:pPr>
              <w:jc w:val="center"/>
              <w:rPr>
                <w:rFonts w:eastAsia="Calibri"/>
                <w:szCs w:val="24"/>
              </w:rPr>
            </w:pPr>
            <w:r w:rsidRPr="003C45C9">
              <w:rPr>
                <w:rFonts w:eastAsia="Calibri"/>
                <w:szCs w:val="24"/>
              </w:rPr>
              <w:t>Монітор</w:t>
            </w:r>
          </w:p>
        </w:tc>
        <w:tc>
          <w:tcPr>
            <w:tcW w:w="4785" w:type="dxa"/>
            <w:shd w:val="clear" w:color="auto" w:fill="auto"/>
            <w:vAlign w:val="center"/>
          </w:tcPr>
          <w:p w14:paraId="476BE9CC" w14:textId="77777777" w:rsidR="00E953DC" w:rsidRPr="003C45C9" w:rsidRDefault="00E953DC" w:rsidP="00E953DC">
            <w:pPr>
              <w:rPr>
                <w:rFonts w:eastAsia="Calibri"/>
                <w:szCs w:val="24"/>
              </w:rPr>
            </w:pPr>
            <w:r w:rsidRPr="003C45C9">
              <w:rPr>
                <w:rFonts w:eastAsia="Calibri"/>
                <w:szCs w:val="24"/>
              </w:rPr>
              <w:t xml:space="preserve">Монітор з роздільною здатністю </w:t>
            </w:r>
          </w:p>
          <w:p w14:paraId="11F5093C" w14:textId="77777777" w:rsidR="00E953DC" w:rsidRPr="003C45C9" w:rsidRDefault="00E953DC" w:rsidP="00E953DC">
            <w:pPr>
              <w:rPr>
                <w:rFonts w:eastAsia="Calibri"/>
                <w:szCs w:val="24"/>
              </w:rPr>
            </w:pPr>
            <w:r w:rsidRPr="003C45C9">
              <w:rPr>
                <w:rFonts w:eastAsia="Calibri"/>
                <w:szCs w:val="24"/>
              </w:rPr>
              <w:t>1024х768</w:t>
            </w:r>
          </w:p>
        </w:tc>
      </w:tr>
    </w:tbl>
    <w:p w14:paraId="62BAA7ED" w14:textId="77777777" w:rsidR="00E953DC" w:rsidRDefault="00E953DC" w:rsidP="004029E7">
      <w:pPr>
        <w:ind w:firstLine="851"/>
      </w:pPr>
    </w:p>
    <w:p w14:paraId="2DC92377" w14:textId="77777777" w:rsidR="0091124B" w:rsidRDefault="00E953DC" w:rsidP="00105AF5">
      <w:pPr>
        <w:ind w:firstLine="851"/>
      </w:pPr>
      <w:r>
        <w:t xml:space="preserve">Щодо програмного забезпечення, то підтримуються тільки 64-розрядні версії: </w:t>
      </w:r>
      <w:r>
        <w:rPr>
          <w:lang w:val="en-US"/>
        </w:rPr>
        <w:t>Windows</w:t>
      </w:r>
      <w:r w:rsidRPr="00E953DC">
        <w:t xml:space="preserve"> 7, </w:t>
      </w:r>
      <w:r>
        <w:rPr>
          <w:lang w:val="en-US"/>
        </w:rPr>
        <w:t>Windows</w:t>
      </w:r>
      <w:r w:rsidRPr="00E953DC">
        <w:t xml:space="preserve"> 8, </w:t>
      </w:r>
      <w:r>
        <w:rPr>
          <w:lang w:val="en-US"/>
        </w:rPr>
        <w:t>Windows</w:t>
      </w:r>
      <w:r w:rsidRPr="00E953DC">
        <w:t xml:space="preserve"> 8.1, </w:t>
      </w:r>
      <w:r>
        <w:rPr>
          <w:lang w:val="en-US"/>
        </w:rPr>
        <w:t>Windows</w:t>
      </w:r>
      <w:r w:rsidRPr="00E953DC">
        <w:t xml:space="preserve"> 10. </w:t>
      </w:r>
      <w:r>
        <w:t>Не підтримуються версії</w:t>
      </w:r>
      <w:r w:rsidRPr="00DC316D">
        <w:t>: 32-</w:t>
      </w:r>
      <w:r>
        <w:t xml:space="preserve">розрядна версія </w:t>
      </w:r>
      <w:r>
        <w:rPr>
          <w:lang w:val="en-US"/>
        </w:rPr>
        <w:t>Windows</w:t>
      </w:r>
      <w:r w:rsidRPr="00DC316D">
        <w:t xml:space="preserve"> 7, </w:t>
      </w:r>
      <w:r>
        <w:t>32</w:t>
      </w:r>
      <w:r w:rsidR="00DC316D">
        <w:t xml:space="preserve"> та 64-розрядні версії </w:t>
      </w:r>
      <w:r w:rsidR="00DC316D">
        <w:rPr>
          <w:lang w:val="en-US"/>
        </w:rPr>
        <w:t>Windows</w:t>
      </w:r>
      <w:r w:rsidR="00DC316D" w:rsidRPr="00DC316D">
        <w:t xml:space="preserve"> </w:t>
      </w:r>
      <w:r w:rsidR="00DC316D">
        <w:rPr>
          <w:lang w:val="en-US"/>
        </w:rPr>
        <w:t>XP</w:t>
      </w:r>
      <w:r w:rsidR="00DC316D" w:rsidRPr="00DC316D">
        <w:t xml:space="preserve"> </w:t>
      </w:r>
      <w:r w:rsidR="00DC316D">
        <w:t>та нижче.</w:t>
      </w:r>
    </w:p>
    <w:p w14:paraId="18624E8B" w14:textId="77777777" w:rsidR="00584D46" w:rsidRPr="00DC316D" w:rsidRDefault="0091124B" w:rsidP="0091124B">
      <w:pPr>
        <w:spacing w:line="240" w:lineRule="auto"/>
        <w:jc w:val="left"/>
      </w:pPr>
      <w:r>
        <w:br w:type="page"/>
      </w:r>
    </w:p>
    <w:p w14:paraId="0E6BFAD3" w14:textId="77777777" w:rsidR="00EB1C53" w:rsidRDefault="00EB1C53" w:rsidP="00F9590F">
      <w:pPr>
        <w:pStyle w:val="10"/>
      </w:pPr>
      <w:bookmarkStart w:id="25" w:name="_Toc450815828"/>
      <w:r>
        <w:lastRenderedPageBreak/>
        <w:t>Висновки</w:t>
      </w:r>
      <w:bookmarkEnd w:id="25"/>
    </w:p>
    <w:p w14:paraId="5F821956" w14:textId="77777777" w:rsidR="00DC316D" w:rsidRPr="003C45C9" w:rsidRDefault="00DC316D" w:rsidP="00DC316D">
      <w:pPr>
        <w:ind w:firstLine="851"/>
        <w:rPr>
          <w:szCs w:val="28"/>
        </w:rPr>
      </w:pPr>
      <w:r w:rsidRPr="003C45C9">
        <w:rPr>
          <w:szCs w:val="28"/>
        </w:rPr>
        <w:t xml:space="preserve">Отже, в рамках виконання курсового проекту, було створено </w:t>
      </w:r>
      <w:r>
        <w:rPr>
          <w:szCs w:val="28"/>
        </w:rPr>
        <w:t>застосунок</w:t>
      </w:r>
      <w:r w:rsidRPr="003C45C9">
        <w:rPr>
          <w:szCs w:val="28"/>
        </w:rPr>
        <w:t xml:space="preserve"> «</w:t>
      </w:r>
      <w:r>
        <w:rPr>
          <w:szCs w:val="28"/>
        </w:rPr>
        <w:t>АРМ Кухаря</w:t>
      </w:r>
      <w:r w:rsidRPr="003C45C9">
        <w:rPr>
          <w:szCs w:val="28"/>
        </w:rPr>
        <w:t xml:space="preserve">». Згідно до предметної області було розроблено </w:t>
      </w:r>
      <w:r w:rsidRPr="00904E11">
        <w:rPr>
          <w:szCs w:val="28"/>
        </w:rPr>
        <w:t>структуру</w:t>
      </w:r>
      <w:r w:rsidR="00904E11" w:rsidRPr="00904E11">
        <w:rPr>
          <w:szCs w:val="28"/>
        </w:rPr>
        <w:t xml:space="preserve"> БД</w:t>
      </w:r>
      <w:r w:rsidRPr="003C45C9">
        <w:rPr>
          <w:szCs w:val="28"/>
        </w:rPr>
        <w:t>, що дозволяє зберігати усю потрібну інформацію.</w:t>
      </w:r>
    </w:p>
    <w:p w14:paraId="1D12EA49" w14:textId="77777777" w:rsidR="00105AF5" w:rsidRDefault="00DC316D" w:rsidP="00105AF5">
      <w:pPr>
        <w:ind w:firstLine="851"/>
        <w:rPr>
          <w:szCs w:val="28"/>
        </w:rPr>
      </w:pPr>
      <w:r w:rsidRPr="001F5014">
        <w:rPr>
          <w:szCs w:val="28"/>
        </w:rPr>
        <w:t xml:space="preserve">Розроблювана система </w:t>
      </w:r>
      <w:r>
        <w:rPr>
          <w:szCs w:val="28"/>
        </w:rPr>
        <w:t>зберігає</w:t>
      </w:r>
      <w:r w:rsidRPr="001F5014">
        <w:rPr>
          <w:szCs w:val="28"/>
        </w:rPr>
        <w:t xml:space="preserve"> каталоги предметної області (досліджені й наведені вище): </w:t>
      </w:r>
      <w:r>
        <w:rPr>
          <w:szCs w:val="28"/>
        </w:rPr>
        <w:t>страви, складові, інгрідієнти, ревізії, поставки</w:t>
      </w:r>
      <w:r w:rsidRPr="001F5014">
        <w:rPr>
          <w:szCs w:val="28"/>
        </w:rPr>
        <w:t xml:space="preserve"> тощо. Застосування такої системи покликане оптимізувати роботу </w:t>
      </w:r>
      <w:r>
        <w:rPr>
          <w:szCs w:val="28"/>
        </w:rPr>
        <w:t>кухарів</w:t>
      </w:r>
      <w:r w:rsidRPr="001F5014">
        <w:rPr>
          <w:szCs w:val="28"/>
        </w:rPr>
        <w:t>.</w:t>
      </w:r>
      <w:r w:rsidRPr="003C45C9">
        <w:rPr>
          <w:szCs w:val="28"/>
        </w:rPr>
        <w:t xml:space="preserve"> </w:t>
      </w:r>
      <w:r w:rsidR="00904E11" w:rsidRPr="00904E11">
        <w:rPr>
          <w:szCs w:val="28"/>
        </w:rPr>
        <w:t>Робота з застосунком</w:t>
      </w:r>
      <w:r w:rsidRPr="00904E11">
        <w:rPr>
          <w:szCs w:val="28"/>
        </w:rPr>
        <w:t xml:space="preserve"> </w:t>
      </w:r>
      <w:r w:rsidRPr="003C45C9">
        <w:rPr>
          <w:szCs w:val="28"/>
        </w:rPr>
        <w:t xml:space="preserve">не потребує високих системних вимог комп’ютера та програмного забезпечення. Усе, що потрібно для роботи з нею – це встановлений </w:t>
      </w:r>
      <w:r>
        <w:rPr>
          <w:szCs w:val="28"/>
          <w:lang w:val="en-US"/>
        </w:rPr>
        <w:t>Microsoft</w:t>
      </w:r>
      <w:r w:rsidRPr="00DC316D">
        <w:rPr>
          <w:szCs w:val="28"/>
        </w:rPr>
        <w:t xml:space="preserve"> </w:t>
      </w:r>
      <w:r>
        <w:rPr>
          <w:szCs w:val="28"/>
          <w:lang w:val="en-US"/>
        </w:rPr>
        <w:t>SQL</w:t>
      </w:r>
      <w:r w:rsidRPr="00DC316D">
        <w:rPr>
          <w:szCs w:val="28"/>
        </w:rPr>
        <w:t xml:space="preserve"> </w:t>
      </w:r>
      <w:r>
        <w:rPr>
          <w:szCs w:val="28"/>
          <w:lang w:val="en-US"/>
        </w:rPr>
        <w:t>Server</w:t>
      </w:r>
      <w:r w:rsidR="00422DA4">
        <w:rPr>
          <w:szCs w:val="28"/>
        </w:rPr>
        <w:t xml:space="preserve"> 2014, </w:t>
      </w:r>
      <w:r w:rsidRPr="00422DA4">
        <w:rPr>
          <w:szCs w:val="28"/>
        </w:rPr>
        <w:t>64-</w:t>
      </w:r>
      <w:r>
        <w:rPr>
          <w:szCs w:val="28"/>
        </w:rPr>
        <w:t xml:space="preserve">розрядна операційна система не нижче </w:t>
      </w:r>
      <w:r>
        <w:rPr>
          <w:szCs w:val="28"/>
          <w:lang w:val="en-US"/>
        </w:rPr>
        <w:t>Windows</w:t>
      </w:r>
      <w:r w:rsidRPr="00422DA4">
        <w:rPr>
          <w:szCs w:val="28"/>
        </w:rPr>
        <w:t xml:space="preserve"> 7</w:t>
      </w:r>
      <w:r w:rsidR="00422DA4" w:rsidRPr="00422DA4">
        <w:rPr>
          <w:szCs w:val="28"/>
        </w:rPr>
        <w:t xml:space="preserve"> </w:t>
      </w:r>
      <w:r w:rsidR="00422DA4">
        <w:rPr>
          <w:szCs w:val="28"/>
        </w:rPr>
        <w:t xml:space="preserve">та </w:t>
      </w:r>
      <w:r w:rsidR="00422DA4">
        <w:rPr>
          <w:szCs w:val="28"/>
          <w:lang w:val="en-US"/>
        </w:rPr>
        <w:t>Net</w:t>
      </w:r>
      <w:r w:rsidR="00422DA4" w:rsidRPr="00422DA4">
        <w:rPr>
          <w:szCs w:val="28"/>
        </w:rPr>
        <w:t xml:space="preserve"> </w:t>
      </w:r>
      <w:r w:rsidR="00422DA4">
        <w:rPr>
          <w:szCs w:val="28"/>
          <w:lang w:val="en-US"/>
        </w:rPr>
        <w:t>Framework</w:t>
      </w:r>
      <w:r w:rsidR="00422DA4" w:rsidRPr="00422DA4">
        <w:rPr>
          <w:szCs w:val="28"/>
        </w:rPr>
        <w:t xml:space="preserve"> </w:t>
      </w:r>
      <w:r w:rsidR="00422DA4">
        <w:rPr>
          <w:szCs w:val="28"/>
        </w:rPr>
        <w:t>версії 4.5</w:t>
      </w:r>
      <w:r>
        <w:rPr>
          <w:szCs w:val="28"/>
        </w:rPr>
        <w:t>.</w:t>
      </w:r>
    </w:p>
    <w:p w14:paraId="79B2B786" w14:textId="77777777" w:rsidR="00F9590F" w:rsidRPr="00D5190E" w:rsidRDefault="00DF5599" w:rsidP="00105AF5">
      <w:pPr>
        <w:ind w:firstLine="851"/>
        <w:rPr>
          <w:szCs w:val="28"/>
        </w:rPr>
      </w:pPr>
      <w:r>
        <w:rPr>
          <w:szCs w:val="28"/>
        </w:rPr>
        <w:t xml:space="preserve">Реалізовано графічний </w:t>
      </w:r>
      <w:r w:rsidR="00D5190E" w:rsidRPr="00D5190E">
        <w:rPr>
          <w:szCs w:val="28"/>
        </w:rPr>
        <w:t xml:space="preserve">інтерфейс, головне меню якого розділено на вкладки відповідно до груп функцій. Функції було реалізовано </w:t>
      </w:r>
      <w:r>
        <w:rPr>
          <w:szCs w:val="28"/>
        </w:rPr>
        <w:t xml:space="preserve">повністю </w:t>
      </w:r>
      <w:r w:rsidR="00D5190E" w:rsidRPr="00D5190E">
        <w:rPr>
          <w:szCs w:val="28"/>
        </w:rPr>
        <w:t xml:space="preserve"> відповідно до поставленного завдання.</w:t>
      </w:r>
    </w:p>
    <w:p w14:paraId="58379B0C" w14:textId="77777777" w:rsidR="00F9590F" w:rsidRPr="00F9590F" w:rsidRDefault="00D5190E" w:rsidP="00D5190E">
      <w:pPr>
        <w:ind w:firstLine="851"/>
        <w:rPr>
          <w:color w:val="FF0000"/>
          <w:szCs w:val="28"/>
        </w:rPr>
      </w:pPr>
      <w:r w:rsidRPr="00D5190E">
        <w:rPr>
          <w:szCs w:val="28"/>
        </w:rPr>
        <w:t>Розроблений програмний продукт може застосовуватись кухарями для автоматизації їх робочого місця, адже аналогів даного ПП на ринку не існує.</w:t>
      </w:r>
    </w:p>
    <w:p w14:paraId="6843EF80" w14:textId="77777777" w:rsidR="00F9590F" w:rsidRDefault="00F9590F" w:rsidP="00105AF5">
      <w:pPr>
        <w:ind w:firstLine="851"/>
        <w:rPr>
          <w:szCs w:val="28"/>
        </w:rPr>
      </w:pPr>
    </w:p>
    <w:p w14:paraId="11480108" w14:textId="77777777" w:rsidR="005379A5" w:rsidRPr="00105AF5" w:rsidRDefault="00105AF5" w:rsidP="00105AF5">
      <w:pPr>
        <w:spacing w:line="240" w:lineRule="auto"/>
        <w:jc w:val="left"/>
        <w:rPr>
          <w:szCs w:val="28"/>
        </w:rPr>
      </w:pPr>
      <w:r>
        <w:rPr>
          <w:szCs w:val="28"/>
        </w:rPr>
        <w:br w:type="page"/>
      </w:r>
    </w:p>
    <w:p w14:paraId="125C493B" w14:textId="77777777" w:rsidR="00EB1C53" w:rsidRDefault="00EB1C53" w:rsidP="00F9590F">
      <w:pPr>
        <w:pStyle w:val="10"/>
      </w:pPr>
      <w:bookmarkStart w:id="26" w:name="_Toc450815829"/>
      <w:r>
        <w:lastRenderedPageBreak/>
        <w:t>Перелік посилань</w:t>
      </w:r>
      <w:bookmarkEnd w:id="26"/>
    </w:p>
    <w:p w14:paraId="79720E2F" w14:textId="77777777" w:rsidR="00744889" w:rsidRPr="00763528" w:rsidRDefault="00763528" w:rsidP="00763528">
      <w:pPr>
        <w:pStyle w:val="ListParagraph"/>
        <w:numPr>
          <w:ilvl w:val="1"/>
          <w:numId w:val="8"/>
        </w:numPr>
        <w:tabs>
          <w:tab w:val="clear" w:pos="1440"/>
          <w:tab w:val="num" w:pos="720"/>
        </w:tabs>
        <w:ind w:left="0" w:firstLine="851"/>
        <w:rPr>
          <w:rFonts w:ascii="Times New Roman" w:hAnsi="Times New Roman"/>
          <w:sz w:val="28"/>
          <w:szCs w:val="28"/>
        </w:rPr>
      </w:pPr>
      <w:r w:rsidRPr="00763528">
        <w:rPr>
          <w:rFonts w:ascii="Times New Roman" w:hAnsi="Times New Roman"/>
          <w:sz w:val="28"/>
          <w:szCs w:val="28"/>
        </w:rPr>
        <w:t xml:space="preserve">Автоматизоване робоче місце [Електронний ресурс]. Режим доступу: </w:t>
      </w:r>
      <w:r w:rsidR="00744889" w:rsidRPr="00763528">
        <w:rPr>
          <w:rFonts w:ascii="Times New Roman" w:hAnsi="Times New Roman"/>
          <w:sz w:val="28"/>
          <w:szCs w:val="28"/>
        </w:rPr>
        <w:t>https://ru.wikipedia.org/wiki/Автоматизированное_рабочее_место</w:t>
      </w:r>
    </w:p>
    <w:p w14:paraId="2797124B"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rPr>
        <w:t>П</w:t>
      </w:r>
      <w:r w:rsidR="00744889" w:rsidRPr="00763528">
        <w:rPr>
          <w:rFonts w:ascii="Times New Roman" w:hAnsi="Times New Roman"/>
          <w:sz w:val="28"/>
          <w:szCs w:val="28"/>
        </w:rPr>
        <w:t>ідприємство громадського харчування</w:t>
      </w:r>
      <w:r w:rsidRPr="00763528">
        <w:rPr>
          <w:rFonts w:ascii="Times New Roman" w:hAnsi="Times New Roman"/>
          <w:sz w:val="28"/>
          <w:szCs w:val="28"/>
          <w:lang w:val="uk-UA"/>
        </w:rPr>
        <w:t xml:space="preserve"> </w:t>
      </w:r>
      <w:r w:rsidRPr="00763528">
        <w:rPr>
          <w:rFonts w:ascii="Times New Roman" w:hAnsi="Times New Roman"/>
          <w:sz w:val="28"/>
          <w:szCs w:val="28"/>
        </w:rPr>
        <w:t>[Електронний ресурс]. Режим доступу:</w:t>
      </w:r>
      <w:r w:rsidRPr="00763528">
        <w:rPr>
          <w:rFonts w:ascii="Times New Roman" w:hAnsi="Times New Roman"/>
          <w:sz w:val="28"/>
          <w:szCs w:val="28"/>
          <w:lang w:val="uk-UA"/>
        </w:rPr>
        <w:t xml:space="preserve"> </w:t>
      </w:r>
      <w:r w:rsidR="00744889" w:rsidRPr="00763528">
        <w:rPr>
          <w:rFonts w:ascii="Times New Roman" w:hAnsi="Times New Roman"/>
          <w:sz w:val="28"/>
          <w:szCs w:val="28"/>
        </w:rPr>
        <w:t>http:/</w:t>
      </w:r>
      <w:r w:rsidRPr="00763528">
        <w:rPr>
          <w:rFonts w:ascii="Times New Roman" w:hAnsi="Times New Roman"/>
          <w:sz w:val="28"/>
          <w:szCs w:val="28"/>
        </w:rPr>
        <w:t>/lubbook.net/book_317_glava_4_2</w:t>
      </w:r>
      <w:r w:rsidR="00744889" w:rsidRPr="00763528">
        <w:rPr>
          <w:rFonts w:ascii="Times New Roman" w:hAnsi="Times New Roman"/>
          <w:sz w:val="28"/>
          <w:szCs w:val="28"/>
        </w:rPr>
        <w:t>.html</w:t>
      </w:r>
    </w:p>
    <w:p w14:paraId="69A58C67"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lang w:val="uk-UA"/>
        </w:rPr>
      </w:pPr>
      <w:r w:rsidRPr="00763528">
        <w:rPr>
          <w:rFonts w:ascii="Times New Roman" w:hAnsi="Times New Roman"/>
          <w:sz w:val="28"/>
          <w:szCs w:val="28"/>
          <w:lang w:val="uk-UA"/>
        </w:rPr>
        <w:t xml:space="preserve">Кухар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w:t>
      </w:r>
      <w:r w:rsidR="00744889" w:rsidRPr="00763528">
        <w:rPr>
          <w:rFonts w:ascii="Times New Roman" w:hAnsi="Times New Roman"/>
          <w:sz w:val="28"/>
          <w:szCs w:val="28"/>
          <w:lang w:val="uk-UA"/>
        </w:rPr>
        <w:t>://</w:t>
      </w:r>
      <w:r w:rsidR="00744889" w:rsidRPr="00763528">
        <w:rPr>
          <w:rFonts w:ascii="Times New Roman" w:hAnsi="Times New Roman"/>
          <w:sz w:val="28"/>
          <w:szCs w:val="28"/>
        </w:rPr>
        <w:t>uk</w:t>
      </w:r>
      <w:r w:rsidR="00744889" w:rsidRPr="00763528">
        <w:rPr>
          <w:rFonts w:ascii="Times New Roman" w:hAnsi="Times New Roman"/>
          <w:sz w:val="28"/>
          <w:szCs w:val="28"/>
          <w:lang w:val="uk-UA"/>
        </w:rPr>
        <w:t>.</w:t>
      </w:r>
      <w:r w:rsidR="00744889" w:rsidRPr="00763528">
        <w:rPr>
          <w:rFonts w:ascii="Times New Roman" w:hAnsi="Times New Roman"/>
          <w:sz w:val="28"/>
          <w:szCs w:val="28"/>
        </w:rPr>
        <w:t>wikipedia</w:t>
      </w:r>
      <w:r w:rsidR="00744889" w:rsidRPr="00763528">
        <w:rPr>
          <w:rFonts w:ascii="Times New Roman" w:hAnsi="Times New Roman"/>
          <w:sz w:val="28"/>
          <w:szCs w:val="28"/>
          <w:lang w:val="uk-UA"/>
        </w:rPr>
        <w:t>.</w:t>
      </w:r>
      <w:r w:rsidR="00744889" w:rsidRPr="00763528">
        <w:rPr>
          <w:rFonts w:ascii="Times New Roman" w:hAnsi="Times New Roman"/>
          <w:sz w:val="28"/>
          <w:szCs w:val="28"/>
        </w:rPr>
        <w:t>org</w:t>
      </w:r>
      <w:r w:rsidR="00744889" w:rsidRPr="00763528">
        <w:rPr>
          <w:rFonts w:ascii="Times New Roman" w:hAnsi="Times New Roman"/>
          <w:sz w:val="28"/>
          <w:szCs w:val="28"/>
          <w:lang w:val="uk-UA"/>
        </w:rPr>
        <w:t>/</w:t>
      </w:r>
      <w:r w:rsidR="00744889" w:rsidRPr="00763528">
        <w:rPr>
          <w:rFonts w:ascii="Times New Roman" w:hAnsi="Times New Roman"/>
          <w:sz w:val="28"/>
          <w:szCs w:val="28"/>
        </w:rPr>
        <w:t>wiki</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0%9</w:t>
      </w:r>
      <w:r w:rsidR="00744889" w:rsidRPr="00763528">
        <w:rPr>
          <w:rFonts w:ascii="Times New Roman" w:hAnsi="Times New Roman"/>
          <w:sz w:val="28"/>
          <w:szCs w:val="28"/>
        </w:rPr>
        <w:t>A</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1%83%</w:t>
      </w:r>
      <w:r w:rsidR="00744889" w:rsidRPr="00763528">
        <w:rPr>
          <w:rFonts w:ascii="Times New Roman" w:hAnsi="Times New Roman"/>
          <w:sz w:val="28"/>
          <w:szCs w:val="28"/>
        </w:rPr>
        <w:t>D</w:t>
      </w:r>
      <w:r w:rsidR="00744889" w:rsidRPr="00763528">
        <w:rPr>
          <w:rFonts w:ascii="Times New Roman" w:hAnsi="Times New Roman"/>
          <w:sz w:val="28"/>
          <w:szCs w:val="28"/>
          <w:lang w:val="uk-UA"/>
        </w:rPr>
        <w:t>1%85%</w:t>
      </w:r>
      <w:r w:rsidR="00744889" w:rsidRPr="00763528">
        <w:rPr>
          <w:rFonts w:ascii="Times New Roman" w:hAnsi="Times New Roman"/>
          <w:sz w:val="28"/>
          <w:szCs w:val="28"/>
        </w:rPr>
        <w:t>D</w:t>
      </w:r>
      <w:r w:rsidR="00744889" w:rsidRPr="00763528">
        <w:rPr>
          <w:rFonts w:ascii="Times New Roman" w:hAnsi="Times New Roman"/>
          <w:sz w:val="28"/>
          <w:szCs w:val="28"/>
          <w:lang w:val="uk-UA"/>
        </w:rPr>
        <w:t>0%</w:t>
      </w:r>
      <w:r w:rsidR="00744889" w:rsidRPr="00763528">
        <w:rPr>
          <w:rFonts w:ascii="Times New Roman" w:hAnsi="Times New Roman"/>
          <w:sz w:val="28"/>
          <w:szCs w:val="28"/>
        </w:rPr>
        <w:t>B</w:t>
      </w:r>
      <w:r w:rsidR="00744889" w:rsidRPr="00763528">
        <w:rPr>
          <w:rFonts w:ascii="Times New Roman" w:hAnsi="Times New Roman"/>
          <w:sz w:val="28"/>
          <w:szCs w:val="28"/>
          <w:lang w:val="uk-UA"/>
        </w:rPr>
        <w:t>0%</w:t>
      </w:r>
      <w:r w:rsidR="00744889" w:rsidRPr="00763528">
        <w:rPr>
          <w:rFonts w:ascii="Times New Roman" w:hAnsi="Times New Roman"/>
          <w:sz w:val="28"/>
          <w:szCs w:val="28"/>
        </w:rPr>
        <w:t>D</w:t>
      </w:r>
      <w:r w:rsidR="00744889" w:rsidRPr="00763528">
        <w:rPr>
          <w:rFonts w:ascii="Times New Roman" w:hAnsi="Times New Roman"/>
          <w:sz w:val="28"/>
          <w:szCs w:val="28"/>
          <w:lang w:val="uk-UA"/>
        </w:rPr>
        <w:t>1%80</w:t>
      </w:r>
    </w:p>
    <w:p w14:paraId="0F083E5C"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Office</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https://products.office.com/uk-ua/home</w:t>
      </w:r>
    </w:p>
    <w:p w14:paraId="4A4D1B53"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Word</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Word</w:t>
      </w:r>
    </w:p>
    <w:p w14:paraId="0B1E191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Excel</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Excel</w:t>
      </w:r>
    </w:p>
    <w:p w14:paraId="1CB479D2"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i</w:t>
      </w:r>
      <w:r w:rsidR="00763528" w:rsidRPr="00763528">
        <w:rPr>
          <w:rFonts w:ascii="Times New Roman" w:hAnsi="Times New Roman"/>
          <w:sz w:val="28"/>
          <w:szCs w:val="28"/>
        </w:rPr>
        <w:t>О</w:t>
      </w:r>
      <w:r w:rsidRPr="00763528">
        <w:rPr>
          <w:rFonts w:ascii="Times New Roman" w:hAnsi="Times New Roman"/>
          <w:sz w:val="28"/>
          <w:szCs w:val="28"/>
        </w:rPr>
        <w:t xml:space="preserve">бщепит </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http://iobshepit.com/obzor/</w:t>
      </w:r>
    </w:p>
    <w:p w14:paraId="52B21C3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АРМ</w:t>
      </w:r>
      <w:r w:rsidR="00744889" w:rsidRPr="00763528">
        <w:rPr>
          <w:rFonts w:ascii="Times New Roman" w:hAnsi="Times New Roman"/>
          <w:sz w:val="28"/>
          <w:szCs w:val="28"/>
        </w:rPr>
        <w:t xml:space="preserve"> </w:t>
      </w:r>
      <w:r w:rsidRPr="00763528">
        <w:rPr>
          <w:rFonts w:ascii="Times New Roman" w:hAnsi="Times New Roman"/>
          <w:sz w:val="28"/>
          <w:szCs w:val="28"/>
        </w:rPr>
        <w:t>П</w:t>
      </w:r>
      <w:r w:rsidR="00744889" w:rsidRPr="00763528">
        <w:rPr>
          <w:rFonts w:ascii="Times New Roman" w:hAnsi="Times New Roman"/>
          <w:sz w:val="28"/>
          <w:szCs w:val="28"/>
        </w:rPr>
        <w:t xml:space="preserve">овара </w:t>
      </w:r>
      <w:r w:rsidRPr="00763528">
        <w:rPr>
          <w:rFonts w:ascii="Times New Roman" w:hAnsi="Times New Roman"/>
          <w:sz w:val="28"/>
          <w:szCs w:val="28"/>
          <w:lang w:val="en-US"/>
        </w:rPr>
        <w:t>PlayMarket</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https://play.google.com/store/apps/details?id=ru.rarus.mobilechef&amp;hl=ru</w:t>
      </w:r>
    </w:p>
    <w:p w14:paraId="15F078C4"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N</w:t>
      </w:r>
      <w:r w:rsidR="00744889" w:rsidRPr="00763528">
        <w:rPr>
          <w:rFonts w:ascii="Times New Roman" w:hAnsi="Times New Roman"/>
          <w:sz w:val="28"/>
          <w:szCs w:val="28"/>
        </w:rPr>
        <w:t xml:space="preserve">et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https://ru.wikipedia.org/wiki/.NET_Framework</w:t>
      </w:r>
    </w:p>
    <w:p w14:paraId="4555BF6F" w14:textId="77777777" w:rsidR="00744889" w:rsidRPr="00763528" w:rsidRDefault="00DD627F"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J</w:t>
      </w:r>
      <w:r w:rsidR="00744889" w:rsidRPr="00763528">
        <w:rPr>
          <w:rFonts w:ascii="Times New Roman" w:hAnsi="Times New Roman"/>
          <w:sz w:val="28"/>
          <w:szCs w:val="28"/>
          <w:lang w:val="en-US"/>
        </w:rPr>
        <w:t>ava</w:t>
      </w:r>
      <w:r w:rsidR="00763528"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Java</w:t>
      </w:r>
    </w:p>
    <w:p w14:paraId="059DE310"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http://uk.wikipedia.org/wiki/C%2B%2B.</w:t>
      </w:r>
    </w:p>
    <w:p w14:paraId="151C9935"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http://uk.wikipedia.org/wiki/C_Sharp</w:t>
      </w:r>
    </w:p>
    <w:p w14:paraId="052E492B"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S</w:t>
      </w:r>
      <w:r w:rsidR="00744889" w:rsidRPr="00763528">
        <w:rPr>
          <w:rFonts w:ascii="Times New Roman" w:hAnsi="Times New Roman"/>
          <w:sz w:val="28"/>
          <w:szCs w:val="28"/>
          <w:lang w:val="en-US"/>
        </w:rPr>
        <w:t>ql</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uk</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SQL</w:t>
      </w:r>
      <w:r w:rsidR="00744889" w:rsidRPr="00763528">
        <w:rPr>
          <w:rFonts w:ascii="Times New Roman" w:hAnsi="Times New Roman"/>
          <w:sz w:val="28"/>
          <w:szCs w:val="28"/>
        </w:rPr>
        <w:t>_</w:t>
      </w:r>
      <w:r w:rsidR="00744889" w:rsidRPr="00763528">
        <w:rPr>
          <w:rFonts w:ascii="Times New Roman" w:hAnsi="Times New Roman"/>
          <w:sz w:val="28"/>
          <w:szCs w:val="28"/>
          <w:lang w:val="en-US"/>
        </w:rPr>
        <w:t>Server</w:t>
      </w:r>
      <w:r w:rsidR="00744889" w:rsidRPr="00763528">
        <w:rPr>
          <w:rFonts w:ascii="Times New Roman" w:hAnsi="Times New Roman"/>
          <w:sz w:val="28"/>
          <w:szCs w:val="28"/>
        </w:rPr>
        <w:t>.</w:t>
      </w:r>
    </w:p>
    <w:p w14:paraId="5BB9B1F7"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A</w:t>
      </w:r>
      <w:r w:rsidR="00744889" w:rsidRPr="00763528">
        <w:rPr>
          <w:rFonts w:ascii="Times New Roman" w:hAnsi="Times New Roman"/>
          <w:sz w:val="28"/>
          <w:szCs w:val="28"/>
        </w:rPr>
        <w:t xml:space="preserve">ccess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https://uk.wikipedia.org/wiki/Microsoft_Access.</w:t>
      </w:r>
    </w:p>
    <w:p w14:paraId="7DED252C"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access запити таблиці</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http://ua.textreferat.com/referat-7616.html</w:t>
      </w:r>
    </w:p>
    <w:p w14:paraId="0DB7FE07" w14:textId="77777777" w:rsidR="005379A5"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O</w:t>
      </w:r>
      <w:r w:rsidR="00744889" w:rsidRPr="00763528">
        <w:rPr>
          <w:rFonts w:ascii="Times New Roman" w:hAnsi="Times New Roman"/>
          <w:sz w:val="28"/>
          <w:szCs w:val="28"/>
          <w:lang w:val="en-US"/>
        </w:rPr>
        <w:t>racle</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hyperlink r:id="rId120" w:history="1">
        <w:r w:rsidR="00DD627F" w:rsidRPr="00763528">
          <w:rPr>
            <w:rStyle w:val="Hyperlink"/>
            <w:szCs w:val="28"/>
            <w:lang w:val="en-US"/>
          </w:rPr>
          <w:t>http</w:t>
        </w:r>
        <w:r w:rsidR="00DD627F" w:rsidRPr="00763528">
          <w:rPr>
            <w:rStyle w:val="Hyperlink"/>
            <w:szCs w:val="28"/>
          </w:rPr>
          <w:t>://</w:t>
        </w:r>
        <w:r w:rsidR="00DD627F" w:rsidRPr="00763528">
          <w:rPr>
            <w:rStyle w:val="Hyperlink"/>
            <w:szCs w:val="28"/>
            <w:lang w:val="en-US"/>
          </w:rPr>
          <w:t>uk</w:t>
        </w:r>
        <w:r w:rsidR="00DD627F" w:rsidRPr="00763528">
          <w:rPr>
            <w:rStyle w:val="Hyperlink"/>
            <w:szCs w:val="28"/>
          </w:rPr>
          <w:t>.</w:t>
        </w:r>
        <w:r w:rsidR="00DD627F" w:rsidRPr="00763528">
          <w:rPr>
            <w:rStyle w:val="Hyperlink"/>
            <w:szCs w:val="28"/>
            <w:lang w:val="en-US"/>
          </w:rPr>
          <w:t>wikipedia</w:t>
        </w:r>
        <w:r w:rsidR="00DD627F" w:rsidRPr="00763528">
          <w:rPr>
            <w:rStyle w:val="Hyperlink"/>
            <w:szCs w:val="28"/>
          </w:rPr>
          <w:t>.</w:t>
        </w:r>
        <w:r w:rsidR="00DD627F" w:rsidRPr="00763528">
          <w:rPr>
            <w:rStyle w:val="Hyperlink"/>
            <w:szCs w:val="28"/>
            <w:lang w:val="en-US"/>
          </w:rPr>
          <w:t>org</w:t>
        </w:r>
        <w:r w:rsidR="00DD627F" w:rsidRPr="00763528">
          <w:rPr>
            <w:rStyle w:val="Hyperlink"/>
            <w:szCs w:val="28"/>
          </w:rPr>
          <w:t>/</w:t>
        </w:r>
        <w:r w:rsidR="00DD627F" w:rsidRPr="00763528">
          <w:rPr>
            <w:rStyle w:val="Hyperlink"/>
            <w:szCs w:val="28"/>
            <w:lang w:val="en-US"/>
          </w:rPr>
          <w:t>wiki</w:t>
        </w:r>
        <w:r w:rsidR="00DD627F" w:rsidRPr="00763528">
          <w:rPr>
            <w:rStyle w:val="Hyperlink"/>
            <w:szCs w:val="28"/>
          </w:rPr>
          <w:t>/</w:t>
        </w:r>
        <w:r w:rsidR="00DD627F" w:rsidRPr="00763528">
          <w:rPr>
            <w:rStyle w:val="Hyperlink"/>
            <w:szCs w:val="28"/>
            <w:lang w:val="en-US"/>
          </w:rPr>
          <w:t>Oracle</w:t>
        </w:r>
        <w:r w:rsidR="00DD627F" w:rsidRPr="00763528">
          <w:rPr>
            <w:rStyle w:val="Hyperlink"/>
            <w:szCs w:val="28"/>
          </w:rPr>
          <w:t>_</w:t>
        </w:r>
        <w:r w:rsidR="00DD627F" w:rsidRPr="00763528">
          <w:rPr>
            <w:rStyle w:val="Hyperlink"/>
            <w:szCs w:val="28"/>
            <w:lang w:val="en-US"/>
          </w:rPr>
          <w:t>Database</w:t>
        </w:r>
      </w:hyperlink>
      <w:r w:rsidR="00744889" w:rsidRPr="00763528">
        <w:rPr>
          <w:rFonts w:ascii="Times New Roman" w:hAnsi="Times New Roman"/>
          <w:sz w:val="28"/>
          <w:szCs w:val="28"/>
        </w:rPr>
        <w:t>.</w:t>
      </w:r>
    </w:p>
    <w:p w14:paraId="6698FB87" w14:textId="77777777" w:rsidR="00DD627F"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lastRenderedPageBreak/>
        <w:t>C</w:t>
      </w:r>
      <w:r w:rsidR="00DD627F" w:rsidRPr="00763528">
        <w:rPr>
          <w:rFonts w:ascii="Times New Roman" w:hAnsi="Times New Roman"/>
          <w:sz w:val="28"/>
          <w:szCs w:val="28"/>
        </w:rPr>
        <w:t xml:space="preserve">трава </w:t>
      </w:r>
      <w:r w:rsidRPr="00763528">
        <w:rPr>
          <w:rFonts w:ascii="Times New Roman" w:hAnsi="Times New Roman"/>
          <w:sz w:val="28"/>
          <w:szCs w:val="28"/>
        </w:rPr>
        <w:t xml:space="preserve">[Електронний ресурс]. Режим доступу: </w:t>
      </w:r>
      <w:hyperlink r:id="rId121" w:history="1">
        <w:r w:rsidRPr="00763528">
          <w:rPr>
            <w:rStyle w:val="Hyperlink"/>
            <w:szCs w:val="28"/>
          </w:rPr>
          <w:t>https://uk.wikipedia.org/wiki/%D0%A1%D1%82%D1%80%D0%B0%D0%B2%D0%B0</w:t>
        </w:r>
      </w:hyperlink>
    </w:p>
    <w:p w14:paraId="15F65199" w14:textId="77777777" w:rsidR="00F9590F" w:rsidRDefault="00F9590F">
      <w:pPr>
        <w:spacing w:line="240" w:lineRule="auto"/>
        <w:jc w:val="left"/>
        <w:rPr>
          <w:rFonts w:ascii="Calibri" w:eastAsia="Calibri" w:hAnsi="Calibri"/>
          <w:sz w:val="22"/>
          <w:szCs w:val="22"/>
          <w:lang w:val="ru-RU" w:eastAsia="en-US"/>
        </w:rPr>
      </w:pPr>
      <w:r>
        <w:br w:type="page"/>
      </w:r>
    </w:p>
    <w:p w14:paraId="25A50F1C" w14:textId="77777777" w:rsidR="00F9590F" w:rsidRDefault="00F9590F" w:rsidP="00763528">
      <w:pPr>
        <w:pStyle w:val="ListParagraph"/>
        <w:rPr>
          <w:lang w:val="uk-UA"/>
        </w:rPr>
      </w:pPr>
    </w:p>
    <w:p w14:paraId="4841654F" w14:textId="77777777" w:rsidR="00F9590F" w:rsidRDefault="00F9590F" w:rsidP="00763528">
      <w:pPr>
        <w:pStyle w:val="ListParagraph"/>
        <w:rPr>
          <w:lang w:val="uk-UA"/>
        </w:rPr>
      </w:pPr>
    </w:p>
    <w:p w14:paraId="0FD87420" w14:textId="77777777" w:rsidR="00F9590F" w:rsidRDefault="00F9590F" w:rsidP="00763528">
      <w:pPr>
        <w:pStyle w:val="ListParagraph"/>
        <w:rPr>
          <w:lang w:val="uk-UA"/>
        </w:rPr>
      </w:pPr>
    </w:p>
    <w:p w14:paraId="7DEB9CBA" w14:textId="77777777" w:rsidR="00F9590F" w:rsidRDefault="00F9590F" w:rsidP="00763528">
      <w:pPr>
        <w:pStyle w:val="ListParagraph"/>
        <w:rPr>
          <w:lang w:val="uk-UA"/>
        </w:rPr>
      </w:pPr>
    </w:p>
    <w:p w14:paraId="52E8991C" w14:textId="77777777" w:rsidR="00F9590F" w:rsidRDefault="00F9590F" w:rsidP="00763528">
      <w:pPr>
        <w:pStyle w:val="ListParagraph"/>
        <w:rPr>
          <w:lang w:val="uk-UA"/>
        </w:rPr>
      </w:pPr>
    </w:p>
    <w:p w14:paraId="4046A5A8" w14:textId="77777777" w:rsidR="00F9590F" w:rsidRDefault="00F9590F" w:rsidP="00763528">
      <w:pPr>
        <w:pStyle w:val="ListParagraph"/>
        <w:rPr>
          <w:lang w:val="uk-UA"/>
        </w:rPr>
      </w:pPr>
    </w:p>
    <w:p w14:paraId="714DF9BE" w14:textId="77777777" w:rsidR="00F9590F" w:rsidRDefault="00F9590F" w:rsidP="00763528">
      <w:pPr>
        <w:pStyle w:val="ListParagraph"/>
        <w:rPr>
          <w:lang w:val="uk-UA"/>
        </w:rPr>
      </w:pPr>
    </w:p>
    <w:p w14:paraId="5772D473" w14:textId="77777777" w:rsidR="00F9590F" w:rsidRDefault="00F9590F" w:rsidP="00763528">
      <w:pPr>
        <w:pStyle w:val="ListParagraph"/>
        <w:rPr>
          <w:lang w:val="uk-UA"/>
        </w:rPr>
      </w:pPr>
    </w:p>
    <w:p w14:paraId="6B4D254E" w14:textId="77777777" w:rsidR="00F9590F" w:rsidRDefault="00F9590F" w:rsidP="00763528">
      <w:pPr>
        <w:pStyle w:val="ListParagraph"/>
        <w:rPr>
          <w:lang w:val="uk-UA"/>
        </w:rPr>
      </w:pPr>
    </w:p>
    <w:p w14:paraId="099CFFE6" w14:textId="77777777" w:rsidR="00F9590F" w:rsidRDefault="00F9590F" w:rsidP="00763528">
      <w:pPr>
        <w:pStyle w:val="ListParagraph"/>
        <w:rPr>
          <w:lang w:val="uk-UA"/>
        </w:rPr>
      </w:pPr>
    </w:p>
    <w:p w14:paraId="6711D705" w14:textId="77777777" w:rsidR="00F9590F" w:rsidRDefault="00F9590F" w:rsidP="00763528">
      <w:pPr>
        <w:pStyle w:val="ListParagraph"/>
        <w:rPr>
          <w:lang w:val="uk-UA"/>
        </w:rPr>
      </w:pPr>
    </w:p>
    <w:p w14:paraId="3272CB0F" w14:textId="77777777" w:rsidR="00F9590F" w:rsidRDefault="00F9590F" w:rsidP="00763528">
      <w:pPr>
        <w:pStyle w:val="ListParagraph"/>
        <w:rPr>
          <w:lang w:val="uk-UA"/>
        </w:rPr>
      </w:pPr>
    </w:p>
    <w:p w14:paraId="78E4DC08" w14:textId="77777777" w:rsidR="00F9590F" w:rsidRDefault="00F9590F" w:rsidP="00763528">
      <w:pPr>
        <w:pStyle w:val="ListParagraph"/>
        <w:rPr>
          <w:lang w:val="uk-UA"/>
        </w:rPr>
      </w:pPr>
    </w:p>
    <w:p w14:paraId="7EDA1A16" w14:textId="77777777" w:rsidR="00F9590F" w:rsidRPr="00F9590F" w:rsidRDefault="00F9590F" w:rsidP="00F9590F">
      <w:pPr>
        <w:pStyle w:val="ListParagraph"/>
        <w:jc w:val="center"/>
        <w:rPr>
          <w:b/>
          <w:sz w:val="144"/>
          <w:szCs w:val="144"/>
          <w:lang w:val="uk-UA"/>
        </w:rPr>
      </w:pPr>
      <w:r w:rsidRPr="00F9590F">
        <w:rPr>
          <w:b/>
          <w:sz w:val="144"/>
          <w:szCs w:val="144"/>
          <w:lang w:val="uk-UA"/>
        </w:rPr>
        <w:t>Додатки</w:t>
      </w:r>
      <w:r w:rsidRPr="00F9590F">
        <w:rPr>
          <w:b/>
          <w:sz w:val="144"/>
          <w:szCs w:val="144"/>
          <w:lang w:val="uk-UA"/>
        </w:rPr>
        <w:br/>
      </w:r>
    </w:p>
    <w:p w14:paraId="1027AF83" w14:textId="77777777" w:rsidR="00F9590F" w:rsidRDefault="00F9590F">
      <w:pPr>
        <w:spacing w:line="240" w:lineRule="auto"/>
        <w:jc w:val="left"/>
        <w:rPr>
          <w:rFonts w:ascii="Calibri" w:eastAsia="Calibri" w:hAnsi="Calibri"/>
          <w:sz w:val="22"/>
          <w:szCs w:val="22"/>
          <w:lang w:eastAsia="en-US"/>
        </w:rPr>
      </w:pPr>
      <w:r>
        <w:br w:type="page"/>
      </w:r>
    </w:p>
    <w:p w14:paraId="5D84EF42" w14:textId="77777777" w:rsidR="00763528" w:rsidRPr="00F9590F" w:rsidRDefault="00763528" w:rsidP="00F9590F">
      <w:pPr>
        <w:pStyle w:val="ListParagraph"/>
        <w:jc w:val="center"/>
        <w:rPr>
          <w:lang w:val="uk-UA"/>
        </w:rPr>
      </w:pPr>
    </w:p>
    <w:p w14:paraId="4FDB996F" w14:textId="77777777" w:rsidR="00F9590F" w:rsidRDefault="00F9590F" w:rsidP="00F9590F">
      <w:pPr>
        <w:ind w:firstLine="851"/>
        <w:jc w:val="center"/>
        <w:rPr>
          <w:b/>
          <w:szCs w:val="28"/>
        </w:rPr>
      </w:pPr>
      <w:r>
        <w:rPr>
          <w:b/>
          <w:szCs w:val="28"/>
        </w:rPr>
        <w:t>Додаток А</w:t>
      </w:r>
    </w:p>
    <w:p w14:paraId="369A04BA" w14:textId="77777777" w:rsidR="005379A5" w:rsidRDefault="005379A5" w:rsidP="00F9590F">
      <w:pPr>
        <w:ind w:firstLine="851"/>
        <w:jc w:val="center"/>
        <w:rPr>
          <w:b/>
          <w:szCs w:val="28"/>
        </w:rPr>
      </w:pPr>
      <w:r w:rsidRPr="005379A5">
        <w:rPr>
          <w:b/>
          <w:szCs w:val="28"/>
        </w:rPr>
        <w:t>Даталогічна модель БД</w:t>
      </w:r>
    </w:p>
    <w:p w14:paraId="4DB41F66" w14:textId="77777777" w:rsidR="00F9590F" w:rsidRPr="005379A5" w:rsidRDefault="00F9590F" w:rsidP="00F9590F">
      <w:pPr>
        <w:ind w:firstLine="851"/>
        <w:jc w:val="center"/>
        <w:rPr>
          <w:b/>
          <w:szCs w:val="28"/>
        </w:rPr>
      </w:pPr>
    </w:p>
    <w:p w14:paraId="12255F01" w14:textId="77777777" w:rsidR="005379A5" w:rsidRPr="00FD07AA" w:rsidRDefault="00FD07AA" w:rsidP="00FD07AA">
      <w:pPr>
        <w:spacing w:line="240" w:lineRule="auto"/>
        <w:jc w:val="center"/>
        <w:rPr>
          <w:szCs w:val="28"/>
          <w:lang w:val="en-US"/>
        </w:rPr>
      </w:pPr>
      <w:r>
        <w:rPr>
          <w:noProof/>
          <w:lang w:val="en-US" w:eastAsia="en-US"/>
        </w:rPr>
        <w:drawing>
          <wp:inline distT="0" distB="0" distL="0" distR="0" wp14:anchorId="5ACF64E8" wp14:editId="615EF258">
            <wp:extent cx="6536980" cy="55626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538574" cy="5563956"/>
                    </a:xfrm>
                    <a:prstGeom prst="rect">
                      <a:avLst/>
                    </a:prstGeom>
                  </pic:spPr>
                </pic:pic>
              </a:graphicData>
            </a:graphic>
          </wp:inline>
        </w:drawing>
      </w:r>
      <w:r>
        <w:rPr>
          <w:szCs w:val="28"/>
        </w:rPr>
        <w:br w:type="page"/>
      </w:r>
    </w:p>
    <w:p w14:paraId="3EBA5FC3" w14:textId="77777777" w:rsidR="00FE61B7" w:rsidRDefault="005379A5" w:rsidP="00FE61B7">
      <w:pPr>
        <w:ind w:firstLine="851"/>
        <w:jc w:val="center"/>
        <w:rPr>
          <w:b/>
          <w:szCs w:val="28"/>
        </w:rPr>
      </w:pPr>
      <w:r w:rsidRPr="005379A5">
        <w:rPr>
          <w:b/>
          <w:szCs w:val="28"/>
        </w:rPr>
        <w:lastRenderedPageBreak/>
        <w:t>Додаток Б</w:t>
      </w:r>
    </w:p>
    <w:p w14:paraId="0EF890BD" w14:textId="77777777" w:rsidR="005379A5" w:rsidRDefault="005379A5" w:rsidP="00FE61B7">
      <w:pPr>
        <w:ind w:firstLine="851"/>
        <w:jc w:val="center"/>
        <w:rPr>
          <w:b/>
          <w:szCs w:val="28"/>
        </w:rPr>
      </w:pPr>
      <w:r w:rsidRPr="005379A5">
        <w:rPr>
          <w:b/>
          <w:szCs w:val="28"/>
        </w:rPr>
        <w:t>Приклади оформлення вхідної інформації</w:t>
      </w:r>
    </w:p>
    <w:p w14:paraId="70D54E6A" w14:textId="77777777" w:rsidR="00FD07AA" w:rsidRPr="005379A5" w:rsidRDefault="00FD07AA" w:rsidP="005379A5">
      <w:pPr>
        <w:ind w:firstLine="851"/>
        <w:rPr>
          <w:b/>
          <w:szCs w:val="28"/>
        </w:rPr>
      </w:pPr>
    </w:p>
    <w:p w14:paraId="422E3BB5" w14:textId="77777777" w:rsidR="00FD07AA" w:rsidRDefault="00FD07AA" w:rsidP="00FD07AA">
      <w:pPr>
        <w:ind w:firstLine="851"/>
        <w:jc w:val="center"/>
        <w:rPr>
          <w:noProof/>
          <w:lang w:val="ru-RU"/>
        </w:rPr>
      </w:pPr>
      <w:r>
        <w:rPr>
          <w:noProof/>
          <w:lang w:val="en-US" w:eastAsia="en-US"/>
        </w:rPr>
        <w:drawing>
          <wp:inline distT="0" distB="0" distL="0" distR="0" wp14:anchorId="1284008C" wp14:editId="6D15C7E2">
            <wp:extent cx="1600200" cy="241935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600200" cy="2419350"/>
                    </a:xfrm>
                    <a:prstGeom prst="rect">
                      <a:avLst/>
                    </a:prstGeom>
                  </pic:spPr>
                </pic:pic>
              </a:graphicData>
            </a:graphic>
          </wp:inline>
        </w:drawing>
      </w:r>
    </w:p>
    <w:p w14:paraId="02B56AB2" w14:textId="77777777" w:rsidR="00FD07AA" w:rsidRDefault="00FD07AA" w:rsidP="005379A5">
      <w:pPr>
        <w:ind w:firstLine="851"/>
        <w:rPr>
          <w:noProof/>
          <w:lang w:val="ru-RU"/>
        </w:rPr>
      </w:pPr>
    </w:p>
    <w:p w14:paraId="04CADD46" w14:textId="77777777" w:rsidR="00FD07AA" w:rsidRDefault="00FD07AA" w:rsidP="00FD07AA">
      <w:pPr>
        <w:ind w:firstLine="851"/>
        <w:jc w:val="center"/>
        <w:rPr>
          <w:b/>
          <w:szCs w:val="28"/>
        </w:rPr>
      </w:pPr>
      <w:r>
        <w:rPr>
          <w:noProof/>
          <w:lang w:val="en-US" w:eastAsia="en-US"/>
        </w:rPr>
        <w:drawing>
          <wp:inline distT="0" distB="0" distL="0" distR="0" wp14:anchorId="77A21ED0" wp14:editId="2184F931">
            <wp:extent cx="2828925" cy="30384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28925" cy="3038475"/>
                    </a:xfrm>
                    <a:prstGeom prst="rect">
                      <a:avLst/>
                    </a:prstGeom>
                  </pic:spPr>
                </pic:pic>
              </a:graphicData>
            </a:graphic>
          </wp:inline>
        </w:drawing>
      </w:r>
    </w:p>
    <w:p w14:paraId="75977928" w14:textId="77777777" w:rsidR="00FD07AA" w:rsidRDefault="00FD07AA" w:rsidP="005379A5">
      <w:pPr>
        <w:ind w:firstLine="851"/>
        <w:rPr>
          <w:b/>
          <w:szCs w:val="28"/>
        </w:rPr>
      </w:pPr>
    </w:p>
    <w:p w14:paraId="4F0FE33D" w14:textId="77777777" w:rsidR="00105AF5" w:rsidRDefault="00105AF5">
      <w:pPr>
        <w:spacing w:line="240" w:lineRule="auto"/>
        <w:jc w:val="left"/>
        <w:rPr>
          <w:b/>
          <w:szCs w:val="28"/>
        </w:rPr>
      </w:pPr>
      <w:r>
        <w:rPr>
          <w:b/>
          <w:szCs w:val="28"/>
        </w:rPr>
        <w:br w:type="page"/>
      </w:r>
    </w:p>
    <w:p w14:paraId="2F8D857C" w14:textId="77777777" w:rsidR="00FE61B7" w:rsidRDefault="005379A5" w:rsidP="00FE61B7">
      <w:pPr>
        <w:ind w:firstLine="851"/>
        <w:jc w:val="center"/>
        <w:rPr>
          <w:b/>
          <w:szCs w:val="28"/>
        </w:rPr>
      </w:pPr>
      <w:r w:rsidRPr="005379A5">
        <w:rPr>
          <w:b/>
          <w:szCs w:val="28"/>
        </w:rPr>
        <w:lastRenderedPageBreak/>
        <w:t>Додаток В</w:t>
      </w:r>
    </w:p>
    <w:p w14:paraId="6346B638" w14:textId="77777777" w:rsidR="005379A5" w:rsidRDefault="005379A5" w:rsidP="00FE61B7">
      <w:pPr>
        <w:ind w:firstLine="851"/>
        <w:jc w:val="center"/>
        <w:rPr>
          <w:b/>
          <w:szCs w:val="28"/>
        </w:rPr>
      </w:pPr>
      <w:r w:rsidRPr="005379A5">
        <w:rPr>
          <w:b/>
          <w:szCs w:val="28"/>
        </w:rPr>
        <w:t>Даталогічна модель розподіленої бази даних</w:t>
      </w:r>
    </w:p>
    <w:p w14:paraId="2AC969D2" w14:textId="77777777" w:rsidR="008701E4" w:rsidRPr="005379A5" w:rsidRDefault="008701E4" w:rsidP="005379A5">
      <w:pPr>
        <w:ind w:firstLine="851"/>
        <w:rPr>
          <w:b/>
          <w:szCs w:val="28"/>
        </w:rPr>
      </w:pPr>
    </w:p>
    <w:p w14:paraId="0BED7136" w14:textId="77777777" w:rsidR="00105AF5" w:rsidRDefault="008701E4" w:rsidP="008701E4">
      <w:pPr>
        <w:spacing w:line="240" w:lineRule="auto"/>
        <w:jc w:val="center"/>
        <w:rPr>
          <w:b/>
          <w:szCs w:val="28"/>
        </w:rPr>
      </w:pPr>
      <w:r>
        <w:rPr>
          <w:noProof/>
          <w:lang w:val="en-US" w:eastAsia="en-US"/>
        </w:rPr>
        <w:drawing>
          <wp:inline distT="0" distB="0" distL="0" distR="0" wp14:anchorId="0558885F" wp14:editId="30746780">
            <wp:extent cx="5940425" cy="25349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ogic_model.png"/>
                    <pic:cNvPicPr/>
                  </pic:nvPicPr>
                  <pic:blipFill>
                    <a:blip r:embed="rId125">
                      <a:extLst>
                        <a:ext uri="{28A0092B-C50C-407E-A947-70E740481C1C}">
                          <a14:useLocalDpi xmlns:a14="http://schemas.microsoft.com/office/drawing/2010/main" val="0"/>
                        </a:ext>
                      </a:extLst>
                    </a:blip>
                    <a:stretch>
                      <a:fillRect/>
                    </a:stretch>
                  </pic:blipFill>
                  <pic:spPr>
                    <a:xfrm>
                      <a:off x="0" y="0"/>
                      <a:ext cx="5940425" cy="2534920"/>
                    </a:xfrm>
                    <a:prstGeom prst="rect">
                      <a:avLst/>
                    </a:prstGeom>
                  </pic:spPr>
                </pic:pic>
              </a:graphicData>
            </a:graphic>
          </wp:inline>
        </w:drawing>
      </w:r>
      <w:r w:rsidR="00105AF5">
        <w:rPr>
          <w:b/>
          <w:szCs w:val="28"/>
        </w:rPr>
        <w:br w:type="page"/>
      </w:r>
    </w:p>
    <w:p w14:paraId="2F1CE8E1" w14:textId="77777777" w:rsidR="00FE61B7" w:rsidRDefault="005379A5" w:rsidP="00FE61B7">
      <w:pPr>
        <w:ind w:firstLine="851"/>
        <w:jc w:val="center"/>
        <w:rPr>
          <w:b/>
          <w:szCs w:val="28"/>
        </w:rPr>
      </w:pPr>
      <w:r w:rsidRPr="005379A5">
        <w:rPr>
          <w:b/>
          <w:szCs w:val="28"/>
        </w:rPr>
        <w:lastRenderedPageBreak/>
        <w:t>Додаток Г</w:t>
      </w:r>
    </w:p>
    <w:p w14:paraId="031EC56D" w14:textId="77777777" w:rsidR="005379A5" w:rsidRPr="005379A5" w:rsidRDefault="005379A5" w:rsidP="00FE61B7">
      <w:pPr>
        <w:ind w:firstLine="851"/>
        <w:jc w:val="center"/>
        <w:rPr>
          <w:b/>
          <w:szCs w:val="28"/>
        </w:rPr>
      </w:pPr>
      <w:r w:rsidRPr="005379A5">
        <w:rPr>
          <w:b/>
          <w:szCs w:val="28"/>
        </w:rPr>
        <w:t>Вузлова схема розподіленої бази даних</w:t>
      </w:r>
    </w:p>
    <w:p w14:paraId="4E88973A" w14:textId="77777777" w:rsidR="008701E4" w:rsidRDefault="008701E4">
      <w:pPr>
        <w:spacing w:line="240" w:lineRule="auto"/>
        <w:jc w:val="left"/>
        <w:rPr>
          <w:szCs w:val="28"/>
        </w:rPr>
      </w:pPr>
    </w:p>
    <w:p w14:paraId="691E617D" w14:textId="77777777" w:rsidR="00904E11" w:rsidRDefault="008701E4" w:rsidP="008701E4">
      <w:pPr>
        <w:spacing w:line="240" w:lineRule="auto"/>
        <w:jc w:val="center"/>
        <w:rPr>
          <w:b/>
          <w:szCs w:val="28"/>
        </w:rPr>
      </w:pPr>
      <w:r>
        <w:rPr>
          <w:noProof/>
          <w:lang w:val="en-US" w:eastAsia="en-US"/>
        </w:rPr>
        <w:drawing>
          <wp:inline distT="0" distB="0" distL="0" distR="0" wp14:anchorId="7CB35BCF" wp14:editId="07D60AE4">
            <wp:extent cx="5940425" cy="2751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Вузлова_схема.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r w:rsidR="00904E11">
        <w:rPr>
          <w:b/>
          <w:szCs w:val="28"/>
        </w:rPr>
        <w:br w:type="page"/>
      </w:r>
    </w:p>
    <w:p w14:paraId="4D8EEBF3" w14:textId="77777777" w:rsidR="00FE61B7" w:rsidRDefault="005379A5" w:rsidP="00FE61B7">
      <w:pPr>
        <w:ind w:firstLine="851"/>
        <w:jc w:val="center"/>
        <w:rPr>
          <w:b/>
          <w:szCs w:val="28"/>
        </w:rPr>
      </w:pPr>
      <w:r w:rsidRPr="005379A5">
        <w:rPr>
          <w:b/>
          <w:szCs w:val="28"/>
        </w:rPr>
        <w:lastRenderedPageBreak/>
        <w:t>Додаток Д</w:t>
      </w:r>
    </w:p>
    <w:p w14:paraId="7EFEA68F" w14:textId="77777777" w:rsidR="005379A5" w:rsidRDefault="005379A5" w:rsidP="00FE61B7">
      <w:pPr>
        <w:ind w:firstLine="851"/>
        <w:jc w:val="center"/>
        <w:rPr>
          <w:b/>
          <w:szCs w:val="28"/>
        </w:rPr>
      </w:pPr>
      <w:r w:rsidRPr="005379A5">
        <w:rPr>
          <w:b/>
          <w:szCs w:val="28"/>
        </w:rPr>
        <w:t>Список імен вузлів і таблиць БД</w:t>
      </w:r>
    </w:p>
    <w:p w14:paraId="0A48C1A0" w14:textId="77777777" w:rsidR="008701E4" w:rsidRPr="005379A5" w:rsidRDefault="008701E4" w:rsidP="005379A5">
      <w:pPr>
        <w:ind w:firstLine="851"/>
        <w:rPr>
          <w:b/>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8701E4" w:rsidRPr="009A4899" w14:paraId="357F3F2A" w14:textId="77777777" w:rsidTr="00BD0765">
        <w:tc>
          <w:tcPr>
            <w:tcW w:w="4785" w:type="dxa"/>
            <w:shd w:val="clear" w:color="auto" w:fill="auto"/>
          </w:tcPr>
          <w:p w14:paraId="2438CC67" w14:textId="77777777" w:rsidR="008701E4" w:rsidRPr="009A4899" w:rsidRDefault="008701E4" w:rsidP="00BD0765">
            <w:pPr>
              <w:pStyle w:val="Default"/>
              <w:rPr>
                <w:b/>
                <w:sz w:val="28"/>
                <w:szCs w:val="28"/>
              </w:rPr>
            </w:pPr>
            <w:r>
              <w:rPr>
                <w:b/>
                <w:sz w:val="28"/>
                <w:szCs w:val="28"/>
              </w:rPr>
              <w:t>Методичні вказівки</w:t>
            </w:r>
          </w:p>
        </w:tc>
        <w:tc>
          <w:tcPr>
            <w:tcW w:w="4786" w:type="dxa"/>
            <w:shd w:val="clear" w:color="auto" w:fill="auto"/>
          </w:tcPr>
          <w:p w14:paraId="32064484" w14:textId="77777777" w:rsidR="008701E4" w:rsidRPr="009A4899" w:rsidRDefault="008701E4" w:rsidP="00BD0765">
            <w:pPr>
              <w:pStyle w:val="Default"/>
              <w:rPr>
                <w:b/>
                <w:sz w:val="28"/>
                <w:szCs w:val="28"/>
                <w:lang w:val="en-US"/>
              </w:rPr>
            </w:pPr>
            <w:r>
              <w:rPr>
                <w:b/>
                <w:sz w:val="28"/>
                <w:szCs w:val="28"/>
                <w:lang w:val="en-US"/>
              </w:rPr>
              <w:t>metoduchni_vkazivku</w:t>
            </w:r>
          </w:p>
        </w:tc>
      </w:tr>
      <w:tr w:rsidR="008701E4" w:rsidRPr="004B249B" w14:paraId="32FAE368" w14:textId="77777777" w:rsidTr="00BD0765">
        <w:tc>
          <w:tcPr>
            <w:tcW w:w="4785" w:type="dxa"/>
            <w:shd w:val="clear" w:color="auto" w:fill="auto"/>
          </w:tcPr>
          <w:p w14:paraId="6DA70579" w14:textId="77777777" w:rsidR="008701E4" w:rsidRPr="009A4899" w:rsidRDefault="008701E4" w:rsidP="00BD0765">
            <w:pPr>
              <w:pStyle w:val="Default"/>
              <w:rPr>
                <w:sz w:val="28"/>
                <w:szCs w:val="28"/>
              </w:rPr>
            </w:pPr>
            <w:r>
              <w:rPr>
                <w:sz w:val="28"/>
                <w:szCs w:val="28"/>
              </w:rPr>
              <w:t>Страви</w:t>
            </w:r>
          </w:p>
        </w:tc>
        <w:tc>
          <w:tcPr>
            <w:tcW w:w="4786" w:type="dxa"/>
            <w:shd w:val="clear" w:color="auto" w:fill="auto"/>
          </w:tcPr>
          <w:p w14:paraId="3B89DD48" w14:textId="77777777" w:rsidR="008701E4" w:rsidRPr="004B249B" w:rsidRDefault="008701E4" w:rsidP="00BD0765">
            <w:pPr>
              <w:pStyle w:val="Default"/>
              <w:rPr>
                <w:sz w:val="28"/>
                <w:szCs w:val="28"/>
                <w:lang w:val="en-US"/>
              </w:rPr>
            </w:pPr>
            <w:r>
              <w:rPr>
                <w:sz w:val="28"/>
                <w:szCs w:val="28"/>
                <w:lang w:val="en-US"/>
              </w:rPr>
              <w:t>stravu</w:t>
            </w:r>
          </w:p>
        </w:tc>
      </w:tr>
      <w:tr w:rsidR="008701E4" w:rsidRPr="0038412D" w14:paraId="023FFAA1" w14:textId="77777777" w:rsidTr="00BD0765">
        <w:tc>
          <w:tcPr>
            <w:tcW w:w="4785" w:type="dxa"/>
            <w:shd w:val="clear" w:color="auto" w:fill="auto"/>
          </w:tcPr>
          <w:p w14:paraId="5DF2D4DC" w14:textId="77777777" w:rsidR="008701E4" w:rsidRPr="009A4899" w:rsidRDefault="008701E4" w:rsidP="00BD0765">
            <w:pPr>
              <w:pStyle w:val="Default"/>
              <w:rPr>
                <w:sz w:val="28"/>
                <w:szCs w:val="28"/>
              </w:rPr>
            </w:pPr>
            <w:r>
              <w:rPr>
                <w:sz w:val="28"/>
                <w:szCs w:val="28"/>
              </w:rPr>
              <w:t>Складові</w:t>
            </w:r>
          </w:p>
        </w:tc>
        <w:tc>
          <w:tcPr>
            <w:tcW w:w="4786" w:type="dxa"/>
            <w:shd w:val="clear" w:color="auto" w:fill="auto"/>
          </w:tcPr>
          <w:p w14:paraId="47DCF215" w14:textId="77777777" w:rsidR="008701E4" w:rsidRPr="0038412D" w:rsidRDefault="008701E4" w:rsidP="00BD0765">
            <w:pPr>
              <w:pStyle w:val="Default"/>
              <w:rPr>
                <w:sz w:val="28"/>
                <w:szCs w:val="28"/>
                <w:lang w:val="en-US"/>
              </w:rPr>
            </w:pPr>
            <w:r>
              <w:rPr>
                <w:sz w:val="28"/>
                <w:szCs w:val="28"/>
                <w:lang w:val="en-US"/>
              </w:rPr>
              <w:t>skladovi</w:t>
            </w:r>
          </w:p>
        </w:tc>
      </w:tr>
      <w:tr w:rsidR="008701E4" w:rsidRPr="004B249B" w14:paraId="50FE6074" w14:textId="77777777" w:rsidTr="00BD0765">
        <w:tc>
          <w:tcPr>
            <w:tcW w:w="4785" w:type="dxa"/>
            <w:shd w:val="clear" w:color="auto" w:fill="auto"/>
          </w:tcPr>
          <w:p w14:paraId="6B7EB4A6" w14:textId="77777777" w:rsidR="008701E4" w:rsidRPr="009A4899" w:rsidRDefault="008701E4" w:rsidP="00BD0765">
            <w:pPr>
              <w:pStyle w:val="Default"/>
              <w:rPr>
                <w:sz w:val="28"/>
                <w:szCs w:val="28"/>
              </w:rPr>
            </w:pPr>
            <w:r>
              <w:rPr>
                <w:sz w:val="28"/>
                <w:szCs w:val="28"/>
              </w:rPr>
              <w:t>Інгрідієнти</w:t>
            </w:r>
          </w:p>
        </w:tc>
        <w:tc>
          <w:tcPr>
            <w:tcW w:w="4786" w:type="dxa"/>
            <w:shd w:val="clear" w:color="auto" w:fill="auto"/>
          </w:tcPr>
          <w:p w14:paraId="76E52D0E" w14:textId="77777777" w:rsidR="008701E4" w:rsidRPr="004B249B" w:rsidRDefault="008701E4" w:rsidP="00BD0765">
            <w:pPr>
              <w:pStyle w:val="Default"/>
              <w:rPr>
                <w:sz w:val="28"/>
                <w:szCs w:val="28"/>
                <w:lang w:val="en-US"/>
              </w:rPr>
            </w:pPr>
            <w:r>
              <w:rPr>
                <w:sz w:val="28"/>
                <w:szCs w:val="28"/>
                <w:lang w:val="en-US"/>
              </w:rPr>
              <w:t>ingridientu</w:t>
            </w:r>
          </w:p>
        </w:tc>
      </w:tr>
      <w:tr w:rsidR="008701E4" w:rsidRPr="009A4899" w14:paraId="3CC120AE" w14:textId="77777777" w:rsidTr="00BD0765">
        <w:tc>
          <w:tcPr>
            <w:tcW w:w="4785" w:type="dxa"/>
            <w:shd w:val="clear" w:color="auto" w:fill="auto"/>
          </w:tcPr>
          <w:p w14:paraId="49C73169" w14:textId="77777777" w:rsidR="008701E4" w:rsidRPr="009A4899" w:rsidRDefault="008701E4" w:rsidP="00BD0765">
            <w:pPr>
              <w:pStyle w:val="Default"/>
              <w:rPr>
                <w:sz w:val="28"/>
                <w:szCs w:val="28"/>
              </w:rPr>
            </w:pPr>
            <w:r>
              <w:rPr>
                <w:sz w:val="28"/>
                <w:szCs w:val="28"/>
              </w:rPr>
              <w:t>Вик. 1 інгр.</w:t>
            </w:r>
          </w:p>
        </w:tc>
        <w:tc>
          <w:tcPr>
            <w:tcW w:w="4786" w:type="dxa"/>
            <w:shd w:val="clear" w:color="auto" w:fill="auto"/>
          </w:tcPr>
          <w:p w14:paraId="79BF58DD" w14:textId="77777777" w:rsidR="008701E4" w:rsidRPr="009A4899" w:rsidRDefault="008701E4" w:rsidP="00BD0765">
            <w:pPr>
              <w:pStyle w:val="Default"/>
              <w:rPr>
                <w:sz w:val="28"/>
                <w:szCs w:val="28"/>
                <w:lang w:val="en-US"/>
              </w:rPr>
            </w:pPr>
            <w:r>
              <w:rPr>
                <w:sz w:val="28"/>
                <w:szCs w:val="28"/>
                <w:lang w:val="en-US"/>
              </w:rPr>
              <w:t>vuk_1_ingr</w:t>
            </w:r>
          </w:p>
        </w:tc>
      </w:tr>
      <w:tr w:rsidR="008701E4" w:rsidRPr="009A4899" w14:paraId="735C5981" w14:textId="77777777" w:rsidTr="00BD0765">
        <w:tc>
          <w:tcPr>
            <w:tcW w:w="4785" w:type="dxa"/>
            <w:shd w:val="clear" w:color="auto" w:fill="auto"/>
          </w:tcPr>
          <w:p w14:paraId="580F7991" w14:textId="77777777" w:rsidR="008701E4" w:rsidRPr="0038412D" w:rsidRDefault="008701E4" w:rsidP="00BD0765">
            <w:pPr>
              <w:pStyle w:val="Default"/>
              <w:rPr>
                <w:sz w:val="28"/>
                <w:szCs w:val="28"/>
              </w:rPr>
            </w:pPr>
            <w:r>
              <w:rPr>
                <w:sz w:val="28"/>
                <w:szCs w:val="28"/>
              </w:rPr>
              <w:t>Типи інгр.</w:t>
            </w:r>
          </w:p>
        </w:tc>
        <w:tc>
          <w:tcPr>
            <w:tcW w:w="4786" w:type="dxa"/>
            <w:shd w:val="clear" w:color="auto" w:fill="auto"/>
          </w:tcPr>
          <w:p w14:paraId="64B79F04" w14:textId="77777777" w:rsidR="008701E4" w:rsidRPr="009A4899" w:rsidRDefault="008701E4" w:rsidP="00BD0765">
            <w:pPr>
              <w:pStyle w:val="Default"/>
              <w:rPr>
                <w:sz w:val="28"/>
                <w:szCs w:val="28"/>
                <w:lang w:val="en-US"/>
              </w:rPr>
            </w:pPr>
            <w:r>
              <w:rPr>
                <w:sz w:val="28"/>
                <w:szCs w:val="28"/>
                <w:lang w:val="en-US"/>
              </w:rPr>
              <w:t>tupu_1_ingr</w:t>
            </w:r>
          </w:p>
        </w:tc>
      </w:tr>
      <w:tr w:rsidR="008701E4" w:rsidRPr="009A4899" w14:paraId="7351225D" w14:textId="77777777" w:rsidTr="00BD0765">
        <w:tc>
          <w:tcPr>
            <w:tcW w:w="4785" w:type="dxa"/>
            <w:shd w:val="clear" w:color="auto" w:fill="auto"/>
          </w:tcPr>
          <w:p w14:paraId="38E2B023" w14:textId="77777777" w:rsidR="008701E4" w:rsidRPr="0038412D" w:rsidRDefault="008701E4" w:rsidP="00BD0765">
            <w:pPr>
              <w:pStyle w:val="Default"/>
              <w:rPr>
                <w:sz w:val="28"/>
                <w:szCs w:val="28"/>
              </w:rPr>
            </w:pPr>
            <w:r>
              <w:rPr>
                <w:sz w:val="28"/>
                <w:szCs w:val="28"/>
              </w:rPr>
              <w:t>Вимірювання</w:t>
            </w:r>
          </w:p>
        </w:tc>
        <w:tc>
          <w:tcPr>
            <w:tcW w:w="4786" w:type="dxa"/>
            <w:shd w:val="clear" w:color="auto" w:fill="auto"/>
          </w:tcPr>
          <w:p w14:paraId="6B8BF55F" w14:textId="77777777" w:rsidR="008701E4" w:rsidRPr="009A4899" w:rsidRDefault="008701E4" w:rsidP="00BD0765">
            <w:pPr>
              <w:pStyle w:val="Default"/>
              <w:rPr>
                <w:sz w:val="28"/>
                <w:szCs w:val="28"/>
                <w:lang w:val="en-US"/>
              </w:rPr>
            </w:pPr>
            <w:r>
              <w:rPr>
                <w:sz w:val="28"/>
                <w:szCs w:val="28"/>
                <w:lang w:val="en-US"/>
              </w:rPr>
              <w:t>vumiryuvannya</w:t>
            </w:r>
          </w:p>
        </w:tc>
      </w:tr>
      <w:tr w:rsidR="008701E4" w:rsidRPr="009A4899" w14:paraId="2990C1D1" w14:textId="77777777" w:rsidTr="00BD0765">
        <w:tc>
          <w:tcPr>
            <w:tcW w:w="4785" w:type="dxa"/>
            <w:shd w:val="clear" w:color="auto" w:fill="auto"/>
          </w:tcPr>
          <w:p w14:paraId="0AA03682" w14:textId="77777777" w:rsidR="008701E4" w:rsidRDefault="008701E4" w:rsidP="00BD0765">
            <w:pPr>
              <w:pStyle w:val="Default"/>
              <w:rPr>
                <w:sz w:val="28"/>
                <w:szCs w:val="28"/>
              </w:rPr>
            </w:pPr>
            <w:r>
              <w:rPr>
                <w:sz w:val="28"/>
                <w:szCs w:val="28"/>
              </w:rPr>
              <w:t>Кухні</w:t>
            </w:r>
          </w:p>
        </w:tc>
        <w:tc>
          <w:tcPr>
            <w:tcW w:w="4786" w:type="dxa"/>
            <w:shd w:val="clear" w:color="auto" w:fill="auto"/>
          </w:tcPr>
          <w:p w14:paraId="3F57E248" w14:textId="77777777" w:rsidR="008701E4" w:rsidRPr="009A4899" w:rsidRDefault="008701E4" w:rsidP="00BD0765">
            <w:pPr>
              <w:pStyle w:val="Default"/>
              <w:rPr>
                <w:sz w:val="28"/>
                <w:szCs w:val="28"/>
                <w:lang w:val="en-US"/>
              </w:rPr>
            </w:pPr>
            <w:r>
              <w:rPr>
                <w:sz w:val="28"/>
                <w:szCs w:val="28"/>
                <w:lang w:val="en-US"/>
              </w:rPr>
              <w:t>kuhni</w:t>
            </w:r>
          </w:p>
        </w:tc>
      </w:tr>
      <w:tr w:rsidR="008701E4" w:rsidRPr="009A4899" w14:paraId="6FD123EB" w14:textId="77777777" w:rsidTr="00BD0765">
        <w:trPr>
          <w:trHeight w:val="378"/>
        </w:trPr>
        <w:tc>
          <w:tcPr>
            <w:tcW w:w="4785" w:type="dxa"/>
            <w:shd w:val="clear" w:color="auto" w:fill="auto"/>
          </w:tcPr>
          <w:p w14:paraId="31684AB7" w14:textId="77777777" w:rsidR="008701E4" w:rsidRDefault="008701E4" w:rsidP="00BD0765">
            <w:pPr>
              <w:pStyle w:val="Default"/>
              <w:rPr>
                <w:sz w:val="28"/>
                <w:szCs w:val="28"/>
              </w:rPr>
            </w:pPr>
            <w:r>
              <w:rPr>
                <w:sz w:val="28"/>
                <w:szCs w:val="28"/>
              </w:rPr>
              <w:t>Типи складових</w:t>
            </w:r>
          </w:p>
        </w:tc>
        <w:tc>
          <w:tcPr>
            <w:tcW w:w="4786" w:type="dxa"/>
            <w:shd w:val="clear" w:color="auto" w:fill="auto"/>
          </w:tcPr>
          <w:p w14:paraId="09071584" w14:textId="77777777" w:rsidR="008701E4" w:rsidRPr="009A4899" w:rsidRDefault="008701E4" w:rsidP="00BD0765">
            <w:pPr>
              <w:pStyle w:val="Default"/>
              <w:rPr>
                <w:sz w:val="28"/>
                <w:szCs w:val="28"/>
                <w:lang w:val="en-US"/>
              </w:rPr>
            </w:pPr>
            <w:r>
              <w:rPr>
                <w:sz w:val="28"/>
                <w:szCs w:val="28"/>
                <w:lang w:val="en-US"/>
              </w:rPr>
              <w:t>typi_skladovuh</w:t>
            </w:r>
          </w:p>
        </w:tc>
      </w:tr>
      <w:tr w:rsidR="008701E4" w:rsidRPr="00624A28" w14:paraId="43F7CDC4" w14:textId="77777777" w:rsidTr="00BD0765">
        <w:trPr>
          <w:trHeight w:val="378"/>
        </w:trPr>
        <w:tc>
          <w:tcPr>
            <w:tcW w:w="4785" w:type="dxa"/>
            <w:shd w:val="clear" w:color="auto" w:fill="auto"/>
          </w:tcPr>
          <w:p w14:paraId="455BECB3" w14:textId="77777777" w:rsidR="008701E4" w:rsidRPr="00624A28" w:rsidRDefault="008701E4" w:rsidP="00BD0765">
            <w:pPr>
              <w:pStyle w:val="Default"/>
              <w:rPr>
                <w:sz w:val="28"/>
                <w:szCs w:val="28"/>
              </w:rPr>
            </w:pPr>
            <w:r>
              <w:rPr>
                <w:sz w:val="28"/>
                <w:szCs w:val="28"/>
              </w:rPr>
              <w:t>Типи страв</w:t>
            </w:r>
          </w:p>
        </w:tc>
        <w:tc>
          <w:tcPr>
            <w:tcW w:w="4786" w:type="dxa"/>
            <w:shd w:val="clear" w:color="auto" w:fill="auto"/>
          </w:tcPr>
          <w:p w14:paraId="72947274" w14:textId="77777777" w:rsidR="008701E4" w:rsidRPr="00624A28" w:rsidRDefault="008701E4" w:rsidP="00BD0765">
            <w:pPr>
              <w:pStyle w:val="Default"/>
              <w:rPr>
                <w:sz w:val="28"/>
                <w:szCs w:val="28"/>
                <w:lang w:val="en-US"/>
              </w:rPr>
            </w:pPr>
            <w:r>
              <w:rPr>
                <w:sz w:val="28"/>
                <w:szCs w:val="28"/>
                <w:lang w:val="en-US"/>
              </w:rPr>
              <w:t>typi_strav</w:t>
            </w:r>
          </w:p>
        </w:tc>
      </w:tr>
      <w:tr w:rsidR="008701E4" w:rsidRPr="00624A28" w14:paraId="6967C0F3" w14:textId="77777777" w:rsidTr="00BD0765">
        <w:tc>
          <w:tcPr>
            <w:tcW w:w="4785" w:type="dxa"/>
            <w:shd w:val="clear" w:color="auto" w:fill="auto"/>
          </w:tcPr>
          <w:p w14:paraId="149DBB56" w14:textId="77777777" w:rsidR="008701E4" w:rsidRPr="00624A28" w:rsidRDefault="008701E4" w:rsidP="00BD0765">
            <w:pPr>
              <w:pStyle w:val="Default"/>
              <w:rPr>
                <w:b/>
                <w:sz w:val="28"/>
                <w:szCs w:val="28"/>
              </w:rPr>
            </w:pPr>
            <w:r>
              <w:rPr>
                <w:b/>
                <w:sz w:val="28"/>
                <w:szCs w:val="28"/>
              </w:rPr>
              <w:t>УГК</w:t>
            </w:r>
          </w:p>
        </w:tc>
        <w:tc>
          <w:tcPr>
            <w:tcW w:w="4786" w:type="dxa"/>
            <w:shd w:val="clear" w:color="auto" w:fill="auto"/>
          </w:tcPr>
          <w:p w14:paraId="022891A3" w14:textId="77777777" w:rsidR="008701E4" w:rsidRPr="00624A28" w:rsidRDefault="008701E4" w:rsidP="00BD0765">
            <w:pPr>
              <w:pStyle w:val="Default"/>
              <w:rPr>
                <w:b/>
                <w:sz w:val="28"/>
                <w:szCs w:val="28"/>
              </w:rPr>
            </w:pPr>
            <w:r>
              <w:rPr>
                <w:b/>
                <w:sz w:val="28"/>
                <w:szCs w:val="28"/>
                <w:lang w:val="en-US"/>
              </w:rPr>
              <w:t>ukgk</w:t>
            </w:r>
          </w:p>
        </w:tc>
      </w:tr>
      <w:tr w:rsidR="008701E4" w:rsidRPr="009A4899" w14:paraId="258EBDE3" w14:textId="77777777" w:rsidTr="00BD0765">
        <w:tc>
          <w:tcPr>
            <w:tcW w:w="4785" w:type="dxa"/>
            <w:shd w:val="clear" w:color="auto" w:fill="auto"/>
          </w:tcPr>
          <w:p w14:paraId="4C6226F6" w14:textId="77777777" w:rsidR="008701E4" w:rsidRPr="0038412D" w:rsidRDefault="008701E4" w:rsidP="00BD0765">
            <w:pPr>
              <w:pStyle w:val="Default"/>
              <w:rPr>
                <w:sz w:val="28"/>
                <w:szCs w:val="28"/>
              </w:rPr>
            </w:pPr>
            <w:r>
              <w:rPr>
                <w:sz w:val="28"/>
                <w:szCs w:val="28"/>
              </w:rPr>
              <w:t>Вулиці</w:t>
            </w:r>
          </w:p>
        </w:tc>
        <w:tc>
          <w:tcPr>
            <w:tcW w:w="4786" w:type="dxa"/>
            <w:shd w:val="clear" w:color="auto" w:fill="auto"/>
          </w:tcPr>
          <w:p w14:paraId="6C7D7F6F" w14:textId="77777777" w:rsidR="008701E4" w:rsidRPr="009A4899" w:rsidRDefault="008701E4" w:rsidP="00BD0765">
            <w:pPr>
              <w:pStyle w:val="Default"/>
              <w:rPr>
                <w:sz w:val="28"/>
                <w:szCs w:val="28"/>
                <w:lang w:val="en-US"/>
              </w:rPr>
            </w:pPr>
            <w:r>
              <w:rPr>
                <w:sz w:val="28"/>
                <w:szCs w:val="28"/>
                <w:lang w:val="en-US"/>
              </w:rPr>
              <w:t>vyluci</w:t>
            </w:r>
          </w:p>
        </w:tc>
      </w:tr>
      <w:tr w:rsidR="008701E4" w:rsidRPr="00624A28" w14:paraId="5C6C0472" w14:textId="77777777" w:rsidTr="00BD0765">
        <w:tc>
          <w:tcPr>
            <w:tcW w:w="4785" w:type="dxa"/>
            <w:shd w:val="clear" w:color="auto" w:fill="auto"/>
          </w:tcPr>
          <w:p w14:paraId="70176AFA" w14:textId="77777777" w:rsidR="008701E4" w:rsidRPr="0038412D" w:rsidRDefault="008701E4" w:rsidP="00BD0765">
            <w:pPr>
              <w:pStyle w:val="Default"/>
              <w:rPr>
                <w:sz w:val="28"/>
                <w:szCs w:val="28"/>
              </w:rPr>
            </w:pPr>
            <w:r>
              <w:rPr>
                <w:sz w:val="28"/>
                <w:szCs w:val="28"/>
              </w:rPr>
              <w:t>Міста</w:t>
            </w:r>
          </w:p>
        </w:tc>
        <w:tc>
          <w:tcPr>
            <w:tcW w:w="4786" w:type="dxa"/>
            <w:shd w:val="clear" w:color="auto" w:fill="auto"/>
          </w:tcPr>
          <w:p w14:paraId="4D6FFDE4" w14:textId="77777777" w:rsidR="008701E4" w:rsidRPr="00624A28" w:rsidRDefault="008701E4" w:rsidP="00BD0765">
            <w:pPr>
              <w:pStyle w:val="Default"/>
              <w:rPr>
                <w:sz w:val="28"/>
                <w:szCs w:val="28"/>
                <w:lang w:val="en-US"/>
              </w:rPr>
            </w:pPr>
            <w:r>
              <w:rPr>
                <w:sz w:val="28"/>
                <w:szCs w:val="28"/>
                <w:lang w:val="en-US"/>
              </w:rPr>
              <w:t>mista</w:t>
            </w:r>
          </w:p>
        </w:tc>
      </w:tr>
      <w:tr w:rsidR="008701E4" w:rsidRPr="00624A28" w14:paraId="4886B595" w14:textId="77777777" w:rsidTr="00BD0765">
        <w:tc>
          <w:tcPr>
            <w:tcW w:w="4785" w:type="dxa"/>
            <w:shd w:val="clear" w:color="auto" w:fill="auto"/>
          </w:tcPr>
          <w:p w14:paraId="36F3637B" w14:textId="77777777" w:rsidR="008701E4" w:rsidRPr="0038412D" w:rsidRDefault="008701E4" w:rsidP="00BD0765">
            <w:pPr>
              <w:pStyle w:val="Default"/>
              <w:rPr>
                <w:sz w:val="28"/>
                <w:szCs w:val="28"/>
              </w:rPr>
            </w:pPr>
            <w:r>
              <w:rPr>
                <w:sz w:val="28"/>
                <w:szCs w:val="28"/>
              </w:rPr>
              <w:t>Країни</w:t>
            </w:r>
          </w:p>
        </w:tc>
        <w:tc>
          <w:tcPr>
            <w:tcW w:w="4786" w:type="dxa"/>
            <w:shd w:val="clear" w:color="auto" w:fill="auto"/>
          </w:tcPr>
          <w:p w14:paraId="323C25E6" w14:textId="77777777" w:rsidR="008701E4" w:rsidRPr="00624A28" w:rsidRDefault="008701E4" w:rsidP="00BD0765">
            <w:pPr>
              <w:pStyle w:val="Default"/>
              <w:rPr>
                <w:sz w:val="28"/>
                <w:szCs w:val="28"/>
                <w:lang w:val="en-US"/>
              </w:rPr>
            </w:pPr>
            <w:r>
              <w:rPr>
                <w:sz w:val="28"/>
                <w:szCs w:val="28"/>
                <w:lang w:val="en-US"/>
              </w:rPr>
              <w:t>krainu</w:t>
            </w:r>
          </w:p>
        </w:tc>
      </w:tr>
      <w:tr w:rsidR="008701E4" w:rsidRPr="004B249B" w14:paraId="49F35D0D" w14:textId="77777777" w:rsidTr="00BD0765">
        <w:tc>
          <w:tcPr>
            <w:tcW w:w="4785" w:type="dxa"/>
            <w:shd w:val="clear" w:color="auto" w:fill="auto"/>
          </w:tcPr>
          <w:p w14:paraId="72F0E47A" w14:textId="77777777" w:rsidR="008701E4" w:rsidRPr="0038412D" w:rsidRDefault="008701E4" w:rsidP="00BD0765">
            <w:pPr>
              <w:pStyle w:val="Default"/>
              <w:rPr>
                <w:b/>
                <w:sz w:val="28"/>
                <w:szCs w:val="28"/>
              </w:rPr>
            </w:pPr>
            <w:r w:rsidRPr="0038412D">
              <w:rPr>
                <w:b/>
                <w:sz w:val="28"/>
                <w:szCs w:val="28"/>
              </w:rPr>
              <w:t>Відділ кадрів</w:t>
            </w:r>
          </w:p>
        </w:tc>
        <w:tc>
          <w:tcPr>
            <w:tcW w:w="4786" w:type="dxa"/>
            <w:shd w:val="clear" w:color="auto" w:fill="auto"/>
          </w:tcPr>
          <w:p w14:paraId="1E7A03E0" w14:textId="77777777" w:rsidR="008701E4" w:rsidRPr="004B249B" w:rsidRDefault="008701E4" w:rsidP="00BD0765">
            <w:pPr>
              <w:pStyle w:val="Default"/>
              <w:rPr>
                <w:b/>
                <w:sz w:val="28"/>
                <w:szCs w:val="28"/>
                <w:lang w:val="en-US"/>
              </w:rPr>
            </w:pPr>
            <w:r>
              <w:rPr>
                <w:b/>
                <w:sz w:val="28"/>
                <w:szCs w:val="28"/>
                <w:lang w:val="en-US"/>
              </w:rPr>
              <w:t>vidil_kadriv</w:t>
            </w:r>
          </w:p>
        </w:tc>
      </w:tr>
      <w:tr w:rsidR="008701E4" w:rsidRPr="00624A28" w14:paraId="09235A1B" w14:textId="77777777" w:rsidTr="00BD0765">
        <w:tc>
          <w:tcPr>
            <w:tcW w:w="4785" w:type="dxa"/>
            <w:shd w:val="clear" w:color="auto" w:fill="auto"/>
          </w:tcPr>
          <w:p w14:paraId="184589CD" w14:textId="77777777" w:rsidR="008701E4" w:rsidRPr="00624A28" w:rsidRDefault="008701E4" w:rsidP="00BD0765">
            <w:pPr>
              <w:pStyle w:val="Default"/>
              <w:rPr>
                <w:sz w:val="28"/>
                <w:szCs w:val="28"/>
              </w:rPr>
            </w:pPr>
            <w:r>
              <w:rPr>
                <w:sz w:val="28"/>
                <w:szCs w:val="28"/>
              </w:rPr>
              <w:t>Працівники</w:t>
            </w:r>
          </w:p>
        </w:tc>
        <w:tc>
          <w:tcPr>
            <w:tcW w:w="4786" w:type="dxa"/>
            <w:shd w:val="clear" w:color="auto" w:fill="auto"/>
          </w:tcPr>
          <w:p w14:paraId="3EC43B4A" w14:textId="77777777" w:rsidR="008701E4" w:rsidRPr="00624A28" w:rsidRDefault="008701E4" w:rsidP="00BD0765">
            <w:pPr>
              <w:pStyle w:val="Default"/>
              <w:rPr>
                <w:sz w:val="28"/>
                <w:szCs w:val="28"/>
                <w:lang w:val="en-US"/>
              </w:rPr>
            </w:pPr>
            <w:r>
              <w:rPr>
                <w:sz w:val="28"/>
                <w:szCs w:val="28"/>
                <w:lang w:val="en-US"/>
              </w:rPr>
              <w:t>pracivnyku</w:t>
            </w:r>
          </w:p>
        </w:tc>
      </w:tr>
      <w:tr w:rsidR="008701E4" w:rsidRPr="00624A28" w14:paraId="40C62302" w14:textId="77777777" w:rsidTr="00BD0765">
        <w:tc>
          <w:tcPr>
            <w:tcW w:w="4785" w:type="dxa"/>
            <w:shd w:val="clear" w:color="auto" w:fill="auto"/>
          </w:tcPr>
          <w:p w14:paraId="2C447794" w14:textId="77777777" w:rsidR="008701E4" w:rsidRPr="0038412D" w:rsidRDefault="008701E4" w:rsidP="00BD0765">
            <w:pPr>
              <w:pStyle w:val="Default"/>
              <w:rPr>
                <w:sz w:val="28"/>
                <w:szCs w:val="28"/>
              </w:rPr>
            </w:pPr>
            <w:r>
              <w:rPr>
                <w:sz w:val="28"/>
                <w:szCs w:val="28"/>
              </w:rPr>
              <w:t>Статі</w:t>
            </w:r>
          </w:p>
        </w:tc>
        <w:tc>
          <w:tcPr>
            <w:tcW w:w="4786" w:type="dxa"/>
            <w:shd w:val="clear" w:color="auto" w:fill="auto"/>
          </w:tcPr>
          <w:p w14:paraId="59AC4454" w14:textId="77777777" w:rsidR="008701E4" w:rsidRPr="00624A28" w:rsidRDefault="008701E4" w:rsidP="00BD0765">
            <w:pPr>
              <w:pStyle w:val="Default"/>
              <w:rPr>
                <w:sz w:val="28"/>
                <w:szCs w:val="28"/>
                <w:lang w:val="en-US"/>
              </w:rPr>
            </w:pPr>
            <w:r>
              <w:rPr>
                <w:sz w:val="28"/>
                <w:szCs w:val="28"/>
                <w:lang w:val="en-US"/>
              </w:rPr>
              <w:t>stati</w:t>
            </w:r>
          </w:p>
        </w:tc>
      </w:tr>
      <w:tr w:rsidR="008701E4" w:rsidRPr="00624A28" w14:paraId="661665BA" w14:textId="77777777" w:rsidTr="00BD0765">
        <w:tc>
          <w:tcPr>
            <w:tcW w:w="4785" w:type="dxa"/>
            <w:shd w:val="clear" w:color="auto" w:fill="auto"/>
          </w:tcPr>
          <w:p w14:paraId="0C39CB10" w14:textId="77777777" w:rsidR="008701E4" w:rsidRPr="0038412D" w:rsidRDefault="008701E4" w:rsidP="00BD0765">
            <w:pPr>
              <w:pStyle w:val="Default"/>
              <w:rPr>
                <w:sz w:val="28"/>
                <w:szCs w:val="28"/>
              </w:rPr>
            </w:pPr>
            <w:r>
              <w:rPr>
                <w:sz w:val="28"/>
                <w:szCs w:val="28"/>
              </w:rPr>
              <w:t>Національності</w:t>
            </w:r>
          </w:p>
        </w:tc>
        <w:tc>
          <w:tcPr>
            <w:tcW w:w="4786" w:type="dxa"/>
            <w:shd w:val="clear" w:color="auto" w:fill="auto"/>
          </w:tcPr>
          <w:p w14:paraId="202FD54B" w14:textId="77777777" w:rsidR="008701E4" w:rsidRPr="00624A28" w:rsidRDefault="008701E4" w:rsidP="00BD0765">
            <w:pPr>
              <w:pStyle w:val="Default"/>
              <w:rPr>
                <w:sz w:val="28"/>
                <w:szCs w:val="28"/>
                <w:lang w:val="en-US"/>
              </w:rPr>
            </w:pPr>
            <w:r>
              <w:rPr>
                <w:sz w:val="28"/>
                <w:szCs w:val="28"/>
                <w:lang w:val="en-US"/>
              </w:rPr>
              <w:t>nacionalnosti</w:t>
            </w:r>
          </w:p>
        </w:tc>
      </w:tr>
      <w:tr w:rsidR="008701E4" w:rsidRPr="00624A28" w14:paraId="3C88025A" w14:textId="77777777" w:rsidTr="00BD0765">
        <w:tc>
          <w:tcPr>
            <w:tcW w:w="4785" w:type="dxa"/>
            <w:shd w:val="clear" w:color="auto" w:fill="auto"/>
          </w:tcPr>
          <w:p w14:paraId="0449755A" w14:textId="77777777" w:rsidR="008701E4" w:rsidRPr="0038412D" w:rsidRDefault="008701E4" w:rsidP="00BD0765">
            <w:pPr>
              <w:pStyle w:val="Default"/>
              <w:rPr>
                <w:sz w:val="28"/>
                <w:szCs w:val="28"/>
              </w:rPr>
            </w:pPr>
            <w:r>
              <w:rPr>
                <w:sz w:val="28"/>
                <w:szCs w:val="28"/>
              </w:rPr>
              <w:t>Кваліфікації</w:t>
            </w:r>
          </w:p>
        </w:tc>
        <w:tc>
          <w:tcPr>
            <w:tcW w:w="4786" w:type="dxa"/>
            <w:shd w:val="clear" w:color="auto" w:fill="auto"/>
          </w:tcPr>
          <w:p w14:paraId="1127BCF0" w14:textId="77777777" w:rsidR="008701E4" w:rsidRPr="00624A28" w:rsidRDefault="008701E4" w:rsidP="00BD0765">
            <w:pPr>
              <w:pStyle w:val="Default"/>
              <w:rPr>
                <w:sz w:val="28"/>
                <w:szCs w:val="28"/>
                <w:lang w:val="en-US"/>
              </w:rPr>
            </w:pPr>
            <w:r>
              <w:rPr>
                <w:sz w:val="28"/>
                <w:szCs w:val="28"/>
                <w:lang w:val="en-US"/>
              </w:rPr>
              <w:t>kvalifikacii</w:t>
            </w:r>
          </w:p>
        </w:tc>
      </w:tr>
      <w:tr w:rsidR="008701E4" w:rsidRPr="00624A28" w14:paraId="0628BC8E" w14:textId="77777777" w:rsidTr="00BD0765">
        <w:tc>
          <w:tcPr>
            <w:tcW w:w="4785" w:type="dxa"/>
            <w:shd w:val="clear" w:color="auto" w:fill="auto"/>
          </w:tcPr>
          <w:p w14:paraId="48CF1541" w14:textId="77777777" w:rsidR="008701E4" w:rsidRDefault="008701E4" w:rsidP="00BD0765">
            <w:pPr>
              <w:pStyle w:val="Default"/>
              <w:rPr>
                <w:sz w:val="28"/>
                <w:szCs w:val="28"/>
              </w:rPr>
            </w:pPr>
            <w:r>
              <w:rPr>
                <w:sz w:val="28"/>
                <w:szCs w:val="28"/>
              </w:rPr>
              <w:t>Посади</w:t>
            </w:r>
          </w:p>
        </w:tc>
        <w:tc>
          <w:tcPr>
            <w:tcW w:w="4786" w:type="dxa"/>
            <w:shd w:val="clear" w:color="auto" w:fill="auto"/>
          </w:tcPr>
          <w:p w14:paraId="4B6F414B" w14:textId="77777777" w:rsidR="008701E4" w:rsidRPr="00624A28" w:rsidRDefault="008701E4" w:rsidP="00BD0765">
            <w:pPr>
              <w:pStyle w:val="Default"/>
              <w:rPr>
                <w:sz w:val="28"/>
                <w:szCs w:val="28"/>
                <w:lang w:val="en-US"/>
              </w:rPr>
            </w:pPr>
            <w:r>
              <w:rPr>
                <w:sz w:val="28"/>
                <w:szCs w:val="28"/>
                <w:lang w:val="en-US"/>
              </w:rPr>
              <w:t>posadu</w:t>
            </w:r>
          </w:p>
        </w:tc>
      </w:tr>
      <w:tr w:rsidR="008701E4" w:rsidRPr="00624A28" w14:paraId="2C7B56F2" w14:textId="77777777" w:rsidTr="00BD0765">
        <w:tc>
          <w:tcPr>
            <w:tcW w:w="4785" w:type="dxa"/>
            <w:shd w:val="clear" w:color="auto" w:fill="auto"/>
          </w:tcPr>
          <w:p w14:paraId="63D6530C" w14:textId="77777777" w:rsidR="008701E4" w:rsidRPr="0038412D" w:rsidRDefault="008701E4" w:rsidP="00BD0765">
            <w:pPr>
              <w:pStyle w:val="Default"/>
              <w:rPr>
                <w:b/>
                <w:sz w:val="28"/>
                <w:szCs w:val="28"/>
              </w:rPr>
            </w:pPr>
            <w:r>
              <w:rPr>
                <w:b/>
                <w:sz w:val="28"/>
                <w:szCs w:val="28"/>
              </w:rPr>
              <w:t>Віділ контролю</w:t>
            </w:r>
          </w:p>
        </w:tc>
        <w:tc>
          <w:tcPr>
            <w:tcW w:w="4786" w:type="dxa"/>
            <w:shd w:val="clear" w:color="auto" w:fill="auto"/>
          </w:tcPr>
          <w:p w14:paraId="303CEDCB" w14:textId="77777777" w:rsidR="008701E4" w:rsidRPr="00624A28" w:rsidRDefault="008701E4" w:rsidP="00BD0765">
            <w:pPr>
              <w:pStyle w:val="Default"/>
              <w:rPr>
                <w:b/>
                <w:sz w:val="28"/>
                <w:szCs w:val="28"/>
                <w:lang w:val="en-US"/>
              </w:rPr>
            </w:pPr>
            <w:r>
              <w:rPr>
                <w:b/>
                <w:sz w:val="28"/>
                <w:szCs w:val="28"/>
                <w:lang w:val="en-US"/>
              </w:rPr>
              <w:t>vidil_kontrolyu</w:t>
            </w:r>
          </w:p>
        </w:tc>
      </w:tr>
      <w:tr w:rsidR="008701E4" w:rsidRPr="00624A28" w14:paraId="43B54FD9" w14:textId="77777777" w:rsidTr="00BD0765">
        <w:tc>
          <w:tcPr>
            <w:tcW w:w="4785" w:type="dxa"/>
            <w:shd w:val="clear" w:color="auto" w:fill="auto"/>
          </w:tcPr>
          <w:p w14:paraId="12C33F5C" w14:textId="77777777" w:rsidR="008701E4" w:rsidRPr="0038412D" w:rsidRDefault="008701E4" w:rsidP="00BD0765">
            <w:pPr>
              <w:pStyle w:val="Default"/>
              <w:rPr>
                <w:sz w:val="28"/>
                <w:szCs w:val="28"/>
              </w:rPr>
            </w:pPr>
            <w:r>
              <w:rPr>
                <w:sz w:val="28"/>
                <w:szCs w:val="28"/>
              </w:rPr>
              <w:t>Ревізії</w:t>
            </w:r>
          </w:p>
        </w:tc>
        <w:tc>
          <w:tcPr>
            <w:tcW w:w="4786" w:type="dxa"/>
            <w:shd w:val="clear" w:color="auto" w:fill="auto"/>
          </w:tcPr>
          <w:p w14:paraId="67625DCC" w14:textId="77777777" w:rsidR="008701E4" w:rsidRPr="00624A28" w:rsidRDefault="008701E4" w:rsidP="00BD0765">
            <w:pPr>
              <w:pStyle w:val="Default"/>
              <w:rPr>
                <w:sz w:val="28"/>
                <w:szCs w:val="28"/>
                <w:lang w:val="en-US"/>
              </w:rPr>
            </w:pPr>
            <w:r>
              <w:rPr>
                <w:sz w:val="28"/>
                <w:szCs w:val="28"/>
                <w:lang w:val="en-US"/>
              </w:rPr>
              <w:t>revizii</w:t>
            </w:r>
          </w:p>
        </w:tc>
      </w:tr>
      <w:tr w:rsidR="008701E4" w:rsidRPr="00624A28" w14:paraId="62629523" w14:textId="77777777" w:rsidTr="00BD0765">
        <w:tc>
          <w:tcPr>
            <w:tcW w:w="4785" w:type="dxa"/>
            <w:shd w:val="clear" w:color="auto" w:fill="auto"/>
          </w:tcPr>
          <w:p w14:paraId="1DC51186" w14:textId="77777777" w:rsidR="008701E4" w:rsidRPr="0038412D" w:rsidRDefault="008701E4" w:rsidP="00BD0765">
            <w:pPr>
              <w:pStyle w:val="Default"/>
              <w:rPr>
                <w:sz w:val="28"/>
                <w:szCs w:val="28"/>
              </w:rPr>
            </w:pPr>
            <w:r>
              <w:rPr>
                <w:sz w:val="28"/>
                <w:szCs w:val="28"/>
              </w:rPr>
              <w:t>Види ревізій</w:t>
            </w:r>
          </w:p>
        </w:tc>
        <w:tc>
          <w:tcPr>
            <w:tcW w:w="4786" w:type="dxa"/>
            <w:shd w:val="clear" w:color="auto" w:fill="auto"/>
          </w:tcPr>
          <w:p w14:paraId="2C3E056B" w14:textId="77777777" w:rsidR="008701E4" w:rsidRPr="00624A28" w:rsidRDefault="008701E4" w:rsidP="00BD0765">
            <w:pPr>
              <w:pStyle w:val="Default"/>
              <w:rPr>
                <w:sz w:val="28"/>
                <w:szCs w:val="28"/>
                <w:lang w:val="en-US"/>
              </w:rPr>
            </w:pPr>
            <w:r>
              <w:rPr>
                <w:sz w:val="28"/>
                <w:szCs w:val="28"/>
                <w:lang w:val="en-US"/>
              </w:rPr>
              <w:t>vudu_reviziy</w:t>
            </w:r>
          </w:p>
        </w:tc>
      </w:tr>
      <w:tr w:rsidR="008701E4" w:rsidRPr="00624A28" w14:paraId="43E31B80" w14:textId="77777777" w:rsidTr="00BD0765">
        <w:tc>
          <w:tcPr>
            <w:tcW w:w="4785" w:type="dxa"/>
            <w:shd w:val="clear" w:color="auto" w:fill="auto"/>
          </w:tcPr>
          <w:p w14:paraId="7B00538D" w14:textId="77777777" w:rsidR="008701E4" w:rsidRPr="0038412D" w:rsidRDefault="008701E4" w:rsidP="00BD0765">
            <w:pPr>
              <w:pStyle w:val="Default"/>
              <w:rPr>
                <w:sz w:val="28"/>
                <w:szCs w:val="28"/>
              </w:rPr>
            </w:pPr>
            <w:r>
              <w:rPr>
                <w:sz w:val="28"/>
                <w:szCs w:val="28"/>
              </w:rPr>
              <w:t>Ревізії 1 інгр</w:t>
            </w:r>
          </w:p>
        </w:tc>
        <w:tc>
          <w:tcPr>
            <w:tcW w:w="4786" w:type="dxa"/>
            <w:shd w:val="clear" w:color="auto" w:fill="auto"/>
          </w:tcPr>
          <w:p w14:paraId="56924161" w14:textId="77777777" w:rsidR="008701E4" w:rsidRPr="00624A28" w:rsidRDefault="008701E4" w:rsidP="00BD0765">
            <w:pPr>
              <w:pStyle w:val="Default"/>
              <w:rPr>
                <w:sz w:val="28"/>
                <w:szCs w:val="28"/>
                <w:lang w:val="en-US"/>
              </w:rPr>
            </w:pPr>
            <w:r>
              <w:rPr>
                <w:sz w:val="28"/>
                <w:szCs w:val="28"/>
                <w:lang w:val="en-US"/>
              </w:rPr>
              <w:t>revizii_1_ingr</w:t>
            </w:r>
          </w:p>
        </w:tc>
      </w:tr>
    </w:tbl>
    <w:p w14:paraId="7AA2E19A" w14:textId="77777777" w:rsidR="005379A5" w:rsidRPr="005379A5" w:rsidRDefault="005379A5" w:rsidP="005379A5">
      <w:pPr>
        <w:ind w:firstLine="851"/>
        <w:rPr>
          <w:szCs w:val="28"/>
        </w:rPr>
      </w:pPr>
      <w:r w:rsidRPr="005379A5">
        <w:rPr>
          <w:szCs w:val="28"/>
        </w:rPr>
        <w:t xml:space="preserve">. </w:t>
      </w:r>
    </w:p>
    <w:p w14:paraId="55B5C48F" w14:textId="77777777" w:rsidR="00904E11" w:rsidRDefault="00904E11">
      <w:pPr>
        <w:spacing w:line="240" w:lineRule="auto"/>
        <w:jc w:val="left"/>
        <w:rPr>
          <w:b/>
          <w:szCs w:val="28"/>
        </w:rPr>
      </w:pPr>
      <w:r>
        <w:rPr>
          <w:b/>
          <w:szCs w:val="28"/>
        </w:rPr>
        <w:br w:type="page"/>
      </w:r>
    </w:p>
    <w:p w14:paraId="39428647" w14:textId="77777777" w:rsidR="00F9590F" w:rsidRDefault="005379A5" w:rsidP="00F9590F">
      <w:pPr>
        <w:jc w:val="center"/>
        <w:rPr>
          <w:b/>
          <w:szCs w:val="28"/>
        </w:rPr>
      </w:pPr>
      <w:r w:rsidRPr="005379A5">
        <w:rPr>
          <w:b/>
          <w:szCs w:val="28"/>
        </w:rPr>
        <w:lastRenderedPageBreak/>
        <w:t>Додаток Е</w:t>
      </w:r>
    </w:p>
    <w:p w14:paraId="482633F3" w14:textId="77777777" w:rsidR="005379A5" w:rsidRDefault="005379A5" w:rsidP="00F9590F">
      <w:pPr>
        <w:jc w:val="center"/>
        <w:rPr>
          <w:b/>
          <w:szCs w:val="28"/>
        </w:rPr>
      </w:pPr>
      <w:r w:rsidRPr="005379A5">
        <w:rPr>
          <w:b/>
          <w:szCs w:val="28"/>
        </w:rPr>
        <w:t>Каталог системних табличних імен</w:t>
      </w:r>
    </w:p>
    <w:p w14:paraId="7CA3C92A" w14:textId="77777777" w:rsidR="008701E4" w:rsidRPr="005379A5" w:rsidRDefault="008701E4" w:rsidP="005379A5">
      <w:pPr>
        <w:ind w:firstLine="851"/>
        <w:rPr>
          <w:b/>
          <w:szCs w:val="28"/>
        </w:rPr>
      </w:pPr>
    </w:p>
    <w:p w14:paraId="326952EF"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stravu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D9F6C4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skladovi</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38097DEA"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ingridientu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F30549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Pr>
          <w:sz w:val="28"/>
          <w:szCs w:val="28"/>
          <w:lang w:val="en-US"/>
        </w:rPr>
        <w:t>vuk</w:t>
      </w:r>
      <w:r w:rsidRPr="008701E4">
        <w:rPr>
          <w:sz w:val="28"/>
          <w:szCs w:val="28"/>
        </w:rPr>
        <w:t>_1_</w:t>
      </w:r>
      <w:r w:rsidRPr="00E836B1">
        <w:rPr>
          <w:sz w:val="28"/>
          <w:szCs w:val="28"/>
          <w:lang w:val="en-US"/>
        </w:rPr>
        <w:t>ingr</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5C2A3C3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tipi</w:t>
      </w:r>
      <w:r w:rsidRPr="008701E4">
        <w:rPr>
          <w:sz w:val="28"/>
          <w:szCs w:val="28"/>
        </w:rPr>
        <w:t>_</w:t>
      </w:r>
      <w:r>
        <w:rPr>
          <w:sz w:val="28"/>
          <w:szCs w:val="28"/>
          <w:lang w:val="en-US"/>
        </w:rPr>
        <w:t>ingr</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B54BA28"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vumiryuvannya</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C7688DD"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kuhni</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4A6D7B8C"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skladovuh</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65298DF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strav</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63809FC"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2EE3C670"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734091DF"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krainu</w:t>
      </w:r>
      <w:r w:rsidRPr="008701E4">
        <w:rPr>
          <w:sz w:val="28"/>
          <w:szCs w:val="28"/>
        </w:rPr>
        <w:t>@</w:t>
      </w:r>
      <w:r w:rsidRPr="00E836B1">
        <w:rPr>
          <w:sz w:val="28"/>
          <w:szCs w:val="28"/>
          <w:lang w:val="en-US"/>
        </w:rPr>
        <w:t>ukgk</w:t>
      </w:r>
    </w:p>
    <w:p w14:paraId="0F291A64"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pracivnyku</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36E623E7"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stati</w:t>
      </w:r>
      <w:r w:rsidRPr="008701E4">
        <w:rPr>
          <w:sz w:val="28"/>
          <w:szCs w:val="28"/>
        </w:rPr>
        <w:t>@</w:t>
      </w:r>
      <w:r>
        <w:rPr>
          <w:sz w:val="28"/>
          <w:szCs w:val="28"/>
          <w:lang w:val="en-US"/>
        </w:rPr>
        <w:t>vidil</w:t>
      </w:r>
      <w:r w:rsidRPr="008701E4">
        <w:rPr>
          <w:sz w:val="28"/>
          <w:szCs w:val="28"/>
        </w:rPr>
        <w:t>_</w:t>
      </w:r>
      <w:r>
        <w:rPr>
          <w:sz w:val="28"/>
          <w:szCs w:val="28"/>
          <w:lang w:val="en-US"/>
        </w:rPr>
        <w:t>kadriv</w:t>
      </w:r>
    </w:p>
    <w:p w14:paraId="35FC29E3"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nacionalnosti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25DFC28E"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kvalifikacii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14379A4E"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posadu</w:t>
      </w:r>
      <w:r w:rsidRPr="008701E4">
        <w:rPr>
          <w:sz w:val="28"/>
          <w:szCs w:val="28"/>
        </w:rPr>
        <w:t>@</w:t>
      </w:r>
      <w:r>
        <w:rPr>
          <w:sz w:val="28"/>
          <w:szCs w:val="28"/>
          <w:lang w:val="en-US"/>
        </w:rPr>
        <w:t>vidil</w:t>
      </w:r>
      <w:r w:rsidRPr="008701E4">
        <w:rPr>
          <w:sz w:val="28"/>
          <w:szCs w:val="28"/>
        </w:rPr>
        <w:t>_</w:t>
      </w:r>
      <w:r>
        <w:rPr>
          <w:sz w:val="28"/>
          <w:szCs w:val="28"/>
          <w:lang w:val="en-US"/>
        </w:rPr>
        <w:t>kadriv</w:t>
      </w:r>
    </w:p>
    <w:p w14:paraId="3427583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revizii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646FDA1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vudu</w:t>
      </w:r>
      <w:r w:rsidRPr="008701E4">
        <w:rPr>
          <w:sz w:val="28"/>
          <w:szCs w:val="28"/>
        </w:rPr>
        <w:t>_</w:t>
      </w:r>
      <w:r w:rsidRPr="00E836B1">
        <w:rPr>
          <w:sz w:val="28"/>
          <w:szCs w:val="28"/>
          <w:lang w:val="en-US"/>
        </w:rPr>
        <w:t>reviziy</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320EB9B0" w14:textId="77777777" w:rsidR="008701E4" w:rsidRPr="004B249B"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revizii</w:t>
      </w:r>
      <w:r w:rsidRPr="008701E4">
        <w:rPr>
          <w:sz w:val="28"/>
          <w:szCs w:val="28"/>
        </w:rPr>
        <w:t>_1_</w:t>
      </w:r>
      <w:r>
        <w:rPr>
          <w:sz w:val="28"/>
          <w:szCs w:val="28"/>
          <w:lang w:val="en-US"/>
        </w:rPr>
        <w:t>ingr</w:t>
      </w:r>
      <w:r w:rsidRPr="008701E4">
        <w:rPr>
          <w:sz w:val="28"/>
          <w:szCs w:val="28"/>
        </w:rPr>
        <w:t>@</w:t>
      </w:r>
      <w:r>
        <w:rPr>
          <w:sz w:val="28"/>
          <w:szCs w:val="28"/>
          <w:lang w:val="en-US"/>
        </w:rPr>
        <w:t>vidil</w:t>
      </w:r>
      <w:r w:rsidRPr="008701E4">
        <w:rPr>
          <w:sz w:val="28"/>
          <w:szCs w:val="28"/>
        </w:rPr>
        <w:t>_</w:t>
      </w:r>
      <w:r>
        <w:rPr>
          <w:sz w:val="28"/>
          <w:szCs w:val="28"/>
          <w:lang w:val="en-US"/>
        </w:rPr>
        <w:t>kontrolyu</w:t>
      </w:r>
    </w:p>
    <w:p w14:paraId="79F66F26" w14:textId="77777777" w:rsidR="00F9590F" w:rsidRDefault="00F9590F">
      <w:pPr>
        <w:spacing w:line="240" w:lineRule="auto"/>
        <w:jc w:val="left"/>
        <w:rPr>
          <w:szCs w:val="28"/>
        </w:rPr>
      </w:pPr>
      <w:r>
        <w:rPr>
          <w:szCs w:val="28"/>
        </w:rPr>
        <w:br w:type="page"/>
      </w:r>
    </w:p>
    <w:p w14:paraId="7E12F951" w14:textId="77777777" w:rsidR="00F9590F" w:rsidRDefault="00F9590F" w:rsidP="00F9590F">
      <w:pPr>
        <w:jc w:val="center"/>
        <w:rPr>
          <w:b/>
          <w:szCs w:val="28"/>
        </w:rPr>
      </w:pPr>
      <w:r w:rsidRPr="005379A5">
        <w:rPr>
          <w:b/>
          <w:szCs w:val="28"/>
        </w:rPr>
        <w:lastRenderedPageBreak/>
        <w:t xml:space="preserve">Додаток </w:t>
      </w:r>
      <w:r>
        <w:rPr>
          <w:b/>
          <w:szCs w:val="28"/>
        </w:rPr>
        <w:t>Є</w:t>
      </w:r>
    </w:p>
    <w:p w14:paraId="38F383A6" w14:textId="77777777" w:rsidR="00F9590F" w:rsidRDefault="00F9590F" w:rsidP="00F9590F">
      <w:pPr>
        <w:jc w:val="center"/>
        <w:rPr>
          <w:b/>
          <w:szCs w:val="28"/>
        </w:rPr>
      </w:pPr>
      <w:r>
        <w:rPr>
          <w:b/>
          <w:szCs w:val="28"/>
        </w:rPr>
        <w:t>Програмні коди</w:t>
      </w:r>
    </w:p>
    <w:p w14:paraId="710E4E72" w14:textId="77777777" w:rsidR="00791251" w:rsidRDefault="00791251" w:rsidP="0062733C">
      <w:pPr>
        <w:ind w:firstLine="851"/>
        <w:rPr>
          <w:szCs w:val="28"/>
        </w:rPr>
      </w:pPr>
    </w:p>
    <w:p w14:paraId="4CE44EC5" w14:textId="77777777" w:rsidR="00F9590F" w:rsidRDefault="00F9590F" w:rsidP="0062733C">
      <w:pPr>
        <w:ind w:firstLine="851"/>
        <w:rPr>
          <w:szCs w:val="28"/>
        </w:rPr>
      </w:pPr>
    </w:p>
    <w:p w14:paraId="6DAEB002" w14:textId="77777777" w:rsidR="00F9590F" w:rsidRDefault="00F9590F" w:rsidP="00F9590F">
      <w:pPr>
        <w:ind w:firstLine="851"/>
        <w:sectPr w:rsidR="00F9590F" w:rsidSect="00682DA7">
          <w:headerReference w:type="default" r:id="rId127"/>
          <w:footerReference w:type="even" r:id="rId128"/>
          <w:footerReference w:type="default" r:id="rId129"/>
          <w:pgSz w:w="11906" w:h="16838"/>
          <w:pgMar w:top="1134" w:right="707" w:bottom="1438" w:left="1560" w:header="708" w:footer="708" w:gutter="0"/>
          <w:pgNumType w:start="3"/>
          <w:cols w:space="708"/>
          <w:titlePg/>
          <w:docGrid w:linePitch="360"/>
        </w:sectPr>
      </w:pPr>
    </w:p>
    <w:p w14:paraId="61A3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lastRenderedPageBreak/>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CB8FB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9737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ComponentCreationForm()</w:t>
      </w:r>
    </w:p>
    <w:p w14:paraId="17438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815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3BDC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EA74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A77C9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895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FEC87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1935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37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1C5FAB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D4B8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5EE7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7FEEE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0F5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741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4258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3F5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07D118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A213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A3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4DD04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0DE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5E7D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A63E2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4E56D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ADD0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36F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CB08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1B4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35743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BDF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538229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8C1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FA00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64F71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8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C29F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56EAE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21E92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9EDEC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787D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09AB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B0679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26947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179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340272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5CE2C4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0288C8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79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.ToInt16(meal_id);</w:t>
      </w:r>
    </w:p>
    <w:p w14:paraId="5FC20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B11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0C0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EF3FB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FD6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componentType_get_id(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w:t>
      </w:r>
    </w:p>
    <w:p w14:paraId="0365C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FF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EDF5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FD7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component_type_id, component_type_name FROM Component_types"</w:t>
      </w:r>
      <w:r w:rsidRPr="004F3198">
        <w:rPr>
          <w:rFonts w:ascii="Consolas" w:hAnsi="Consolas" w:cs="Consolas"/>
          <w:color w:val="000000"/>
          <w:sz w:val="16"/>
          <w:szCs w:val="16"/>
          <w:highlight w:val="white"/>
          <w:lang w:val="en-US"/>
        </w:rPr>
        <w:t>;</w:t>
      </w:r>
    </w:p>
    <w:p w14:paraId="0C1A63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73B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3890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515B0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C0FB3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15A6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743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component_type_id = reader.GetValue(0);</w:t>
      </w:r>
    </w:p>
    <w:p w14:paraId="2C394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component_type_name = reader.GetValue(1);</w:t>
      </w:r>
    </w:p>
    <w:p w14:paraId="2B820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(compType == component_type_name.ToString())</w:t>
      </w:r>
    </w:p>
    <w:p w14:paraId="36589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3F9F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.ToInt16(component_type_id);</w:t>
      </w:r>
    </w:p>
    <w:p w14:paraId="23C3A5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BDA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01D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2A9C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B63A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addComponent(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w:t>
      </w:r>
    </w:p>
    <w:p w14:paraId="3AEF8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6AA2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CED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Components VALUES (@name, @meal, @type, @desc)"</w:t>
      </w:r>
      <w:r w:rsidRPr="004F3198">
        <w:rPr>
          <w:rFonts w:ascii="Consolas" w:hAnsi="Consolas" w:cs="Consolas"/>
          <w:color w:val="000000"/>
          <w:sz w:val="16"/>
          <w:szCs w:val="16"/>
          <w:highlight w:val="white"/>
          <w:lang w:val="en-US"/>
        </w:rPr>
        <w:t>;</w:t>
      </w:r>
    </w:p>
    <w:p w14:paraId="4340A5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081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C27A5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10E6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B6DF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command.Parameters.Add(nameParam);</w:t>
      </w:r>
    </w:p>
    <w:p w14:paraId="152631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 meal);</w:t>
      </w:r>
    </w:p>
    <w:p w14:paraId="754DB9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41C03E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722D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5E2F07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descParam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"@desc"</w:t>
      </w:r>
      <w:r w:rsidRPr="004F3198">
        <w:rPr>
          <w:rFonts w:ascii="Consolas" w:hAnsi="Consolas" w:cs="Consolas"/>
          <w:color w:val="000000"/>
          <w:sz w:val="16"/>
          <w:szCs w:val="16"/>
          <w:highlight w:val="white"/>
          <w:lang w:val="en-US"/>
        </w:rPr>
        <w:t>, desc);</w:t>
      </w:r>
    </w:p>
    <w:p w14:paraId="4D48BC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command.Parameters.Add(descParam);</w:t>
      </w:r>
    </w:p>
    <w:p w14:paraId="7A8371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1FB3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53EB5F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C61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47911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74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4913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A11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AFA30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25C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D19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E93C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 = comboBox1.Text;</w:t>
      </w:r>
    </w:p>
    <w:p w14:paraId="15637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meal_id = meal_get_id(meal);</w:t>
      </w:r>
    </w:p>
    <w:p w14:paraId="23376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 = comboBox2.Text;</w:t>
      </w:r>
    </w:p>
    <w:p w14:paraId="1F0F01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compType_id = componentType_get_id(compType);</w:t>
      </w:r>
    </w:p>
    <w:p w14:paraId="1DAB7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description = richTextBox1.Text;</w:t>
      </w:r>
    </w:p>
    <w:p w14:paraId="557BF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addComponent(name, meal_id, compType_id, description);</w:t>
      </w:r>
    </w:p>
    <w:p w14:paraId="10C284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15B01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B64B2AA" w14:textId="77777777" w:rsidR="00F9590F"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11270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0AA9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A34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ComponentsViewForm()</w:t>
      </w:r>
    </w:p>
    <w:p w14:paraId="2EE7B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5ACA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B12C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9676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2F6294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73F067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C9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B16F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410B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67338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D51F3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F582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491E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CD36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792A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15B21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012C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3684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15775F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FA79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943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D8C9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915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E1B4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41C43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9A7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0F91F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0331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3BDB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766F8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45FD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3271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69429C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770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D932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61E6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DE3F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2E2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817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F107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1DB5D3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36EB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A2450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E2EED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95FB0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09BF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086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5E5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82D69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25C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7AF2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component_type_name = @name"</w:t>
      </w:r>
      <w:r w:rsidRPr="004F3198">
        <w:rPr>
          <w:rFonts w:ascii="Consolas" w:hAnsi="Consolas" w:cs="Consolas"/>
          <w:color w:val="000000"/>
          <w:sz w:val="16"/>
          <w:szCs w:val="16"/>
          <w:highlight w:val="white"/>
          <w:lang w:val="en-US"/>
        </w:rPr>
        <w:t>;</w:t>
      </w:r>
    </w:p>
    <w:p w14:paraId="17AF5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CD3E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8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540B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DDE72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9EB98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3546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CDE68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4F7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11D044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42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3C98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61BB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F60EF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 xml:space="preserve">"Select component_id, component_name, meal_name, component_type_name, description From Components Inner Join Meals On Components.meal_fk = Meals.meal_id Inner </w:t>
      </w:r>
      <w:r w:rsidRPr="004F3198">
        <w:rPr>
          <w:rFonts w:ascii="Consolas" w:hAnsi="Consolas" w:cs="Consolas"/>
          <w:color w:val="A31515"/>
          <w:sz w:val="16"/>
          <w:szCs w:val="16"/>
          <w:highlight w:val="white"/>
          <w:lang w:val="en-US"/>
        </w:rPr>
        <w:lastRenderedPageBreak/>
        <w:t>Join Component_types On Components.component_type_fk = Component_types.component_type_id WHERE meal_name = @name"</w:t>
      </w:r>
      <w:r w:rsidRPr="004F3198">
        <w:rPr>
          <w:rFonts w:ascii="Consolas" w:hAnsi="Consolas" w:cs="Consolas"/>
          <w:color w:val="000000"/>
          <w:sz w:val="16"/>
          <w:szCs w:val="16"/>
          <w:highlight w:val="white"/>
          <w:lang w:val="en-US"/>
        </w:rPr>
        <w:t>;</w:t>
      </w:r>
    </w:p>
    <w:p w14:paraId="44CB91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0954B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0A757A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7F3B6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BA1AC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718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C54FF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43DED4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804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FBE5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80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85E8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DCD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9306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7C03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64C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18E03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6D386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0CF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85092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234A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DE9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7FD31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601BCC17" w14:textId="77777777" w:rsidR="004F3198" w:rsidRPr="00A03C21" w:rsidRDefault="004F3198" w:rsidP="004F3198">
      <w:pPr>
        <w:spacing w:line="240" w:lineRule="auto"/>
        <w:rPr>
          <w:rFonts w:ascii="Consolas" w:hAnsi="Consolas" w:cs="Consolas"/>
          <w:color w:val="000000"/>
          <w:sz w:val="16"/>
          <w:szCs w:val="16"/>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5716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A441D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9B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DeliverersCreationForm()</w:t>
      </w:r>
    </w:p>
    <w:p w14:paraId="6014CC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4D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3DFAF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74AC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F222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32593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9F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B895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193CC3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3693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7B530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D133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566C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0C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E49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7FC5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01C7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CCB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8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3A05C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78A4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08E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B9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593E3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3FE08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39E2E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5A9F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DA37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2B104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FC6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3DAE67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66B93E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6BA393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6080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7A3C3C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E91C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1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947C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7F31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addDeliverer(</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w:t>
      </w:r>
    </w:p>
    <w:p w14:paraId="0F8A3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C2B2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5613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Deliverers VALUES (@name, @phone, @street_id, @house, @office)"</w:t>
      </w:r>
      <w:r w:rsidRPr="004F3198">
        <w:rPr>
          <w:rFonts w:ascii="Consolas" w:hAnsi="Consolas" w:cs="Consolas"/>
          <w:color w:val="000000"/>
          <w:sz w:val="16"/>
          <w:szCs w:val="16"/>
          <w:highlight w:val="white"/>
          <w:lang w:val="en-US"/>
        </w:rPr>
        <w:t>;</w:t>
      </w:r>
    </w:p>
    <w:p w14:paraId="443D79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698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168E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5CC2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9A68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7536D7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53E8D2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25EAED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streetParam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"@street_id"</w:t>
      </w:r>
      <w:r w:rsidRPr="004F3198">
        <w:rPr>
          <w:rFonts w:ascii="Consolas" w:hAnsi="Consolas" w:cs="Consolas"/>
          <w:color w:val="000000"/>
          <w:sz w:val="16"/>
          <w:szCs w:val="16"/>
          <w:highlight w:val="white"/>
          <w:lang w:val="en-US"/>
        </w:rPr>
        <w:t>, street_id);</w:t>
      </w:r>
    </w:p>
    <w:p w14:paraId="40A3D7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command.Parameters.Add(streetParam);</w:t>
      </w:r>
    </w:p>
    <w:p w14:paraId="687CEC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1B8042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228D57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officeParam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 office);</w:t>
      </w:r>
    </w:p>
    <w:p w14:paraId="23687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command.Parameters.Add(officeParam);</w:t>
      </w:r>
    </w:p>
    <w:p w14:paraId="7A039F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78108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2C361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5A0C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0930F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D75D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52526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42F0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0DE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2E04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6169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39271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 textBox2.Text;</w:t>
      </w:r>
    </w:p>
    <w:p w14:paraId="2AC93A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 = comboBox1.Text;</w:t>
      </w:r>
    </w:p>
    <w:p w14:paraId="04E8DC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w:t>
      </w:r>
    </w:p>
    <w:p w14:paraId="745FAC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15745A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.Parse(textBox4.Text);</w:t>
      </w:r>
    </w:p>
    <w:p w14:paraId="2BCB9A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addDeliverer(name, phone, street_id, house, office);</w:t>
      </w:r>
    </w:p>
    <w:p w14:paraId="3CF9A7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CC73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993C61A"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5239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1A23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535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DeliverersViewForm()</w:t>
      </w:r>
    </w:p>
    <w:p w14:paraId="20252E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6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502DB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fillDataGridView();</w:t>
      </w:r>
    </w:p>
    <w:p w14:paraId="49A81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7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4E99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57D6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BDB3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C8C0E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40ED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291D8E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FB6C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1745B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E10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F4E28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69C7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92407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64FF45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345EB6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09E8630"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C8EB2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96116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9EC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DeliveriesViewForm()</w:t>
      </w:r>
    </w:p>
    <w:p w14:paraId="331ACF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989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675D7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31CF82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0BFD1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9CA82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FC4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10F315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9A93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D2ADB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3028D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1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4CD25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1F2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5E3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8A601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238E21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7FC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D8E7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62A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956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1E366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D3F3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34A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38A4C1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3A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B47C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AE85A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D17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53CA7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2FECE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347D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2CCDE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835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8E9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7E26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50F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D36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326AF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E187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C7482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CD22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5D43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889E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D4A15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2889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641C9E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38EF7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54C7AF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A6C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3C2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A70C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A3A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5026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8E7E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062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5E33B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0BC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8405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793F9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D736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15599E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A182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AE84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D08C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4C96A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FF3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123604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4D1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09C42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B50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DE7F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employee_id = @id"</w:t>
      </w:r>
      <w:r w:rsidRPr="004F3198">
        <w:rPr>
          <w:rFonts w:ascii="Consolas" w:hAnsi="Consolas" w:cs="Consolas"/>
          <w:color w:val="000000"/>
          <w:sz w:val="16"/>
          <w:szCs w:val="16"/>
          <w:highlight w:val="white"/>
          <w:lang w:val="en-US"/>
        </w:rPr>
        <w:t>;</w:t>
      </w:r>
    </w:p>
    <w:p w14:paraId="284E4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E131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D5E22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3F6B7B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19749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92ED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4AB31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6A678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37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8C4D3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5045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2DD7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4F861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deliverer_name = @name"</w:t>
      </w:r>
      <w:r w:rsidRPr="004F3198">
        <w:rPr>
          <w:rFonts w:ascii="Consolas" w:hAnsi="Consolas" w:cs="Consolas"/>
          <w:color w:val="000000"/>
          <w:sz w:val="16"/>
          <w:szCs w:val="16"/>
          <w:highlight w:val="white"/>
          <w:lang w:val="en-US"/>
        </w:rPr>
        <w:t>;</w:t>
      </w:r>
    </w:p>
    <w:p w14:paraId="17BCF0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659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85797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35F34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67F38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9943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FAE3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1ECDF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3A7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9D88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9B8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04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F002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1A68E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DB80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B4D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5BA17E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D7CA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12904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fillDataGridView1(employeeID);</w:t>
      </w:r>
    </w:p>
    <w:p w14:paraId="438664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C73F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7D267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DC80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CD3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445B1B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763ACEA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49168547"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003E0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FB5D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0D5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DeliveryCreationForm()</w:t>
      </w:r>
    </w:p>
    <w:p w14:paraId="345D91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A8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72D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6F76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C16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EF2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7F5F98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117AB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C6E69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2D353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4018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5EB8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8A402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712B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4D6A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A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40B5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07C8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0C5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9A81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736CAD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47D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3FC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13B573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3264B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F18B0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1295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AD4E9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51F39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9E1A5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8C84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79B69D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B55B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8F25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deliverer_name)</w:t>
      </w:r>
    </w:p>
    <w:p w14:paraId="4B9FA1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01D1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C2B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DCB3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 deliverer_name FROM Deliverers"</w:t>
      </w:r>
      <w:r w:rsidRPr="004F3198">
        <w:rPr>
          <w:rFonts w:ascii="Consolas" w:hAnsi="Consolas" w:cs="Consolas"/>
          <w:color w:val="000000"/>
          <w:sz w:val="16"/>
          <w:szCs w:val="16"/>
          <w:highlight w:val="white"/>
          <w:lang w:val="en-US"/>
        </w:rPr>
        <w:t>;</w:t>
      </w:r>
    </w:p>
    <w:p w14:paraId="70E42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AF90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F6CF4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1E53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200B0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F8BDD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B4AB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dev_id = reader.GetValue(0);</w:t>
      </w:r>
    </w:p>
    <w:p w14:paraId="052D14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dev_name = reader.GetValue(1);</w:t>
      </w:r>
    </w:p>
    <w:p w14:paraId="2D899D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(deliverer_name == dev_name.ToString())</w:t>
      </w:r>
    </w:p>
    <w:p w14:paraId="13653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7A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.ToInt16(dev_id);</w:t>
      </w:r>
    </w:p>
    <w:p w14:paraId="6A4AFD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EE9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14F7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C601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8DC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F82B8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DCA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FD3F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2C25E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25AA3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DB0E1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5CE4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4D15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E63C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4E9CD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B30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326F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8A99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E1278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5B2D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52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6E5DAF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10A0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F292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65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9AA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addDelivery(</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w:t>
      </w:r>
    </w:p>
    <w:p w14:paraId="7EB78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1382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869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Deliveries VALUES (@date, @emp, @deliverer, @total)"</w:t>
      </w:r>
      <w:r w:rsidRPr="004F3198">
        <w:rPr>
          <w:rFonts w:ascii="Consolas" w:hAnsi="Consolas" w:cs="Consolas"/>
          <w:color w:val="000000"/>
          <w:sz w:val="16"/>
          <w:szCs w:val="16"/>
          <w:highlight w:val="white"/>
          <w:lang w:val="en-US"/>
        </w:rPr>
        <w:t>;</w:t>
      </w:r>
    </w:p>
    <w:p w14:paraId="79E7E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AD78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06F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BE5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357C3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command.Parameters.Add(dateParam);</w:t>
      </w:r>
    </w:p>
    <w:p w14:paraId="79056A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5FC4B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842D8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 deliverer);</w:t>
      </w:r>
    </w:p>
    <w:p w14:paraId="578718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74BD8A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totalParam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 total);</w:t>
      </w:r>
    </w:p>
    <w:p w14:paraId="2688D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command.Parameters.Add(totalParam);</w:t>
      </w:r>
    </w:p>
    <w:p w14:paraId="6A01C3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60B9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3ED3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3FB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24A63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CA06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367BB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0A3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B109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0B854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8B3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590B60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489C6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4962E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086F6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del_name = comboBox2.Text;</w:t>
      </w:r>
    </w:p>
    <w:p w14:paraId="74B9F8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del_id = deliverer_get_id(del_name);</w:t>
      </w:r>
    </w:p>
    <w:p w14:paraId="1D7643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5D05E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addDelivery(date, employeeID, del_id, total);</w:t>
      </w:r>
    </w:p>
    <w:p w14:paraId="4690A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3573DD1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8F6629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F306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0066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4F1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EmployeeCreationForm()</w:t>
      </w:r>
    </w:p>
    <w:p w14:paraId="573C30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E2A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2EA1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8F65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3D6A3C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comboBox4Fill();</w:t>
      </w:r>
    </w:p>
    <w:p w14:paraId="2FAB11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comboBox5Fill();</w:t>
      </w:r>
    </w:p>
    <w:p w14:paraId="50BA5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E34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59CD92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6B20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ECD90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1F2E5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0F8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C131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4066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42774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8A62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92BB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EA7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A843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58F4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47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5EB363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009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C22A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7BD31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D42B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F898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2FCCA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6F11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8E47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F50EC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9AFE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7B337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DF4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C99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comboBox4Fill()</w:t>
      </w:r>
    </w:p>
    <w:p w14:paraId="7F055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625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02229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position_name FROM Positions"</w:t>
      </w:r>
      <w:r w:rsidRPr="004F3198">
        <w:rPr>
          <w:rFonts w:ascii="Consolas" w:hAnsi="Consolas" w:cs="Consolas"/>
          <w:color w:val="000000"/>
          <w:sz w:val="16"/>
          <w:szCs w:val="16"/>
          <w:highlight w:val="white"/>
          <w:lang w:val="en-US"/>
        </w:rPr>
        <w:t>;</w:t>
      </w:r>
    </w:p>
    <w:p w14:paraId="798E1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A5AE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277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9CE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adapter.Fill(ds);</w:t>
      </w:r>
    </w:p>
    <w:p w14:paraId="27960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20809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6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47C3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comboBox4.Items.Add(ds.Tables[0].Rows[i][</w:t>
      </w:r>
      <w:r w:rsidRPr="004F3198">
        <w:rPr>
          <w:rFonts w:ascii="Consolas" w:hAnsi="Consolas" w:cs="Consolas"/>
          <w:color w:val="A31515"/>
          <w:sz w:val="16"/>
          <w:szCs w:val="16"/>
          <w:highlight w:val="white"/>
          <w:lang w:val="en-US"/>
        </w:rPr>
        <w:t>"position_name"</w:t>
      </w:r>
      <w:r w:rsidRPr="004F3198">
        <w:rPr>
          <w:rFonts w:ascii="Consolas" w:hAnsi="Consolas" w:cs="Consolas"/>
          <w:color w:val="000000"/>
          <w:sz w:val="16"/>
          <w:szCs w:val="16"/>
          <w:highlight w:val="white"/>
          <w:lang w:val="en-US"/>
        </w:rPr>
        <w:t>]);</w:t>
      </w:r>
    </w:p>
    <w:p w14:paraId="4D207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804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DE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comboBox5Fill()</w:t>
      </w:r>
    </w:p>
    <w:p w14:paraId="61C605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CE90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38BD4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2653C3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68D72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B5DB0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91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E62B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41B67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A5F9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EA0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5C701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A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5F30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w:t>
      </w:r>
    </w:p>
    <w:p w14:paraId="20D7A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4CBF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A550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BBA39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sex_id, sex_name FROM Sexes"</w:t>
      </w:r>
      <w:r w:rsidRPr="004F3198">
        <w:rPr>
          <w:rFonts w:ascii="Consolas" w:hAnsi="Consolas" w:cs="Consolas"/>
          <w:color w:val="000000"/>
          <w:sz w:val="16"/>
          <w:szCs w:val="16"/>
          <w:highlight w:val="white"/>
          <w:lang w:val="en-US"/>
        </w:rPr>
        <w:t>;</w:t>
      </w:r>
    </w:p>
    <w:p w14:paraId="424E63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524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47A7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F20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641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AEF0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3EEB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sex_id = reader.GetValue(0);</w:t>
      </w:r>
    </w:p>
    <w:p w14:paraId="2EE6C7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sexName = reader.GetValue(1);</w:t>
      </w:r>
    </w:p>
    <w:p w14:paraId="6686B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(sex_name == sexName.ToString())</w:t>
      </w:r>
    </w:p>
    <w:p w14:paraId="5933B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898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.ToInt16(sex_id);</w:t>
      </w:r>
    </w:p>
    <w:p w14:paraId="27303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00F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4563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A1188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A15B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nationalityName)</w:t>
      </w:r>
    </w:p>
    <w:p w14:paraId="123010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5B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EB1D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75F3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nationality_id, nationality_name FROM Nationalaties"</w:t>
      </w:r>
      <w:r w:rsidRPr="004F3198">
        <w:rPr>
          <w:rFonts w:ascii="Consolas" w:hAnsi="Consolas" w:cs="Consolas"/>
          <w:color w:val="000000"/>
          <w:sz w:val="16"/>
          <w:szCs w:val="16"/>
          <w:highlight w:val="white"/>
          <w:lang w:val="en-US"/>
        </w:rPr>
        <w:t>;</w:t>
      </w:r>
    </w:p>
    <w:p w14:paraId="6A8AA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3F084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D0F3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BB3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B864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878C4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6C15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nat_id = reader.GetValue(0);</w:t>
      </w:r>
    </w:p>
    <w:p w14:paraId="1E86F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nat_name = reader.GetValue(1);</w:t>
      </w:r>
    </w:p>
    <w:p w14:paraId="3BAF81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(nationalityName == nat_name.ToString())</w:t>
      </w:r>
    </w:p>
    <w:p w14:paraId="57177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4E4C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.ToInt16(nat_id);</w:t>
      </w:r>
    </w:p>
    <w:p w14:paraId="68D0D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C481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012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F02E6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4976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qualName)</w:t>
      </w:r>
    </w:p>
    <w:p w14:paraId="665BBE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B05E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132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B72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qualification_id, qualification_name FROM Qualifications"</w:t>
      </w:r>
      <w:r w:rsidRPr="004F3198">
        <w:rPr>
          <w:rFonts w:ascii="Consolas" w:hAnsi="Consolas" w:cs="Consolas"/>
          <w:color w:val="000000"/>
          <w:sz w:val="16"/>
          <w:szCs w:val="16"/>
          <w:highlight w:val="white"/>
          <w:lang w:val="en-US"/>
        </w:rPr>
        <w:t>;</w:t>
      </w:r>
    </w:p>
    <w:p w14:paraId="0B76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6767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562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2AC8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F1396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73AC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9C9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qual_id = reader.GetValue(0);</w:t>
      </w:r>
    </w:p>
    <w:p w14:paraId="669F4F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qual_name = reader.GetValue(1);</w:t>
      </w:r>
    </w:p>
    <w:p w14:paraId="08A8E6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(qualName == qual_name.ToString())</w:t>
      </w:r>
    </w:p>
    <w:p w14:paraId="529D37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3F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.ToInt16(qual_id);</w:t>
      </w:r>
    </w:p>
    <w:p w14:paraId="391A5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DA7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F8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7E4D7B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ED3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w:t>
      </w:r>
    </w:p>
    <w:p w14:paraId="0591CD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95C9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E5E1E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BB70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position_id, position_name FROM Positions"</w:t>
      </w:r>
      <w:r w:rsidRPr="004F3198">
        <w:rPr>
          <w:rFonts w:ascii="Consolas" w:hAnsi="Consolas" w:cs="Consolas"/>
          <w:color w:val="000000"/>
          <w:sz w:val="16"/>
          <w:szCs w:val="16"/>
          <w:highlight w:val="white"/>
          <w:lang w:val="en-US"/>
        </w:rPr>
        <w:t>;</w:t>
      </w:r>
    </w:p>
    <w:p w14:paraId="582D8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60BEA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2252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630E9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D8949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6C2BD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16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pos_id = reader.GetValue(0);</w:t>
      </w:r>
    </w:p>
    <w:p w14:paraId="43CFFE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pos_name = reader.GetValue(1);</w:t>
      </w:r>
    </w:p>
    <w:p w14:paraId="1D5E5E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(position_name == pos_name.ToString())</w:t>
      </w:r>
    </w:p>
    <w:p w14:paraId="485477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664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.ToInt16(pos_id);</w:t>
      </w:r>
    </w:p>
    <w:p w14:paraId="4D197E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1BC9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1E17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47D84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5DB7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0C49CE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4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6D12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06756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476C7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F5A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D2449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35A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A60C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5DB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7099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7AC45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594369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0A20A2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11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3F526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57A9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0C98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3469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0EED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addEmployee(</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qual_id,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w:t>
      </w:r>
    </w:p>
    <w:p w14:paraId="72AE61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EA7F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220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Employees VALUES (@last_name, @first_name, @father_name, @birthday, @hiring_date, @sex, @nat, @qual, @phone, @pos, @street, @house, @apt, @exp)"</w:t>
      </w:r>
      <w:r w:rsidRPr="004F3198">
        <w:rPr>
          <w:rFonts w:ascii="Consolas" w:hAnsi="Consolas" w:cs="Consolas"/>
          <w:color w:val="000000"/>
          <w:sz w:val="16"/>
          <w:szCs w:val="16"/>
          <w:highlight w:val="white"/>
          <w:lang w:val="en-US"/>
        </w:rPr>
        <w:t>;</w:t>
      </w:r>
    </w:p>
    <w:p w14:paraId="6E307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5919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BA91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9613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lnameParam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last_name);</w:t>
      </w:r>
    </w:p>
    <w:p w14:paraId="71DD4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command.Parameters.Add(lnameParam);</w:t>
      </w:r>
    </w:p>
    <w:p w14:paraId="52288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 first_name);</w:t>
      </w:r>
    </w:p>
    <w:p w14:paraId="77947A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command.Parameters.Add(fnameParam);</w:t>
      </w:r>
    </w:p>
    <w:p w14:paraId="161CEB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fthnameParam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"@father_name"</w:t>
      </w:r>
      <w:r w:rsidRPr="004F3198">
        <w:rPr>
          <w:rFonts w:ascii="Consolas" w:hAnsi="Consolas" w:cs="Consolas"/>
          <w:color w:val="000000"/>
          <w:sz w:val="16"/>
          <w:szCs w:val="16"/>
          <w:highlight w:val="white"/>
          <w:lang w:val="en-US"/>
        </w:rPr>
        <w:t>, father_name);</w:t>
      </w:r>
    </w:p>
    <w:p w14:paraId="6E8150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command.Parameters.Add(fthnameParam);</w:t>
      </w:r>
    </w:p>
    <w:p w14:paraId="71FFE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bdayParam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 birthday);</w:t>
      </w:r>
    </w:p>
    <w:p w14:paraId="006D3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command.Parameters.Add(bdayParam);</w:t>
      </w:r>
    </w:p>
    <w:p w14:paraId="78F95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"@hiring_date"</w:t>
      </w:r>
      <w:r w:rsidRPr="004F3198">
        <w:rPr>
          <w:rFonts w:ascii="Consolas" w:hAnsi="Consolas" w:cs="Consolas"/>
          <w:color w:val="000000"/>
          <w:sz w:val="16"/>
          <w:szCs w:val="16"/>
          <w:highlight w:val="white"/>
          <w:lang w:val="en-US"/>
        </w:rPr>
        <w:t>, hiring_date);</w:t>
      </w:r>
    </w:p>
    <w:p w14:paraId="0FABF8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command.Parameters.Add(hdayParam);</w:t>
      </w:r>
    </w:p>
    <w:p w14:paraId="535E9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sexParam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 sex_id);</w:t>
      </w:r>
    </w:p>
    <w:p w14:paraId="6EAE2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command.Parameters.Add(sexParam);</w:t>
      </w:r>
    </w:p>
    <w:p w14:paraId="2AF05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"@nat"</w:t>
      </w:r>
      <w:r w:rsidRPr="004F3198">
        <w:rPr>
          <w:rFonts w:ascii="Consolas" w:hAnsi="Consolas" w:cs="Consolas"/>
          <w:color w:val="000000"/>
          <w:sz w:val="16"/>
          <w:szCs w:val="16"/>
          <w:highlight w:val="white"/>
          <w:lang w:val="en-US"/>
        </w:rPr>
        <w:t>, nat_id);</w:t>
      </w:r>
    </w:p>
    <w:p w14:paraId="61118F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command.Parameters.Add(natParam);</w:t>
      </w:r>
    </w:p>
    <w:p w14:paraId="79B53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"@qual"</w:t>
      </w:r>
      <w:r w:rsidRPr="004F3198">
        <w:rPr>
          <w:rFonts w:ascii="Consolas" w:hAnsi="Consolas" w:cs="Consolas"/>
          <w:color w:val="000000"/>
          <w:sz w:val="16"/>
          <w:szCs w:val="16"/>
          <w:highlight w:val="white"/>
          <w:lang w:val="en-US"/>
        </w:rPr>
        <w:t>, qual_id);</w:t>
      </w:r>
    </w:p>
    <w:p w14:paraId="388B58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command.Parameters.Add(qualParam);</w:t>
      </w:r>
    </w:p>
    <w:p w14:paraId="54D67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4294F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684718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posParam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"@pos"</w:t>
      </w:r>
      <w:r w:rsidRPr="004F3198">
        <w:rPr>
          <w:rFonts w:ascii="Consolas" w:hAnsi="Consolas" w:cs="Consolas"/>
          <w:color w:val="000000"/>
          <w:sz w:val="16"/>
          <w:szCs w:val="16"/>
          <w:highlight w:val="white"/>
          <w:lang w:val="en-US"/>
        </w:rPr>
        <w:t>, pos_id);</w:t>
      </w:r>
    </w:p>
    <w:p w14:paraId="0A84E7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command.Parameters.Add(posParam);</w:t>
      </w:r>
    </w:p>
    <w:p w14:paraId="279FFE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 street_id);</w:t>
      </w:r>
    </w:p>
    <w:p w14:paraId="3FF8A0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command.Parameters.Add(strParam);</w:t>
      </w:r>
    </w:p>
    <w:p w14:paraId="40252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6BB41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command.Parameters.Add(houseParam);</w:t>
      </w:r>
    </w:p>
    <w:p w14:paraId="77C8D0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aptParam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 apt);</w:t>
      </w:r>
    </w:p>
    <w:p w14:paraId="6DF6A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command.Parameters.Add(aptParam);</w:t>
      </w:r>
    </w:p>
    <w:p w14:paraId="29705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expParam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"@exp"</w:t>
      </w:r>
      <w:r w:rsidRPr="004F3198">
        <w:rPr>
          <w:rFonts w:ascii="Consolas" w:hAnsi="Consolas" w:cs="Consolas"/>
          <w:color w:val="000000"/>
          <w:sz w:val="16"/>
          <w:szCs w:val="16"/>
          <w:highlight w:val="white"/>
          <w:lang w:val="en-US"/>
        </w:rPr>
        <w:t>, exp);</w:t>
      </w:r>
    </w:p>
    <w:p w14:paraId="55EEDF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command.Parameters.Add(expParam);</w:t>
      </w:r>
    </w:p>
    <w:p w14:paraId="480DE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58F9C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0999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0AF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F08D0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2A7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1D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E8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485D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C073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1CD5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 textBox1.Text;</w:t>
      </w:r>
    </w:p>
    <w:p w14:paraId="5C2C6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 textBox2.Text;</w:t>
      </w:r>
    </w:p>
    <w:p w14:paraId="2EF63B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 textBox3.Text;</w:t>
      </w:r>
    </w:p>
    <w:p w14:paraId="37443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 = comboBox1.Text;</w:t>
      </w:r>
    </w:p>
    <w:p w14:paraId="4EB0E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 sex_get_ID(sex_name);</w:t>
      </w:r>
    </w:p>
    <w:p w14:paraId="729C3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 dateTimePicker1.Text;</w:t>
      </w:r>
    </w:p>
    <w:p w14:paraId="6E7F5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qualification_name = comboBox3.Text;</w:t>
      </w:r>
    </w:p>
    <w:p w14:paraId="25B5D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qualification_id = qualification_get_id(qualification_name);</w:t>
      </w:r>
    </w:p>
    <w:p w14:paraId="4BFDD9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 dateTimePicker2.Text;</w:t>
      </w:r>
    </w:p>
    <w:p w14:paraId="6492AB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 = comboBox4.Text;</w:t>
      </w:r>
    </w:p>
    <w:p w14:paraId="69CD7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position_id = position_get_id(position_name);</w:t>
      </w:r>
    </w:p>
    <w:p w14:paraId="0AA30B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experience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.Parse(textBox7.Text);</w:t>
      </w:r>
    </w:p>
    <w:p w14:paraId="2C0F77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phone_number = textBox4.Text;</w:t>
      </w:r>
    </w:p>
    <w:p w14:paraId="68691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street_name = comboBox5.Text;</w:t>
      </w:r>
    </w:p>
    <w:p w14:paraId="2214EB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street_get_id(street_name);</w:t>
      </w:r>
    </w:p>
    <w:p w14:paraId="17977D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.Parse(textBox5.Text);</w:t>
      </w:r>
    </w:p>
    <w:p w14:paraId="29C0E6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.Parse(textBox6.Text);</w:t>
      </w:r>
    </w:p>
    <w:p w14:paraId="6869D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nationality_name = comboBox2.Text;</w:t>
      </w:r>
    </w:p>
    <w:p w14:paraId="3FF77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nationality_id = nationality_get_ID(nationality_name);</w:t>
      </w:r>
    </w:p>
    <w:p w14:paraId="12DA38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addEmployee(last_name, first_name, father_name, birthday, hiring_date, sex_id, nationality_id, qualification_id, phone_number, position_id, street_id, house_number, apt_number, experience);</w:t>
      </w:r>
    </w:p>
    <w:p w14:paraId="58B1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9AC7F1E"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0995596D"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1944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196CB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03D1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EmployeePositionGenerateList()</w:t>
      </w:r>
    </w:p>
    <w:p w14:paraId="4A8610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265B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E93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246FE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389D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B03AC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EBB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B20A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AC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165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position_name  FROM Employees INNER JOIN Positions On Positions.position_id = Employees.position_fk ORDER BY position_id"</w:t>
      </w:r>
      <w:r w:rsidRPr="004F3198">
        <w:rPr>
          <w:rFonts w:ascii="Consolas" w:hAnsi="Consolas" w:cs="Consolas"/>
          <w:color w:val="000000"/>
          <w:sz w:val="16"/>
          <w:szCs w:val="16"/>
          <w:highlight w:val="white"/>
          <w:lang w:val="en-US"/>
        </w:rPr>
        <w:t>;</w:t>
      </w:r>
    </w:p>
    <w:p w14:paraId="1D82C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E3417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F6B40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0922B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2885D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749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6EFD03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9130AC4"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A91040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854601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7F6A9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CCF4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DD5E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EmployeeViewForm()</w:t>
      </w:r>
    </w:p>
    <w:p w14:paraId="528F76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CB76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C928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C672B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D008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07EF5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5C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6A62D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314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CBBAD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66F007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150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DCF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EA32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42E47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E7E3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B62CB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189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24E8A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228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5A35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2CCA96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F6C6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027F5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180BCE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7F04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769A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BB801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D0C7B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2F93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DB6B0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9955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4970F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5C8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198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8919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B0E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E486A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228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AE71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 xml:space="preserve">"Select employee_id, last_name, first_name, father_name, </w:t>
      </w:r>
      <w:r w:rsidRPr="004F3198">
        <w:rPr>
          <w:rFonts w:ascii="Consolas" w:hAnsi="Consolas" w:cs="Consolas"/>
          <w:color w:val="A31515"/>
          <w:sz w:val="16"/>
          <w:szCs w:val="16"/>
          <w:highlight w:val="white"/>
          <w:lang w:val="en-US"/>
        </w:rPr>
        <w:lastRenderedPageBreak/>
        <w:t>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0D43B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97ED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2E2CB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A5E4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43E3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57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691D4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4B0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06BBB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016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00FA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sex_name = @name"</w:t>
      </w:r>
      <w:r w:rsidRPr="004F3198">
        <w:rPr>
          <w:rFonts w:ascii="Consolas" w:hAnsi="Consolas" w:cs="Consolas"/>
          <w:color w:val="000000"/>
          <w:sz w:val="16"/>
          <w:szCs w:val="16"/>
          <w:highlight w:val="white"/>
          <w:lang w:val="en-US"/>
        </w:rPr>
        <w:t>;</w:t>
      </w:r>
    </w:p>
    <w:p w14:paraId="33A9E2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7579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CAE7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42CEF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AEB3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CF15C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278D7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60FF9F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9F37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2B9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4ADC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F8B7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B76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E1C4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 xml:space="preserve">"Select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w:t>
      </w:r>
      <w:r w:rsidRPr="004F3198">
        <w:rPr>
          <w:rFonts w:ascii="Consolas" w:hAnsi="Consolas" w:cs="Consolas"/>
          <w:color w:val="A31515"/>
          <w:sz w:val="16"/>
          <w:szCs w:val="16"/>
          <w:highlight w:val="white"/>
          <w:lang w:val="en-US"/>
        </w:rPr>
        <w:lastRenderedPageBreak/>
        <w:t>Join Streets On Employees.street_fk = Streets.street_id WHERE nationality_name = @name"</w:t>
      </w:r>
      <w:r w:rsidRPr="004F3198">
        <w:rPr>
          <w:rFonts w:ascii="Consolas" w:hAnsi="Consolas" w:cs="Consolas"/>
          <w:color w:val="000000"/>
          <w:sz w:val="16"/>
          <w:szCs w:val="16"/>
          <w:highlight w:val="white"/>
          <w:lang w:val="en-US"/>
        </w:rPr>
        <w:t>;</w:t>
      </w:r>
    </w:p>
    <w:p w14:paraId="5D154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373E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5FD19E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7BC8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6D230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88FF8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6450B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1E92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38F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fillDataGridView3(</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431D4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ACB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B934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C0F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470DD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qualification_name = @name"</w:t>
      </w:r>
      <w:r w:rsidRPr="004F3198">
        <w:rPr>
          <w:rFonts w:ascii="Consolas" w:hAnsi="Consolas" w:cs="Consolas"/>
          <w:color w:val="000000"/>
          <w:sz w:val="16"/>
          <w:szCs w:val="16"/>
          <w:highlight w:val="white"/>
          <w:lang w:val="en-US"/>
        </w:rPr>
        <w:t>;</w:t>
      </w:r>
    </w:p>
    <w:p w14:paraId="38F3C2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A6D44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CDFB6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D719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93B1D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BF04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BC0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97E4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333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F3CD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E59D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2D95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3CD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7D5E2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5473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E3E5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66E4E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758F5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1F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59C4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CE6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418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31F1BC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21CD78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796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23CA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B0963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30B4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comboBox3.Text;</w:t>
      </w:r>
    </w:p>
    <w:p w14:paraId="11918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fillDataGridView3(name);</w:t>
      </w:r>
    </w:p>
    <w:p w14:paraId="1629E38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A03C21">
        <w:rPr>
          <w:rFonts w:ascii="Consolas" w:hAnsi="Consolas" w:cs="Consolas"/>
          <w:color w:val="000000"/>
          <w:sz w:val="16"/>
          <w:szCs w:val="16"/>
          <w:highlight w:val="white"/>
          <w:lang w:val="en-US"/>
        </w:rPr>
        <w:t>}</w:t>
      </w:r>
    </w:p>
    <w:p w14:paraId="600BA084"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919D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7F5F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8533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Form1()</w:t>
      </w:r>
    </w:p>
    <w:p w14:paraId="7C1A7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25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22F8B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100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945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login, password;</w:t>
      </w:r>
    </w:p>
    <w:p w14:paraId="41101D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4455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9F56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5BFB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56D6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67FC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53D3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1D3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5FD27E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294A9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449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2AD0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30DB2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7B1E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login = textBox1.Text;</w:t>
      </w:r>
    </w:p>
    <w:p w14:paraId="013FC7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password = textBox2.Text;</w:t>
      </w:r>
    </w:p>
    <w:p w14:paraId="06DA5E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570E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Logins"</w:t>
      </w:r>
      <w:r w:rsidRPr="004F3198">
        <w:rPr>
          <w:rFonts w:ascii="Consolas" w:hAnsi="Consolas" w:cs="Consolas"/>
          <w:color w:val="000000"/>
          <w:sz w:val="16"/>
          <w:szCs w:val="16"/>
          <w:highlight w:val="white"/>
          <w:lang w:val="en-US"/>
        </w:rPr>
        <w:t>;</w:t>
      </w:r>
    </w:p>
    <w:p w14:paraId="60D4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EED5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979E9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4F532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D9AA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1A0D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468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loginDB = reader.GetValue(1);</w:t>
      </w:r>
    </w:p>
    <w:p w14:paraId="7722EE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passwordDB = reader.GetValue(2);</w:t>
      </w:r>
    </w:p>
    <w:p w14:paraId="1215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&amp;&amp; password == passwordDB.ToString())</w:t>
      </w:r>
    </w:p>
    <w:p w14:paraId="4C6B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5E2C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mMF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(login);</w:t>
      </w:r>
    </w:p>
    <w:p w14:paraId="5DEB8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.Hide();</w:t>
      </w:r>
    </w:p>
    <w:p w14:paraId="2FADB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mMF.Show();</w:t>
      </w:r>
    </w:p>
    <w:p w14:paraId="3745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break</w:t>
      </w:r>
      <w:r w:rsidRPr="004F3198">
        <w:rPr>
          <w:rFonts w:ascii="Consolas" w:hAnsi="Consolas" w:cs="Consolas"/>
          <w:color w:val="000000"/>
          <w:sz w:val="16"/>
          <w:szCs w:val="16"/>
          <w:highlight w:val="white"/>
          <w:lang w:val="en-US"/>
        </w:rPr>
        <w:t>;</w:t>
      </w:r>
    </w:p>
    <w:p w14:paraId="7D7279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842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else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 password != passwordDB.ToString())</w:t>
      </w:r>
    </w:p>
    <w:p w14:paraId="71047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00"/>
          <w:sz w:val="16"/>
          <w:szCs w:val="16"/>
          <w:highlight w:val="white"/>
          <w:lang w:val="ru-RU"/>
        </w:rPr>
        <w:t>{</w:t>
      </w:r>
    </w:p>
    <w:p w14:paraId="52FF5E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ru-RU"/>
        </w:rPr>
        <w:t xml:space="preserve">                    </w:t>
      </w:r>
      <w:r w:rsidRPr="004F3198">
        <w:rPr>
          <w:rFonts w:ascii="Consolas" w:hAnsi="Consolas" w:cs="Consolas"/>
          <w:color w:val="2B91AF"/>
          <w:sz w:val="16"/>
          <w:szCs w:val="16"/>
          <w:highlight w:val="white"/>
          <w:lang w:val="ru-RU"/>
        </w:rPr>
        <w:t>MessageBox</w:t>
      </w:r>
      <w:r w:rsidRPr="004F3198">
        <w:rPr>
          <w:rFonts w:ascii="Consolas" w:hAnsi="Consolas" w:cs="Consolas"/>
          <w:color w:val="000000"/>
          <w:sz w:val="16"/>
          <w:szCs w:val="16"/>
          <w:highlight w:val="white"/>
          <w:lang w:val="ru-RU"/>
        </w:rPr>
        <w:t>.Show(</w:t>
      </w:r>
      <w:r w:rsidRPr="004F3198">
        <w:rPr>
          <w:rFonts w:ascii="Consolas" w:hAnsi="Consolas" w:cs="Consolas"/>
          <w:color w:val="A31515"/>
          <w:sz w:val="16"/>
          <w:szCs w:val="16"/>
          <w:highlight w:val="white"/>
          <w:lang w:val="ru-RU"/>
        </w:rPr>
        <w:t>"Проверьте правильность вводимых данных"</w:t>
      </w:r>
      <w:r w:rsidRPr="004F3198">
        <w:rPr>
          <w:rFonts w:ascii="Consolas" w:hAnsi="Consolas" w:cs="Consolas"/>
          <w:color w:val="000000"/>
          <w:sz w:val="16"/>
          <w:szCs w:val="16"/>
          <w:highlight w:val="white"/>
          <w:lang w:val="ru-RU"/>
        </w:rPr>
        <w:t>);</w:t>
      </w:r>
    </w:p>
    <w:p w14:paraId="29DF57B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ru-RU"/>
        </w:rPr>
        <w:t xml:space="preserve">                </w:t>
      </w:r>
      <w:r w:rsidRPr="00A03C21">
        <w:rPr>
          <w:rFonts w:ascii="Consolas" w:hAnsi="Consolas" w:cs="Consolas"/>
          <w:color w:val="000000"/>
          <w:sz w:val="16"/>
          <w:szCs w:val="16"/>
          <w:highlight w:val="white"/>
          <w:lang w:val="en-US"/>
        </w:rPr>
        <w:t>}</w:t>
      </w:r>
    </w:p>
    <w:p w14:paraId="78356EB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4E5046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0E7880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D59C0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7422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984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GroupCreationForm()</w:t>
      </w:r>
    </w:p>
    <w:p w14:paraId="0C3EE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C0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8C24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4FF6E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EBE84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DB0C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76C3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2A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D337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ingridient_name FROM Ingridients"</w:t>
      </w:r>
      <w:r w:rsidRPr="004F3198">
        <w:rPr>
          <w:rFonts w:ascii="Consolas" w:hAnsi="Consolas" w:cs="Consolas"/>
          <w:color w:val="000000"/>
          <w:sz w:val="16"/>
          <w:szCs w:val="16"/>
          <w:highlight w:val="white"/>
          <w:lang w:val="en-US"/>
        </w:rPr>
        <w:t>;</w:t>
      </w:r>
    </w:p>
    <w:p w14:paraId="298961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77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11F69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30FF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BB55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35EA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D7A7E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5F0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"ingridient_name"</w:t>
      </w:r>
      <w:r w:rsidRPr="004F3198">
        <w:rPr>
          <w:rFonts w:ascii="Consolas" w:hAnsi="Consolas" w:cs="Consolas"/>
          <w:color w:val="000000"/>
          <w:sz w:val="16"/>
          <w:szCs w:val="16"/>
          <w:highlight w:val="white"/>
          <w:lang w:val="en-US"/>
        </w:rPr>
        <w:t>]);</w:t>
      </w:r>
    </w:p>
    <w:p w14:paraId="4B6095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158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8C5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1C1D72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AF3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33C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FORMAT(delivery_date, 'yyyy-MM-dd') AS Del FROM Deliveries"</w:t>
      </w:r>
      <w:r w:rsidRPr="004F3198">
        <w:rPr>
          <w:rFonts w:ascii="Consolas" w:hAnsi="Consolas" w:cs="Consolas"/>
          <w:color w:val="000000"/>
          <w:sz w:val="16"/>
          <w:szCs w:val="16"/>
          <w:highlight w:val="white"/>
          <w:lang w:val="en-US"/>
        </w:rPr>
        <w:t>;</w:t>
      </w:r>
    </w:p>
    <w:p w14:paraId="325EC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90BA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4F7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17B7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E3EE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65080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4DBA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7E4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w:t>
      </w:r>
    </w:p>
    <w:p w14:paraId="51FCC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7FD3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FE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ingrName)</w:t>
      </w:r>
    </w:p>
    <w:p w14:paraId="7A06FE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4D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2BBD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AA4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FROM Ingridients"</w:t>
      </w:r>
      <w:r w:rsidRPr="004F3198">
        <w:rPr>
          <w:rFonts w:ascii="Consolas" w:hAnsi="Consolas" w:cs="Consolas"/>
          <w:color w:val="000000"/>
          <w:sz w:val="16"/>
          <w:szCs w:val="16"/>
          <w:highlight w:val="white"/>
          <w:lang w:val="en-US"/>
        </w:rPr>
        <w:t>;</w:t>
      </w:r>
    </w:p>
    <w:p w14:paraId="2111D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09D7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8A8A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2D9D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8F99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B06C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D87E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ingr_id = reader.GetValue(0);</w:t>
      </w:r>
    </w:p>
    <w:p w14:paraId="62758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ingr_name = reader.GetValue(1);</w:t>
      </w:r>
    </w:p>
    <w:p w14:paraId="51239B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(ingrName == ingr_name.ToString())</w:t>
      </w:r>
    </w:p>
    <w:p w14:paraId="5E084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915B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.ToInt16(ingr_id);</w:t>
      </w:r>
    </w:p>
    <w:p w14:paraId="297011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5640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FCE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EBC01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460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delDate)</w:t>
      </w:r>
    </w:p>
    <w:p w14:paraId="6613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D93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804A6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81B7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FORMAT(delivery_date, 'yyyy-MM-dd') FROM Deliveries"</w:t>
      </w:r>
      <w:r w:rsidRPr="004F3198">
        <w:rPr>
          <w:rFonts w:ascii="Consolas" w:hAnsi="Consolas" w:cs="Consolas"/>
          <w:color w:val="000000"/>
          <w:sz w:val="16"/>
          <w:szCs w:val="16"/>
          <w:highlight w:val="white"/>
          <w:lang w:val="en-US"/>
        </w:rPr>
        <w:t>;</w:t>
      </w:r>
    </w:p>
    <w:p w14:paraId="3C5F6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3C6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6827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DC21A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A71FA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1927A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7E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del_id = reader.GetValue(0);</w:t>
      </w:r>
    </w:p>
    <w:p w14:paraId="7545C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del_date = reader.GetValue(1);</w:t>
      </w:r>
    </w:p>
    <w:p w14:paraId="11F64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(delDate == del_date.ToString())</w:t>
      </w:r>
    </w:p>
    <w:p w14:paraId="2F75B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801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.ToInt16(del_id);</w:t>
      </w:r>
    </w:p>
    <w:p w14:paraId="3A1AA9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E7C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464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01AE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56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addGroup(</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w:t>
      </w:r>
    </w:p>
    <w:p w14:paraId="4A2E05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90D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648C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Groups VALUES (@quan, @ingr, @del, @price)"</w:t>
      </w:r>
      <w:r w:rsidRPr="004F3198">
        <w:rPr>
          <w:rFonts w:ascii="Consolas" w:hAnsi="Consolas" w:cs="Consolas"/>
          <w:color w:val="000000"/>
          <w:sz w:val="16"/>
          <w:szCs w:val="16"/>
          <w:highlight w:val="white"/>
          <w:lang w:val="en-US"/>
        </w:rPr>
        <w:t>;</w:t>
      </w:r>
    </w:p>
    <w:p w14:paraId="2E6540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6852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3B9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64213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quanParam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"@quan"</w:t>
      </w:r>
      <w:r w:rsidRPr="004F3198">
        <w:rPr>
          <w:rFonts w:ascii="Consolas" w:hAnsi="Consolas" w:cs="Consolas"/>
          <w:color w:val="000000"/>
          <w:sz w:val="16"/>
          <w:szCs w:val="16"/>
          <w:highlight w:val="white"/>
          <w:lang w:val="en-US"/>
        </w:rPr>
        <w:t>, quan);</w:t>
      </w:r>
    </w:p>
    <w:p w14:paraId="3FE20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command.Parameters.Add(quanParam);</w:t>
      </w:r>
    </w:p>
    <w:p w14:paraId="5D8DB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ingrParam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"@ingr"</w:t>
      </w:r>
      <w:r w:rsidRPr="004F3198">
        <w:rPr>
          <w:rFonts w:ascii="Consolas" w:hAnsi="Consolas" w:cs="Consolas"/>
          <w:color w:val="000000"/>
          <w:sz w:val="16"/>
          <w:szCs w:val="16"/>
          <w:highlight w:val="white"/>
          <w:lang w:val="en-US"/>
        </w:rPr>
        <w:t>, ingr);</w:t>
      </w:r>
    </w:p>
    <w:p w14:paraId="20FB75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command.Parameters.Add(ingrParam);</w:t>
      </w:r>
    </w:p>
    <w:p w14:paraId="69E0F5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 del);</w:t>
      </w:r>
    </w:p>
    <w:p w14:paraId="763A1C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2E6E31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546202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4EFCA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4D546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825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190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DB9A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622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C7F19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F55F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A6B6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48B18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33C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quantity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0930CE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ingridient_name = comboBox1.Text;</w:t>
      </w:r>
    </w:p>
    <w:p w14:paraId="305ED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ingridient_id = ingridient_get_id(ingridient_name);</w:t>
      </w:r>
    </w:p>
    <w:p w14:paraId="40D15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delivery_date = comboBox2.Text;</w:t>
      </w:r>
    </w:p>
    <w:p w14:paraId="39581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delivery_id = delivery_get_id(delivery_date);</w:t>
      </w:r>
    </w:p>
    <w:p w14:paraId="03DED0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15E81A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addGroup(quantity, ingridient_id, delivery_id, price);</w:t>
      </w:r>
    </w:p>
    <w:p w14:paraId="044D1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C329BD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5C926DC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88AA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9FE74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31CB47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GroupViewForm()</w:t>
      </w:r>
    </w:p>
    <w:p w14:paraId="5E933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2B73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AEC0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B6896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72C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4CA937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9AB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DB9F5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087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118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6D7CD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2B1D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04C4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8E97B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039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769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1D32CE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D6F1C7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4AA507E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82D42F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B6F0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AB6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9457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IngridientCreationForm()</w:t>
      </w:r>
    </w:p>
    <w:p w14:paraId="32E09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F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9B73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15AE64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E566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C6AC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7E3D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58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9D5E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7B4568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0BBD2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07E0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D803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62C9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E3E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35BA2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879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CBE5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1F6F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FD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D54D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144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6353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measurment_type FROM Measurement"</w:t>
      </w:r>
      <w:r w:rsidRPr="004F3198">
        <w:rPr>
          <w:rFonts w:ascii="Consolas" w:hAnsi="Consolas" w:cs="Consolas"/>
          <w:color w:val="000000"/>
          <w:sz w:val="16"/>
          <w:szCs w:val="16"/>
          <w:highlight w:val="white"/>
          <w:lang w:val="en-US"/>
        </w:rPr>
        <w:t>;</w:t>
      </w:r>
    </w:p>
    <w:p w14:paraId="24832F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7BD15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F4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2B0A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EF4F5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6905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15F698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55C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"measurment_type"</w:t>
      </w:r>
      <w:r w:rsidRPr="004F3198">
        <w:rPr>
          <w:rFonts w:ascii="Consolas" w:hAnsi="Consolas" w:cs="Consolas"/>
          <w:color w:val="000000"/>
          <w:sz w:val="16"/>
          <w:szCs w:val="16"/>
          <w:highlight w:val="white"/>
          <w:lang w:val="en-US"/>
        </w:rPr>
        <w:t>]);</w:t>
      </w:r>
    </w:p>
    <w:p w14:paraId="661CB1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A1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97E4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ingType)</w:t>
      </w:r>
    </w:p>
    <w:p w14:paraId="05293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447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A7C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497E8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ingridient_type_id, ingridient_type_name FROM Ingridient_types"</w:t>
      </w:r>
      <w:r w:rsidRPr="004F3198">
        <w:rPr>
          <w:rFonts w:ascii="Consolas" w:hAnsi="Consolas" w:cs="Consolas"/>
          <w:color w:val="000000"/>
          <w:sz w:val="16"/>
          <w:szCs w:val="16"/>
          <w:highlight w:val="white"/>
          <w:lang w:val="en-US"/>
        </w:rPr>
        <w:t>;</w:t>
      </w:r>
    </w:p>
    <w:p w14:paraId="22BE16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7F08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713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3F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17AD6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08C2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235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ing_id = reader.GetValue(0);</w:t>
      </w:r>
    </w:p>
    <w:p w14:paraId="165B4A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ing_type = reader.GetValue(1);</w:t>
      </w:r>
    </w:p>
    <w:p w14:paraId="47370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(ingType == ing_type.ToString())</w:t>
      </w:r>
    </w:p>
    <w:p w14:paraId="24131B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0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.ToInt16(ing_id);</w:t>
      </w:r>
    </w:p>
    <w:p w14:paraId="1967AB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D1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24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CE8DC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5571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measurement_get_id(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measType)</w:t>
      </w:r>
    </w:p>
    <w:p w14:paraId="64FF02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2238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9D09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79C4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measurement_id, measurment_type FROM Measurement"</w:t>
      </w:r>
      <w:r w:rsidRPr="004F3198">
        <w:rPr>
          <w:rFonts w:ascii="Consolas" w:hAnsi="Consolas" w:cs="Consolas"/>
          <w:color w:val="000000"/>
          <w:sz w:val="16"/>
          <w:szCs w:val="16"/>
          <w:highlight w:val="white"/>
          <w:lang w:val="en-US"/>
        </w:rPr>
        <w:t>;</w:t>
      </w:r>
    </w:p>
    <w:p w14:paraId="3468A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D67AA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D0A9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D00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B038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277E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3EB5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meas_id = reader.GetValue(0);</w:t>
      </w:r>
    </w:p>
    <w:p w14:paraId="66D01F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meas_type = reader.GetValue(1);</w:t>
      </w:r>
    </w:p>
    <w:p w14:paraId="5963E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(measType == meas_type.ToString())</w:t>
      </w:r>
    </w:p>
    <w:p w14:paraId="68D5E1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30E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.ToInt16(meas_id);</w:t>
      </w:r>
    </w:p>
    <w:p w14:paraId="1FE2B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A8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F171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19533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E49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addIngridient(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w:t>
      </w:r>
    </w:p>
    <w:p w14:paraId="547150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1BD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A31C1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Ingridients VALUES (@name, @type, @meas)"</w:t>
      </w:r>
      <w:r w:rsidRPr="004F3198">
        <w:rPr>
          <w:rFonts w:ascii="Consolas" w:hAnsi="Consolas" w:cs="Consolas"/>
          <w:color w:val="000000"/>
          <w:sz w:val="16"/>
          <w:szCs w:val="16"/>
          <w:highlight w:val="white"/>
          <w:lang w:val="en-US"/>
        </w:rPr>
        <w:t>;</w:t>
      </w:r>
    </w:p>
    <w:p w14:paraId="21CC2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A11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connect.Open();</w:t>
      </w:r>
    </w:p>
    <w:p w14:paraId="53028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2A94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42205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383446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48724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64677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"@meas"</w:t>
      </w:r>
      <w:r w:rsidRPr="004F3198">
        <w:rPr>
          <w:rFonts w:ascii="Consolas" w:hAnsi="Consolas" w:cs="Consolas"/>
          <w:color w:val="000000"/>
          <w:sz w:val="16"/>
          <w:szCs w:val="16"/>
          <w:highlight w:val="white"/>
          <w:lang w:val="en-US"/>
        </w:rPr>
        <w:t>, meas);</w:t>
      </w:r>
    </w:p>
    <w:p w14:paraId="719FDC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command.Parameters.Add(measParam);</w:t>
      </w:r>
    </w:p>
    <w:p w14:paraId="1CC7F3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DC5CC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684C53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2CB5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2EC7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0B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622AA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F45E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BDEDD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FDE3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A928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3866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164F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ing_type = ingridientType_get_id(type);</w:t>
      </w:r>
    </w:p>
    <w:p w14:paraId="7EA4E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 = comboBox2.Text;</w:t>
      </w:r>
    </w:p>
    <w:p w14:paraId="180E6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meas_type = measurement_get_id(meas);</w:t>
      </w:r>
    </w:p>
    <w:p w14:paraId="7B79DF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addIngridient(name, ing_type, meas_type);</w:t>
      </w:r>
    </w:p>
    <w:p w14:paraId="0D715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156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2B885BE"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BEFA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4CCD7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6AB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IngridientsViewForm()</w:t>
      </w:r>
    </w:p>
    <w:p w14:paraId="55ABB9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9F4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B1FA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59786E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C36F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2D7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FC7E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0A3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0A8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0DE1B2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67A44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B99E7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A42C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EBA8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5E10A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549ED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34D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B8A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FA2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2582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40B0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9B7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D11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86F6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3EE53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290FFD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577A1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8E52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40018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2C32B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0BF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46BCD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C6D7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5493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1CB3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62AA5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 WHERE ingridient_type_name = @name"</w:t>
      </w:r>
      <w:r w:rsidRPr="004F3198">
        <w:rPr>
          <w:rFonts w:ascii="Consolas" w:hAnsi="Consolas" w:cs="Consolas"/>
          <w:color w:val="000000"/>
          <w:sz w:val="16"/>
          <w:szCs w:val="16"/>
          <w:highlight w:val="white"/>
          <w:lang w:val="en-US"/>
        </w:rPr>
        <w:t>;</w:t>
      </w:r>
    </w:p>
    <w:p w14:paraId="0D144F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92B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96AD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3514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7FAC7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61519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8A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7132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08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E870D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A96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2CB1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A36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ED77D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5B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1BE2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3CBC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2CF03D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776F02B"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8E86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7656B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DD8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w:t>
      </w:r>
    </w:p>
    <w:p w14:paraId="61BDD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0, end = 0;</w:t>
      </w:r>
    </w:p>
    <w:p w14:paraId="4B370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MainMenuForm(</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username)</w:t>
      </w:r>
    </w:p>
    <w:p w14:paraId="18C63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E1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3D22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.user = username;</w:t>
      </w:r>
    </w:p>
    <w:p w14:paraId="7FB32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label2.Text += user;</w:t>
      </w:r>
    </w:p>
    <w:p w14:paraId="1832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B87D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6C5BF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logOutToolStripMenuItem_Click(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4DB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69F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415503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7574A8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frm.Show();</w:t>
      </w:r>
    </w:p>
    <w:p w14:paraId="1763F2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4CAF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8F6E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aboutToolStripMenuItem_Click(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25E15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71D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606335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590AA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8A3A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9FF4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161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A53F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mCCF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w:t>
      </w:r>
    </w:p>
    <w:p w14:paraId="1272B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mCCF.Show();</w:t>
      </w:r>
    </w:p>
    <w:p w14:paraId="551E8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52E6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D5F99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85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5E2B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mCVF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w:t>
      </w:r>
    </w:p>
    <w:p w14:paraId="19A951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mCVF.Show();</w:t>
      </w:r>
    </w:p>
    <w:p w14:paraId="0FAE44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8F6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84A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525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387B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28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63A6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59831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2B68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4ED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471DC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F2EDB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3A347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A0627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91575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7474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9725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457CE6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392B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E89F8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0138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FECBB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002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1F69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57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D95A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96107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3A621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61711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A7F6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 xml:space="preserve">;            </w:t>
      </w:r>
    </w:p>
    <w:p w14:paraId="05A6EA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F85D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"Prepared meals"</w:t>
      </w:r>
      <w:r w:rsidRPr="004F3198">
        <w:rPr>
          <w:rFonts w:ascii="Consolas" w:hAnsi="Consolas" w:cs="Consolas"/>
          <w:color w:val="000000"/>
          <w:sz w:val="16"/>
          <w:szCs w:val="16"/>
          <w:highlight w:val="white"/>
          <w:lang w:val="en-US"/>
        </w:rPr>
        <w:t>);</w:t>
      </w:r>
    </w:p>
    <w:p w14:paraId="7CD23E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8A8C0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CDBD1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rng.InsertParagraphAfter();</w:t>
      </w:r>
    </w:p>
    <w:p w14:paraId="480E0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CC67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42580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CD5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9C92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5A4F0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39D5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7481A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443FCA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5E355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3EA6B1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01C4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AE6AB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                </w:t>
      </w:r>
    </w:p>
    <w:p w14:paraId="4E5AE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meal_preparation_id = reader.GetValue(0);</w:t>
      </w:r>
    </w:p>
    <w:p w14:paraId="0FF4E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employee_fk = reader.GetValue(1);</w:t>
      </w:r>
    </w:p>
    <w:p w14:paraId="41BD7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meal_fk = reader.GetValue(2);</w:t>
      </w:r>
    </w:p>
    <w:p w14:paraId="1DB3C0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reader.GetValue(3);                </w:t>
      </w:r>
    </w:p>
    <w:p w14:paraId="13FBFF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meal_preparation_id.ToString();</w:t>
      </w:r>
    </w:p>
    <w:p w14:paraId="45909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employee_fk.ToString();</w:t>
      </w:r>
    </w:p>
    <w:p w14:paraId="584D9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meal_fk.ToString();</w:t>
      </w:r>
    </w:p>
    <w:p w14:paraId="32E1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start.ToString();</w:t>
      </w:r>
    </w:p>
    <w:p w14:paraId="1D987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7C44D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6FF6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1808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AB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68C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DA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811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iCF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w:t>
      </w:r>
    </w:p>
    <w:p w14:paraId="3A9BC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iCF.Show();</w:t>
      </w:r>
    </w:p>
    <w:p w14:paraId="0680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EB9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AE54B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875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7DFC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iVF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w:t>
      </w:r>
    </w:p>
    <w:p w14:paraId="143BF9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iVF.Show();</w:t>
      </w:r>
    </w:p>
    <w:p w14:paraId="5BE86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8E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F92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773C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B76C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AD12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554EA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575F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D13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6C883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5EB0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A79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53E5D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548ECA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4F14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79E58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50B4D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4761E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2874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7B6D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439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FE7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96D51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D792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61B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9B9AE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36665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5A49B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337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8B9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3852C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"Ingridients"</w:t>
      </w:r>
      <w:r w:rsidRPr="004F3198">
        <w:rPr>
          <w:rFonts w:ascii="Consolas" w:hAnsi="Consolas" w:cs="Consolas"/>
          <w:color w:val="000000"/>
          <w:sz w:val="16"/>
          <w:szCs w:val="16"/>
          <w:highlight w:val="white"/>
          <w:lang w:val="en-US"/>
        </w:rPr>
        <w:t>);</w:t>
      </w:r>
    </w:p>
    <w:p w14:paraId="76FFA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48243F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31AAD3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1938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3C007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8FB89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4E05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5DFD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3F2D0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52AF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7D110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10C8DD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04F866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"measurment"</w:t>
      </w:r>
      <w:r w:rsidRPr="004F3198">
        <w:rPr>
          <w:rFonts w:ascii="Consolas" w:hAnsi="Consolas" w:cs="Consolas"/>
          <w:color w:val="000000"/>
          <w:sz w:val="16"/>
          <w:szCs w:val="16"/>
          <w:highlight w:val="white"/>
          <w:lang w:val="en-US"/>
        </w:rPr>
        <w:t>;</w:t>
      </w:r>
    </w:p>
    <w:p w14:paraId="487D92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46B0A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978F9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FD5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ingridient_id = reader.GetValue(0);</w:t>
      </w:r>
    </w:p>
    <w:p w14:paraId="70FD8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ingridient_name = reader.GetValue(1);</w:t>
      </w:r>
    </w:p>
    <w:p w14:paraId="4A4EF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ingridient_type = reader.GetValue(2);</w:t>
      </w:r>
    </w:p>
    <w:p w14:paraId="515DE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measurement = reader.GetValue(3);</w:t>
      </w:r>
    </w:p>
    <w:p w14:paraId="1A97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ingridient_id.ToString();</w:t>
      </w:r>
    </w:p>
    <w:p w14:paraId="4FC0C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ingridient_name.ToString();</w:t>
      </w:r>
    </w:p>
    <w:p w14:paraId="31E83C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ingridient_type.ToString();</w:t>
      </w:r>
    </w:p>
    <w:p w14:paraId="355896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measurement.ToString();</w:t>
      </w:r>
    </w:p>
    <w:p w14:paraId="22847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F6627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FC22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D4E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E3C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6FCA8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5CCA2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919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mCF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w:t>
      </w:r>
    </w:p>
    <w:p w14:paraId="2B78A6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mCF.Show();</w:t>
      </w:r>
    </w:p>
    <w:p w14:paraId="4E9D2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4AF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70E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D0B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623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mVF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w:t>
      </w:r>
    </w:p>
    <w:p w14:paraId="453132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mVF.Show();</w:t>
      </w:r>
    </w:p>
    <w:p w14:paraId="0B6FA9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D13F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7842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3CDF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C9A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5269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3FAA1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B2974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668C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926A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87C5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02ABF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A776C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2906D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9C8C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612EF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F6831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B4CC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A7730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938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5E9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D1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495C2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5DF1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F04F2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BE8C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D444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301F7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6032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28DBF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32EFEE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"Meals"</w:t>
      </w:r>
      <w:r w:rsidRPr="004F3198">
        <w:rPr>
          <w:rFonts w:ascii="Consolas" w:hAnsi="Consolas" w:cs="Consolas"/>
          <w:color w:val="000000"/>
          <w:sz w:val="16"/>
          <w:szCs w:val="16"/>
          <w:highlight w:val="white"/>
          <w:lang w:val="en-US"/>
        </w:rPr>
        <w:t>);</w:t>
      </w:r>
    </w:p>
    <w:p w14:paraId="3991C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7AA64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ED5E3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842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2ECF3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D997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8,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307B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AB69D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AC91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F5EF8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97A32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3FE0B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2B4F78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w:t>
      </w:r>
    </w:p>
    <w:p w14:paraId="22D50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w:t>
      </w:r>
    </w:p>
    <w:p w14:paraId="613072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1A9D1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18DAE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w:t>
      </w:r>
    </w:p>
    <w:p w14:paraId="20313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4D4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168E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D61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474E3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1F36C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13A45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23AAAB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657BD4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meal_price = reader.GetValue(5);</w:t>
      </w:r>
    </w:p>
    <w:p w14:paraId="5AA2EF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meal_emp = reader.GetValue(6);</w:t>
      </w:r>
    </w:p>
    <w:p w14:paraId="37D324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meal_recipe = reader.GetValue(7);</w:t>
      </w:r>
    </w:p>
    <w:p w14:paraId="3A39DC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58CEAB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0B930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22DD87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7A2D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2E18B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meal_price.ToString();</w:t>
      </w:r>
    </w:p>
    <w:p w14:paraId="057F95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meal_emp.ToString();</w:t>
      </w:r>
    </w:p>
    <w:p w14:paraId="0A8F1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meal_recipe.ToString();</w:t>
      </w:r>
    </w:p>
    <w:p w14:paraId="2F7962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5ED50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E96D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AB7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79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70AC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9026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136D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w:t>
      </w:r>
    </w:p>
    <w:p w14:paraId="384FF8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cCF.Show();</w:t>
      </w:r>
    </w:p>
    <w:p w14:paraId="6F075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CE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D43C8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C7D4A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DF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w:t>
      </w:r>
    </w:p>
    <w:p w14:paraId="1985A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cVF.Show();</w:t>
      </w:r>
    </w:p>
    <w:p w14:paraId="369663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6A4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2066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AF39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4D0F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A542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59D6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B22D8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connect.Open();</w:t>
      </w:r>
    </w:p>
    <w:p w14:paraId="52D24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8D4AF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2600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8F65C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E5619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680CD9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FF277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23E69D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13C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5FA400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1B10A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E10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7D4E8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DAF4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43CFF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D33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E929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9ADEA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015F8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E7E5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DAD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6AF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768F5C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"Components"</w:t>
      </w:r>
      <w:r w:rsidRPr="004F3198">
        <w:rPr>
          <w:rFonts w:ascii="Consolas" w:hAnsi="Consolas" w:cs="Consolas"/>
          <w:color w:val="000000"/>
          <w:sz w:val="16"/>
          <w:szCs w:val="16"/>
          <w:highlight w:val="white"/>
          <w:lang w:val="en-US"/>
        </w:rPr>
        <w:t>);</w:t>
      </w:r>
    </w:p>
    <w:p w14:paraId="74EC8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218D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7DB35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55AA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30544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C349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5B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108D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4B06A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83DD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752DE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213E0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w:t>
      </w:r>
    </w:p>
    <w:p w14:paraId="64A148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1A739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"description"</w:t>
      </w:r>
      <w:r w:rsidRPr="004F3198">
        <w:rPr>
          <w:rFonts w:ascii="Consolas" w:hAnsi="Consolas" w:cs="Consolas"/>
          <w:color w:val="000000"/>
          <w:sz w:val="16"/>
          <w:szCs w:val="16"/>
          <w:highlight w:val="white"/>
          <w:lang w:val="en-US"/>
        </w:rPr>
        <w:t>;</w:t>
      </w:r>
    </w:p>
    <w:p w14:paraId="60BE5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00CF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818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2EF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731CF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39B8DE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044C68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0241E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362877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49862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3AF44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493FB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C132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759FB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53E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24A0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2BBA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4B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BA585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exitToolStripMenuItem_Click(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F99A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BA1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78A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10CCA6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frm.Close();</w:t>
      </w:r>
    </w:p>
    <w:p w14:paraId="162DB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F62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924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213D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3F4B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eCF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w:t>
      </w:r>
    </w:p>
    <w:p w14:paraId="55490E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eCF.Show();</w:t>
      </w:r>
    </w:p>
    <w:p w14:paraId="6EBBBF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B9B8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DB3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391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C4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eVF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w:t>
      </w:r>
    </w:p>
    <w:p w14:paraId="617C5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eVF.Show();</w:t>
      </w:r>
    </w:p>
    <w:p w14:paraId="7A4337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D2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5D10E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027A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EA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3ED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7540A8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C9B6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A5E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894B1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B5DB9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55B0C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7A546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2F81D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3877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0E09C8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2863B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15889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43DB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F36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DDF1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EC74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431E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17C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78FD1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4352A9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54030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A8F0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5F1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4A9D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3FBC9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"Employees"</w:t>
      </w:r>
      <w:r w:rsidRPr="004F3198">
        <w:rPr>
          <w:rFonts w:ascii="Consolas" w:hAnsi="Consolas" w:cs="Consolas"/>
          <w:color w:val="000000"/>
          <w:sz w:val="16"/>
          <w:szCs w:val="16"/>
          <w:highlight w:val="white"/>
          <w:lang w:val="en-US"/>
        </w:rPr>
        <w:t>);</w:t>
      </w:r>
    </w:p>
    <w:p w14:paraId="2D5B56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41241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B5DD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950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EC45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93667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15,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72D9B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BBEDC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41BB4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5DAA1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3F7DC4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"last name"</w:t>
      </w:r>
      <w:r w:rsidRPr="004F3198">
        <w:rPr>
          <w:rFonts w:ascii="Consolas" w:hAnsi="Consolas" w:cs="Consolas"/>
          <w:color w:val="000000"/>
          <w:sz w:val="16"/>
          <w:szCs w:val="16"/>
          <w:highlight w:val="white"/>
          <w:lang w:val="en-US"/>
        </w:rPr>
        <w:t>;</w:t>
      </w:r>
    </w:p>
    <w:p w14:paraId="56FAC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"first name"</w:t>
      </w:r>
      <w:r w:rsidRPr="004F3198">
        <w:rPr>
          <w:rFonts w:ascii="Consolas" w:hAnsi="Consolas" w:cs="Consolas"/>
          <w:color w:val="000000"/>
          <w:sz w:val="16"/>
          <w:szCs w:val="16"/>
          <w:highlight w:val="white"/>
          <w:lang w:val="en-US"/>
        </w:rPr>
        <w:t>;</w:t>
      </w:r>
    </w:p>
    <w:p w14:paraId="6CF24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"father name"</w:t>
      </w:r>
      <w:r w:rsidRPr="004F3198">
        <w:rPr>
          <w:rFonts w:ascii="Consolas" w:hAnsi="Consolas" w:cs="Consolas"/>
          <w:color w:val="000000"/>
          <w:sz w:val="16"/>
          <w:szCs w:val="16"/>
          <w:highlight w:val="white"/>
          <w:lang w:val="en-US"/>
        </w:rPr>
        <w:t>;</w:t>
      </w:r>
    </w:p>
    <w:p w14:paraId="26D33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w:t>
      </w:r>
    </w:p>
    <w:p w14:paraId="11257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"hireday"</w:t>
      </w:r>
      <w:r w:rsidRPr="004F3198">
        <w:rPr>
          <w:rFonts w:ascii="Consolas" w:hAnsi="Consolas" w:cs="Consolas"/>
          <w:color w:val="000000"/>
          <w:sz w:val="16"/>
          <w:szCs w:val="16"/>
          <w:highlight w:val="white"/>
          <w:lang w:val="en-US"/>
        </w:rPr>
        <w:t>;</w:t>
      </w:r>
    </w:p>
    <w:p w14:paraId="646B9E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w:t>
      </w:r>
    </w:p>
    <w:p w14:paraId="0FBAE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"nationality"</w:t>
      </w:r>
      <w:r w:rsidRPr="004F3198">
        <w:rPr>
          <w:rFonts w:ascii="Consolas" w:hAnsi="Consolas" w:cs="Consolas"/>
          <w:color w:val="000000"/>
          <w:sz w:val="16"/>
          <w:szCs w:val="16"/>
          <w:highlight w:val="white"/>
          <w:lang w:val="en-US"/>
        </w:rPr>
        <w:t>;</w:t>
      </w:r>
    </w:p>
    <w:p w14:paraId="11430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9).Range.Text = </w:t>
      </w:r>
      <w:r w:rsidRPr="004F3198">
        <w:rPr>
          <w:rFonts w:ascii="Consolas" w:hAnsi="Consolas" w:cs="Consolas"/>
          <w:color w:val="A31515"/>
          <w:sz w:val="16"/>
          <w:szCs w:val="16"/>
          <w:highlight w:val="white"/>
          <w:lang w:val="en-US"/>
        </w:rPr>
        <w:t>"qualification"</w:t>
      </w:r>
      <w:r w:rsidRPr="004F3198">
        <w:rPr>
          <w:rFonts w:ascii="Consolas" w:hAnsi="Consolas" w:cs="Consolas"/>
          <w:color w:val="000000"/>
          <w:sz w:val="16"/>
          <w:szCs w:val="16"/>
          <w:highlight w:val="white"/>
          <w:lang w:val="en-US"/>
        </w:rPr>
        <w:t>;</w:t>
      </w:r>
    </w:p>
    <w:p w14:paraId="54136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10).Range.Text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087AF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11).Range.Text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70679C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12).Range.Text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51EDD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13).Range.Text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2D97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14).Range.Text = </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w:t>
      </w:r>
    </w:p>
    <w:p w14:paraId="36B758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15).Range.Text = </w:t>
      </w:r>
      <w:r w:rsidRPr="004F3198">
        <w:rPr>
          <w:rFonts w:ascii="Consolas" w:hAnsi="Consolas" w:cs="Consolas"/>
          <w:color w:val="A31515"/>
          <w:sz w:val="16"/>
          <w:szCs w:val="16"/>
          <w:highlight w:val="white"/>
          <w:lang w:val="en-US"/>
        </w:rPr>
        <w:t>"experience"</w:t>
      </w:r>
      <w:r w:rsidRPr="004F3198">
        <w:rPr>
          <w:rFonts w:ascii="Consolas" w:hAnsi="Consolas" w:cs="Consolas"/>
          <w:color w:val="000000"/>
          <w:sz w:val="16"/>
          <w:szCs w:val="16"/>
          <w:highlight w:val="white"/>
          <w:lang w:val="en-US"/>
        </w:rPr>
        <w:t>;</w:t>
      </w:r>
    </w:p>
    <w:p w14:paraId="32CCA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70274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211F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B8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1DDCA0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lname = reader.GetValue(1);</w:t>
      </w:r>
    </w:p>
    <w:p w14:paraId="341916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fname = reader.GetValue(2);</w:t>
      </w:r>
    </w:p>
    <w:p w14:paraId="4171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fthname = reader.GetValue(3);</w:t>
      </w:r>
    </w:p>
    <w:p w14:paraId="429A15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birthday = reader.GetValue(4);</w:t>
      </w:r>
    </w:p>
    <w:p w14:paraId="2C2A36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hireday = reader.GetValue(5);</w:t>
      </w:r>
    </w:p>
    <w:p w14:paraId="6A7DD6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 = reader.GetValue(6);</w:t>
      </w:r>
    </w:p>
    <w:p w14:paraId="78976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 = reader.GetValue(7);</w:t>
      </w:r>
    </w:p>
    <w:p w14:paraId="6485AD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 = reader.GetValue(8);</w:t>
      </w:r>
    </w:p>
    <w:p w14:paraId="776908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phone = reader.GetValue(9);</w:t>
      </w:r>
    </w:p>
    <w:p w14:paraId="137A18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 = reader.GetValue(10);</w:t>
      </w:r>
    </w:p>
    <w:p w14:paraId="4DFEB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street = reader.GetValue(11);</w:t>
      </w:r>
    </w:p>
    <w:p w14:paraId="3F1DE8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house = reader.GetValue(12);</w:t>
      </w:r>
    </w:p>
    <w:p w14:paraId="797D4A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apt = reader.GetValue(13);</w:t>
      </w:r>
    </w:p>
    <w:p w14:paraId="56A697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exp = reader.GetValue(14);</w:t>
      </w:r>
    </w:p>
    <w:p w14:paraId="500A37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32FF6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lname.ToString();</w:t>
      </w:r>
    </w:p>
    <w:p w14:paraId="0A6BA8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fname.ToString();</w:t>
      </w:r>
    </w:p>
    <w:p w14:paraId="5F2080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fthname.ToString();</w:t>
      </w:r>
    </w:p>
    <w:p w14:paraId="7CE100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birthday.ToString();</w:t>
      </w:r>
    </w:p>
    <w:p w14:paraId="5EDF1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hireday.ToString();</w:t>
      </w:r>
    </w:p>
    <w:p w14:paraId="30854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sex.ToString();</w:t>
      </w:r>
    </w:p>
    <w:p w14:paraId="0491BF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nat.ToString();</w:t>
      </w:r>
    </w:p>
    <w:p w14:paraId="666E84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9).Range.Text = qual.ToString();</w:t>
      </w:r>
    </w:p>
    <w:p w14:paraId="38E0D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tbl.Cell(i, 10).Range.Text = phone.ToString();</w:t>
      </w:r>
    </w:p>
    <w:p w14:paraId="253ED3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11).Range.Text = pos.ToString();</w:t>
      </w:r>
    </w:p>
    <w:p w14:paraId="763A9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12).Range.Text = street.ToString();</w:t>
      </w:r>
    </w:p>
    <w:p w14:paraId="4137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13).Range.Text = house.ToString();</w:t>
      </w:r>
    </w:p>
    <w:p w14:paraId="1ACF1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14).Range.Text = apt.ToString();</w:t>
      </w:r>
    </w:p>
    <w:p w14:paraId="1703E7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15).Range.Text = exp.ToString();</w:t>
      </w:r>
    </w:p>
    <w:p w14:paraId="0BC47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A3320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67D26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00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9B2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9C1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1977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02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 xml:space="preserve"> pCF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w:t>
      </w:r>
    </w:p>
    <w:p w14:paraId="5A9149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pCF.Show();</w:t>
      </w:r>
    </w:p>
    <w:p w14:paraId="12BA1F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82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48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FDD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2DF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 xml:space="preserve"> pVF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w:t>
      </w:r>
    </w:p>
    <w:p w14:paraId="40B860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pVF.Show();</w:t>
      </w:r>
    </w:p>
    <w:p w14:paraId="7C4DB3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E64E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D6BBB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12E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8419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D036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Positions"</w:t>
      </w:r>
      <w:r w:rsidRPr="004F3198">
        <w:rPr>
          <w:rFonts w:ascii="Consolas" w:hAnsi="Consolas" w:cs="Consolas"/>
          <w:color w:val="000000"/>
          <w:sz w:val="16"/>
          <w:szCs w:val="16"/>
          <w:highlight w:val="white"/>
          <w:lang w:val="en-US"/>
        </w:rPr>
        <w:t>;</w:t>
      </w:r>
    </w:p>
    <w:p w14:paraId="42C4C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2019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34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67EC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5DAB1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1CC5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7B109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DD872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3B3E2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703A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268E1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C949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C1891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858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E3D4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7863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888F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647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DF47B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73CC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265F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BC335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7F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05A2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E124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rng.InsertBefore(</w:t>
      </w:r>
      <w:r w:rsidRPr="004F3198">
        <w:rPr>
          <w:rFonts w:ascii="Consolas" w:hAnsi="Consolas" w:cs="Consolas"/>
          <w:color w:val="A31515"/>
          <w:sz w:val="16"/>
          <w:szCs w:val="16"/>
          <w:highlight w:val="white"/>
          <w:lang w:val="en-US"/>
        </w:rPr>
        <w:t>"Positions"</w:t>
      </w:r>
      <w:r w:rsidRPr="004F3198">
        <w:rPr>
          <w:rFonts w:ascii="Consolas" w:hAnsi="Consolas" w:cs="Consolas"/>
          <w:color w:val="000000"/>
          <w:sz w:val="16"/>
          <w:szCs w:val="16"/>
          <w:highlight w:val="white"/>
          <w:lang w:val="en-US"/>
        </w:rPr>
        <w:t>);</w:t>
      </w:r>
    </w:p>
    <w:p w14:paraId="3F3814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6565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0B5BE2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F196B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2AE1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11D9B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2,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E06D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47CFFD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14A3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6AFC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003AC8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6A17A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92F3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6928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4406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49ABDF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name = reader.GetValue(1);</w:t>
      </w:r>
    </w:p>
    <w:p w14:paraId="61BC58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11948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name.ToString();</w:t>
      </w:r>
    </w:p>
    <w:p w14:paraId="099AA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FD52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51C3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7B8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040D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F801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F558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447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ePGL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w:t>
      </w:r>
    </w:p>
    <w:p w14:paraId="335EE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ePGL.Show();</w:t>
      </w:r>
    </w:p>
    <w:p w14:paraId="5A79E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B9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893D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194E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DBAC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rCF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w:t>
      </w:r>
    </w:p>
    <w:p w14:paraId="5166B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rCF.Show();</w:t>
      </w:r>
    </w:p>
    <w:p w14:paraId="6D83F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A64E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C0D3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DC13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3D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rVF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w:t>
      </w:r>
    </w:p>
    <w:p w14:paraId="2C25B8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rVF.Show();</w:t>
      </w:r>
    </w:p>
    <w:p w14:paraId="3E2CF4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BC8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5C98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1127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57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40C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27845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B4E4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5B8B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A480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7E90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0D06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70C38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AD1F8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44637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44D72E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320A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30CBCC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56B0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26AF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2257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33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62306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C80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BBF3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22875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54085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74D49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00F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FF17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0E471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"Revisions"</w:t>
      </w:r>
      <w:r w:rsidRPr="004F3198">
        <w:rPr>
          <w:rFonts w:ascii="Consolas" w:hAnsi="Consolas" w:cs="Consolas"/>
          <w:color w:val="000000"/>
          <w:sz w:val="16"/>
          <w:szCs w:val="16"/>
          <w:highlight w:val="white"/>
          <w:lang w:val="en-US"/>
        </w:rPr>
        <w:t>);</w:t>
      </w:r>
    </w:p>
    <w:p w14:paraId="59626C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FF4E5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1223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9697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EAE2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97B1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25585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5ECB2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48284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178F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68FBE4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228686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1DD0E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72FF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4759C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5A058E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24A0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CD5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3C961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658A94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106BEB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172F49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0C194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2012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0839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13084E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0B7E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B27A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6ABE2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252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3A0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9F3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26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4E632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E39DC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D90E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w:t>
      </w:r>
    </w:p>
    <w:p w14:paraId="0E1E5B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3D9B1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5AD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7D4C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E00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91F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w:t>
      </w:r>
    </w:p>
    <w:p w14:paraId="26503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FA991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2D4D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020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7F07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6833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7DD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4C08F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FFE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56B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EAA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22769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FDD6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41275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C8CC1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EE6D1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7F5F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121C9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E84E5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7B7633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B022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01D60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1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78F2B1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843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95E9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D47DD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8FA11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C6FDA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2E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EE064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18DB6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"Deliveries"</w:t>
      </w:r>
      <w:r w:rsidRPr="004F3198">
        <w:rPr>
          <w:rFonts w:ascii="Consolas" w:hAnsi="Consolas" w:cs="Consolas"/>
          <w:color w:val="000000"/>
          <w:sz w:val="16"/>
          <w:szCs w:val="16"/>
          <w:highlight w:val="white"/>
          <w:lang w:val="en-US"/>
        </w:rPr>
        <w:t>);</w:t>
      </w:r>
    </w:p>
    <w:p w14:paraId="74AC13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0876B9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DBB1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D7D5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9962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05D52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3AB3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20D0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977A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3762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2DD0AB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39508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61DA1B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w:t>
      </w:r>
    </w:p>
    <w:p w14:paraId="07567E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w:t>
      </w:r>
    </w:p>
    <w:p w14:paraId="1C4524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3909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ABC6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8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031A3C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20A17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DEE88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72F90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57484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0A8F8B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3FED4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0D091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30D15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AA81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E2BF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8C72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6C0C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351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66DBC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F28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B09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w:t>
      </w:r>
    </w:p>
    <w:p w14:paraId="71DED9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0D3D99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3169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5B15E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08930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F72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w:t>
      </w:r>
    </w:p>
    <w:p w14:paraId="5DB45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9B32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2AC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0E12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7A964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6F7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8741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196E4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6FC2A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E942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997D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0E83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80A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905BD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C3A98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EF8FB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0E2D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88B3C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08E1B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6D3E7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6389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78DF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C5E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2A82F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35C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845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CAF67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03325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3A1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A195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50283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C746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"Deliverers"</w:t>
      </w:r>
      <w:r w:rsidRPr="004F3198">
        <w:rPr>
          <w:rFonts w:ascii="Consolas" w:hAnsi="Consolas" w:cs="Consolas"/>
          <w:color w:val="000000"/>
          <w:sz w:val="16"/>
          <w:szCs w:val="16"/>
          <w:highlight w:val="white"/>
          <w:lang w:val="en-US"/>
        </w:rPr>
        <w:t>);</w:t>
      </w:r>
    </w:p>
    <w:p w14:paraId="499D89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BA1BA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6895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E036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4DCEC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A6F2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6,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4754C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2303B3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0164E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2CB0B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277BE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56D0F4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29370B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3FCF5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0FFA3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w:t>
      </w:r>
    </w:p>
    <w:p w14:paraId="0D051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6E14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5739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517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64EEEB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3CD70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202B0A6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2E3C0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4F395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office = reader.GetValue(5);</w:t>
      </w:r>
    </w:p>
    <w:p w14:paraId="65249C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8890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BF565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2050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31D2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4F95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office.ToString();</w:t>
      </w:r>
    </w:p>
    <w:p w14:paraId="2FFFF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8DE43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1DA3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5B3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6737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DB9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E91A9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290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gCF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w:t>
      </w:r>
    </w:p>
    <w:p w14:paraId="31DD1D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gCF.Show();</w:t>
      </w:r>
    </w:p>
    <w:p w14:paraId="0AC9ED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7FB25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831C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9B38A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8F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gVF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w:t>
      </w:r>
    </w:p>
    <w:p w14:paraId="0AA481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gVF.Show();</w:t>
      </w:r>
    </w:p>
    <w:p w14:paraId="641060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41E3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1C0E3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FD88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77BF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9EE89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7F1CDC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144BF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6F60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CE473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33968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1C71F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C0309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B866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6DBBA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48FB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E704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F9CB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AB1EA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7FA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521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CDE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C08D5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051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1954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7ECCE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2C980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2751B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2C77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2FBE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485B9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"Groups"</w:t>
      </w:r>
      <w:r w:rsidRPr="004F3198">
        <w:rPr>
          <w:rFonts w:ascii="Consolas" w:hAnsi="Consolas" w:cs="Consolas"/>
          <w:color w:val="000000"/>
          <w:sz w:val="16"/>
          <w:szCs w:val="16"/>
          <w:highlight w:val="white"/>
          <w:lang w:val="en-US"/>
        </w:rPr>
        <w:t>);</w:t>
      </w:r>
    </w:p>
    <w:p w14:paraId="59184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147678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200704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541D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DFFCD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96DF3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A22B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1C24A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5AF7C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843D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D4B94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"quantity"</w:t>
      </w:r>
      <w:r w:rsidRPr="004F3198">
        <w:rPr>
          <w:rFonts w:ascii="Consolas" w:hAnsi="Consolas" w:cs="Consolas"/>
          <w:color w:val="000000"/>
          <w:sz w:val="16"/>
          <w:szCs w:val="16"/>
          <w:highlight w:val="white"/>
          <w:lang w:val="en-US"/>
        </w:rPr>
        <w:t>;</w:t>
      </w:r>
    </w:p>
    <w:p w14:paraId="7780A8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"ingridient"</w:t>
      </w:r>
      <w:r w:rsidRPr="004F3198">
        <w:rPr>
          <w:rFonts w:ascii="Consolas" w:hAnsi="Consolas" w:cs="Consolas"/>
          <w:color w:val="000000"/>
          <w:sz w:val="16"/>
          <w:szCs w:val="16"/>
          <w:highlight w:val="white"/>
          <w:lang w:val="en-US"/>
        </w:rPr>
        <w:t>;</w:t>
      </w:r>
    </w:p>
    <w:p w14:paraId="1DDFC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2D6A58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63D488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6B7B9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042C0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93E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5E142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474623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8DD1F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060E5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6FB77F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6DB25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6CD59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58DE50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63D433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5EC0CD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258D9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3331760"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A1491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22163C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5FCD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07E79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09C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mealCardCreationForm()</w:t>
      </w:r>
    </w:p>
    <w:p w14:paraId="067D1E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14D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03E91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B58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00052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E86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C1B2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8FBF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47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EC56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65C22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63996D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mealName = comboBox2.Text;</w:t>
      </w:r>
    </w:p>
    <w:p w14:paraId="10022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 meal_get_ID(mealName);</w:t>
      </w:r>
    </w:p>
    <w:p w14:paraId="3DE2B7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startDateTime = dateTimePicker1.Text;</w:t>
      </w:r>
    </w:p>
    <w:p w14:paraId="3D9C05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finishDateTime = dateTimePicker2.Text;</w:t>
      </w:r>
    </w:p>
    <w:p w14:paraId="25900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addMealCard(employeeID, mealID, startDateTime, finishDateTime);</w:t>
      </w:r>
    </w:p>
    <w:p w14:paraId="226F8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2CB12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3283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E97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4696E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D0DC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5B47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8235D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C87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9A523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F59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C3A33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FD06A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9962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ABF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13D6A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1D1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02667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FBA3A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6840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872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3301D8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8E313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6C68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BF004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EF6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7F6B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E8939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91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38B132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787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3465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6E38C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EC16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1ACA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CD2E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109D1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0C88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756F0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D4A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9021A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0B83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FD0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4DBE9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3890F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7C13A3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866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DA7D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0F153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E29E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E93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083A1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E8CE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3233D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D878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9854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EDDBD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BC1B9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FD5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02E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C2C1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8432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B8849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80D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790CF7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018448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4AE244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77C0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3E1FDB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343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F19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3BFCC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0F9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addMealCard(</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w:t>
      </w:r>
    </w:p>
    <w:p w14:paraId="40472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C7A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6543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Meal_Preparations VALUES (@employeeID, @mealID, @start, @finish)"</w:t>
      </w:r>
      <w:r w:rsidRPr="004F3198">
        <w:rPr>
          <w:rFonts w:ascii="Consolas" w:hAnsi="Consolas" w:cs="Consolas"/>
          <w:color w:val="000000"/>
          <w:sz w:val="16"/>
          <w:szCs w:val="16"/>
          <w:highlight w:val="white"/>
          <w:lang w:val="en-US"/>
        </w:rPr>
        <w:t>;</w:t>
      </w:r>
    </w:p>
    <w:p w14:paraId="05DFB4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21104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1E207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377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"@employeeID"</w:t>
      </w:r>
      <w:r w:rsidRPr="004F3198">
        <w:rPr>
          <w:rFonts w:ascii="Consolas" w:hAnsi="Consolas" w:cs="Consolas"/>
          <w:color w:val="000000"/>
          <w:sz w:val="16"/>
          <w:szCs w:val="16"/>
          <w:highlight w:val="white"/>
          <w:lang w:val="en-US"/>
        </w:rPr>
        <w:t>, employeeID);</w:t>
      </w:r>
    </w:p>
    <w:p w14:paraId="162B53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72EE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"@mealID"</w:t>
      </w:r>
      <w:r w:rsidRPr="004F3198">
        <w:rPr>
          <w:rFonts w:ascii="Consolas" w:hAnsi="Consolas" w:cs="Consolas"/>
          <w:color w:val="000000"/>
          <w:sz w:val="16"/>
          <w:szCs w:val="16"/>
          <w:highlight w:val="white"/>
          <w:lang w:val="en-US"/>
        </w:rPr>
        <w:t>, mealID);</w:t>
      </w:r>
    </w:p>
    <w:p w14:paraId="7C793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510849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45FA6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3318D9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5B61B6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4E9B8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F7F32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DBB4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4061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4D74B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65D3D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77D7E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47D37C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2D1A9E8"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06FF0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1602E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5A6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mealCardViewForm()</w:t>
      </w:r>
    </w:p>
    <w:p w14:paraId="123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1453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C1C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3FA5F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728C7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73AD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AE1FB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A6762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279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68FD5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537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9F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ED9C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78D3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F9AC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0B3E8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00F6D8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8D74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55C44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BDE5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3161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C83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w:t>
      </w:r>
    </w:p>
    <w:p w14:paraId="3B05ED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687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AA19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427B0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1B5A2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start_datetime &gt;= @date"</w:t>
      </w:r>
      <w:r w:rsidRPr="004F3198">
        <w:rPr>
          <w:rFonts w:ascii="Consolas" w:hAnsi="Consolas" w:cs="Consolas"/>
          <w:color w:val="000000"/>
          <w:sz w:val="16"/>
          <w:szCs w:val="16"/>
          <w:highlight w:val="white"/>
          <w:lang w:val="en-US"/>
        </w:rPr>
        <w:t>;</w:t>
      </w:r>
    </w:p>
    <w:p w14:paraId="3022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9E392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A77F0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0642C0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adapter.SelectCommand.Parameters.Add(dateParam);</w:t>
      </w:r>
    </w:p>
    <w:p w14:paraId="49DB2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5362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FBD1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B9163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13B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0B83A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091C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847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5C7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777E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employee_id = @id"</w:t>
      </w:r>
      <w:r w:rsidRPr="004F3198">
        <w:rPr>
          <w:rFonts w:ascii="Consolas" w:hAnsi="Consolas" w:cs="Consolas"/>
          <w:color w:val="000000"/>
          <w:sz w:val="16"/>
          <w:szCs w:val="16"/>
          <w:highlight w:val="white"/>
          <w:lang w:val="en-US"/>
        </w:rPr>
        <w:t>;</w:t>
      </w:r>
    </w:p>
    <w:p w14:paraId="2DAA1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147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F62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205DFA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506B9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B06E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2A8C7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FE9F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1A46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04087C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AE42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C479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8A6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522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6AE0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941E6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02E5F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E1F7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7779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9EF1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9A546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5485D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CB3E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C739B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26E7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19A5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B66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393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F0B2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008D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54CB8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466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0D2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5CBC20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3DCB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5AC8B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7D3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A6CF8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1862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03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AD4F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3BFF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8020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686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C3562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086E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698E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fillDataGridView1(date);</w:t>
      </w:r>
    </w:p>
    <w:p w14:paraId="1A62C3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029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1643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2C2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3FE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301BB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316C48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21CDB8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fillDataGridView2(employeeID);</w:t>
      </w:r>
    </w:p>
    <w:p w14:paraId="481F865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7C709FF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7B51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8EFC3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3945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MealCreationForm()</w:t>
      </w:r>
    </w:p>
    <w:p w14:paraId="7D1FD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A34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B281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5C2F79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4550F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6E2E25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6B4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ED116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4E8E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EC75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0DD5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F75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297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223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61B43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EE7FF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455B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C61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4B5E7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68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B2E4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101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FC1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D60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06F52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C09D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962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FFB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1F23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598BA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F34AF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3BD6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299CD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1952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7079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4CF508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51CF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07F7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53F0B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EB9C1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743A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7138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932C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41E0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E1C8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D02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A7B0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73D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DD3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meal_type_name)</w:t>
      </w:r>
    </w:p>
    <w:p w14:paraId="5460BD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1BD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B0C8A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B3BD8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meal_type_id, meal_type_name FROM Meal_types"</w:t>
      </w:r>
      <w:r w:rsidRPr="004F3198">
        <w:rPr>
          <w:rFonts w:ascii="Consolas" w:hAnsi="Consolas" w:cs="Consolas"/>
          <w:color w:val="000000"/>
          <w:sz w:val="16"/>
          <w:szCs w:val="16"/>
          <w:highlight w:val="white"/>
          <w:lang w:val="en-US"/>
        </w:rPr>
        <w:t>;</w:t>
      </w:r>
    </w:p>
    <w:p w14:paraId="11DD7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89904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1402E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6485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051EB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1BE75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C188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058F77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BDB23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(meal_type_name == mealName.ToString())</w:t>
      </w:r>
    </w:p>
    <w:p w14:paraId="50EA1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E16A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45AED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CE6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749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BA8BD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7DA2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cuisine_name)</w:t>
      </w:r>
    </w:p>
    <w:p w14:paraId="35D93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A91F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B38B0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EAA0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cuisine_id, cuisine_name FROM Cuisines"</w:t>
      </w:r>
      <w:r w:rsidRPr="004F3198">
        <w:rPr>
          <w:rFonts w:ascii="Consolas" w:hAnsi="Consolas" w:cs="Consolas"/>
          <w:color w:val="000000"/>
          <w:sz w:val="16"/>
          <w:szCs w:val="16"/>
          <w:highlight w:val="white"/>
          <w:lang w:val="en-US"/>
        </w:rPr>
        <w:t>;</w:t>
      </w:r>
    </w:p>
    <w:p w14:paraId="2C2A3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C032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751C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EF4D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27B8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71D6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3AF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539D9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054D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(cuisine_name == mealName.ToString())</w:t>
      </w:r>
    </w:p>
    <w:p w14:paraId="30FAA7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E7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2B4A4B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4492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AC2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190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5F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75E83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FDEF1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F19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756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1CDBD4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7AF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0CBC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3ED64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53170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B0E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FB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0D734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0B035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195C7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2D6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BD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7782A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1D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2A4D2E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DF62E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86B0E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w:t>
      </w:r>
    </w:p>
    <w:p w14:paraId="5E0AC8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C485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3333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Meals VALUES (@name, @type, @cuisine, @mass, @price, @employee, @recipe)"</w:t>
      </w:r>
      <w:r w:rsidRPr="004F3198">
        <w:rPr>
          <w:rFonts w:ascii="Consolas" w:hAnsi="Consolas" w:cs="Consolas"/>
          <w:color w:val="000000"/>
          <w:sz w:val="16"/>
          <w:szCs w:val="16"/>
          <w:highlight w:val="white"/>
          <w:lang w:val="en-US"/>
        </w:rPr>
        <w:t>;</w:t>
      </w:r>
    </w:p>
    <w:p w14:paraId="2B45D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122D0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F9333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D3BB1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627F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65E737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7254EA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EA78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cuisineParam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 cuisine);</w:t>
      </w:r>
    </w:p>
    <w:p w14:paraId="3C060F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command.Parameters.Add(cuisineParam);</w:t>
      </w:r>
    </w:p>
    <w:p w14:paraId="4F858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massParam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 mass);</w:t>
      </w:r>
    </w:p>
    <w:p w14:paraId="50EFA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command.Parameters.Add(massParam);</w:t>
      </w:r>
    </w:p>
    <w:p w14:paraId="1403A9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6B84A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5BBFA3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employeeParam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 employee);</w:t>
      </w:r>
    </w:p>
    <w:p w14:paraId="61F41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command.Parameters.Add(employeeParam);</w:t>
      </w:r>
    </w:p>
    <w:p w14:paraId="6B992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recipeParam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 recipe);</w:t>
      </w:r>
    </w:p>
    <w:p w14:paraId="6CD4DD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command.Parameters.Add(recipeParam);</w:t>
      </w:r>
    </w:p>
    <w:p w14:paraId="3D314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2752E8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2A046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BF8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89A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35758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857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EA4EF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560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5A48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button1_Click_1(</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D1D1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6DA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0FC80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083278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type_id = mealType_get_ID(type);</w:t>
      </w:r>
    </w:p>
    <w:p w14:paraId="135071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10292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cuisine_id = cuisine_get_ID(cuisine);</w:t>
      </w:r>
    </w:p>
    <w:p w14:paraId="17070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0489EB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3A25F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comboBox3.Text;</w:t>
      </w:r>
    </w:p>
    <w:p w14:paraId="5D152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100C6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employee_id = employee_get_ID(employeeNameArray);</w:t>
      </w:r>
    </w:p>
    <w:p w14:paraId="47D6A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 = richTextBox1.Text;</w:t>
      </w:r>
    </w:p>
    <w:p w14:paraId="0FD2F8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addMeal(name, type_id, cuisine_id, mass, price, employee_id, recipe);</w:t>
      </w:r>
    </w:p>
    <w:p w14:paraId="2B9B36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7C923F8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19BC47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FCD839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A3D263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lastRenderedPageBreak/>
        <w:t xml:space="preserve">    }</w:t>
      </w:r>
    </w:p>
    <w:p w14:paraId="06EF21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EF0C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F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MealViewForm()</w:t>
      </w:r>
    </w:p>
    <w:p w14:paraId="74AB3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4D9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27FA3D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60C6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64A13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6D58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CB97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28F9E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CC4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A6198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D196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98D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C215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F99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86272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C69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8AA3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C047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058938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463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0DD7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A1FED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F14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D42D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4AF3CA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BBA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8AC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68C29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A10A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CBC21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8625E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D20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04F85A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BEE2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0F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35B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CEF4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88715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140E2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3D5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19E58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6562C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2E600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BD6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88793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2425B2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5541E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C59D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4308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4EA2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6515A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meal_type_name = @name"</w:t>
      </w:r>
      <w:r w:rsidRPr="004F3198">
        <w:rPr>
          <w:rFonts w:ascii="Consolas" w:hAnsi="Consolas" w:cs="Consolas"/>
          <w:color w:val="000000"/>
          <w:sz w:val="16"/>
          <w:szCs w:val="16"/>
          <w:highlight w:val="white"/>
          <w:lang w:val="en-US"/>
        </w:rPr>
        <w:t>;</w:t>
      </w:r>
    </w:p>
    <w:p w14:paraId="09F8D6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399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E13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47C621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16F631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CC23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B6918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E5F5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0730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CE4F6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C44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38B8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EC3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2413C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cuisine_name = @name"</w:t>
      </w:r>
      <w:r w:rsidRPr="004F3198">
        <w:rPr>
          <w:rFonts w:ascii="Consolas" w:hAnsi="Consolas" w:cs="Consolas"/>
          <w:color w:val="000000"/>
          <w:sz w:val="16"/>
          <w:szCs w:val="16"/>
          <w:highlight w:val="white"/>
          <w:lang w:val="en-US"/>
        </w:rPr>
        <w:t>;</w:t>
      </w:r>
    </w:p>
    <w:p w14:paraId="7BB35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A1A6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6830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B18CD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1A022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52F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5FBA2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1A1E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F2D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1895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821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4E3F6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711C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689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4A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D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79FF8C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fillDataGridView1(type);</w:t>
      </w:r>
    </w:p>
    <w:p w14:paraId="5BB11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1BF0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1D42A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81FB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A239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368E63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fillDataGridView2(cuisine);</w:t>
      </w:r>
    </w:p>
    <w:p w14:paraId="0F835D2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D9A8501"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6BED4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8150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C6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RevisionCreationForm()</w:t>
      </w:r>
    </w:p>
    <w:p w14:paraId="26CCF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7E85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D89F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7DA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DADB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C0D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CA5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187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984B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F946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DD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91446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D57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E6C41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0762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85FF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A54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7787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035B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D85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0CC79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71A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8F47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02BE9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7B7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E82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90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F8F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6C9B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FB5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2266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65C70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A1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0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revType_name)</w:t>
      </w:r>
    </w:p>
    <w:p w14:paraId="52629F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94A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DD9C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63DBD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revision_type_id, revision_type_name FROM Revision_type"</w:t>
      </w:r>
      <w:r w:rsidRPr="004F3198">
        <w:rPr>
          <w:rFonts w:ascii="Consolas" w:hAnsi="Consolas" w:cs="Consolas"/>
          <w:color w:val="000000"/>
          <w:sz w:val="16"/>
          <w:szCs w:val="16"/>
          <w:highlight w:val="white"/>
          <w:lang w:val="en-US"/>
        </w:rPr>
        <w:t>;</w:t>
      </w:r>
    </w:p>
    <w:p w14:paraId="09903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4850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3320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669B7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0A35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49E9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58A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rev_type_id = reader.GetValue(0);</w:t>
      </w:r>
    </w:p>
    <w:p w14:paraId="2530A0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rev_type_name = reader.GetValue(1);</w:t>
      </w:r>
    </w:p>
    <w:p w14:paraId="559B74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(revType_name == rev_type_name.ToString())</w:t>
      </w:r>
    </w:p>
    <w:p w14:paraId="47CF4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187A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.ToInt16(rev_type_id);</w:t>
      </w:r>
    </w:p>
    <w:p w14:paraId="2423E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308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3C6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126A4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868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1E09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2AC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1B2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CC5B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7931A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FDEE0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4562E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38C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1639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5C05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912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122B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1AF1A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4333B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32288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E58C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1C39F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DBB3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930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D1EE9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19E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addRevision(</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w:t>
      </w:r>
    </w:p>
    <w:p w14:paraId="615BB3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145F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69613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Revisions VALUES (@start, @finish, @emp, @type, @comment)"</w:t>
      </w:r>
      <w:r w:rsidRPr="004F3198">
        <w:rPr>
          <w:rFonts w:ascii="Consolas" w:hAnsi="Consolas" w:cs="Consolas"/>
          <w:color w:val="000000"/>
          <w:sz w:val="16"/>
          <w:szCs w:val="16"/>
          <w:highlight w:val="white"/>
          <w:lang w:val="en-US"/>
        </w:rPr>
        <w:t>;</w:t>
      </w:r>
    </w:p>
    <w:p w14:paraId="6663EC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759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49D6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CC79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2105B7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7357B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08342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53D426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0CCAC7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5A5ECE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2312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33C2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comParam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"@comment"</w:t>
      </w:r>
      <w:r w:rsidRPr="004F3198">
        <w:rPr>
          <w:rFonts w:ascii="Consolas" w:hAnsi="Consolas" w:cs="Consolas"/>
          <w:color w:val="000000"/>
          <w:sz w:val="16"/>
          <w:szCs w:val="16"/>
          <w:highlight w:val="white"/>
          <w:lang w:val="en-US"/>
        </w:rPr>
        <w:t>, comment);</w:t>
      </w:r>
    </w:p>
    <w:p w14:paraId="25C012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command.Parameters.Add(comParam);</w:t>
      </w:r>
    </w:p>
    <w:p w14:paraId="54863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C699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963F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90B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CC237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E5B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4554F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6E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0F752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25B8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301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start_datetime = dateTimePicker1.Text;</w:t>
      </w:r>
    </w:p>
    <w:p w14:paraId="2D014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finish_datetime = dateTimePicker2.Text;</w:t>
      </w:r>
    </w:p>
    <w:p w14:paraId="24E1F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0D00D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7581B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0D129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revision_type = comboBox2.Text;</w:t>
      </w:r>
    </w:p>
    <w:p w14:paraId="1DFA26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revision_type_id = revision_type_get_id(revision_type);</w:t>
      </w:r>
    </w:p>
    <w:p w14:paraId="209A1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 = richTextBox1.Text;</w:t>
      </w:r>
    </w:p>
    <w:p w14:paraId="51B954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addRevision(start_datetime, finish_datetime, employeeID, revision_type_id, comment);</w:t>
      </w:r>
    </w:p>
    <w:p w14:paraId="4DEB4C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6DFC59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1AC237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3D8B4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B8B44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8E1D6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RevisionsViewForm()</w:t>
      </w:r>
    </w:p>
    <w:p w14:paraId="4AE928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D6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34CBD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21231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F0C9D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1F0C1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2BE4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ADE3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72DB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35321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473A70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7FE39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E947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65A25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B563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C6D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7E52A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9E3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18EA33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D54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71EE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0D76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CC8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99B1B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E72E3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7BD0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10C7C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718F1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F8EC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292B8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971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4168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249FA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3AA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30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273D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20C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DE80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9C2D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34966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1F479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E033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1B4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ECCF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8E73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E5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52BD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6D0386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3B4ECB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58E40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F0C4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35B0AB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9E6E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FC7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57A1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0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DFBC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EDB10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1AC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5C15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AB7B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15A3E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AEC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B1D20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76C56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24AD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5405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B6C4A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6CF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681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81BFA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58AA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revision_type_name = @name"</w:t>
      </w:r>
      <w:r w:rsidRPr="004F3198">
        <w:rPr>
          <w:rFonts w:ascii="Consolas" w:hAnsi="Consolas" w:cs="Consolas"/>
          <w:color w:val="000000"/>
          <w:sz w:val="16"/>
          <w:szCs w:val="16"/>
          <w:highlight w:val="white"/>
          <w:lang w:val="en-US"/>
        </w:rPr>
        <w:t>;</w:t>
      </w:r>
    </w:p>
    <w:p w14:paraId="489E0F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C1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19A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1468AB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E8CC4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4D3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14026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5042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DA3D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717EE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95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B52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7C1F2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6726A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employee_id = @id"</w:t>
      </w:r>
      <w:r w:rsidRPr="004F3198">
        <w:rPr>
          <w:rFonts w:ascii="Consolas" w:hAnsi="Consolas" w:cs="Consolas"/>
          <w:color w:val="000000"/>
          <w:sz w:val="16"/>
          <w:szCs w:val="16"/>
          <w:highlight w:val="white"/>
          <w:lang w:val="en-US"/>
        </w:rPr>
        <w:t>;</w:t>
      </w:r>
    </w:p>
    <w:p w14:paraId="3E5F1A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1810E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F1FF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79115A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29BA02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008ED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9D4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9CB5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0645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D92F2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7144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5F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029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E2D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223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6C6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06A7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000B96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863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CFC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496F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D2A1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comboBox2.Text;</w:t>
      </w:r>
    </w:p>
    <w:p w14:paraId="648A34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25125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4BB5FCF0"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0C60B4">
        <w:rPr>
          <w:rFonts w:ascii="Consolas" w:hAnsi="Consolas" w:cs="Consolas"/>
          <w:color w:val="000000"/>
          <w:sz w:val="16"/>
          <w:szCs w:val="16"/>
          <w:highlight w:val="white"/>
          <w:lang w:val="en-US"/>
        </w:rPr>
        <w:t>fillDataGridView1(employeeID);</w:t>
      </w:r>
    </w:p>
    <w:p w14:paraId="1FB563EC"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0CC71B52" w14:textId="77777777" w:rsidR="00DF5599" w:rsidRPr="000C60B4" w:rsidRDefault="004F3198" w:rsidP="004F3198">
      <w:pPr>
        <w:spacing w:line="240" w:lineRule="auto"/>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4D6FD04F" w14:textId="77777777" w:rsidR="00DF5599" w:rsidRPr="000C60B4" w:rsidRDefault="00DF5599">
      <w:pPr>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lastRenderedPageBreak/>
        <w:br w:type="page"/>
      </w:r>
    </w:p>
    <w:p w14:paraId="55975764" w14:textId="77777777" w:rsidR="00DF5599" w:rsidRDefault="00DF5599" w:rsidP="00DF5599">
      <w:pPr>
        <w:ind w:right="-426"/>
        <w:jc w:val="center"/>
        <w:rPr>
          <w:b/>
          <w:szCs w:val="28"/>
        </w:rPr>
        <w:sectPr w:rsidR="00DF5599" w:rsidSect="00DF5599">
          <w:type w:val="continuous"/>
          <w:pgSz w:w="11906" w:h="16838"/>
          <w:pgMar w:top="1134" w:right="707" w:bottom="1438" w:left="1560" w:header="708" w:footer="708" w:gutter="0"/>
          <w:pgNumType w:start="3"/>
          <w:cols w:num="2" w:space="1"/>
          <w:titlePg/>
          <w:docGrid w:linePitch="360"/>
        </w:sectPr>
      </w:pPr>
    </w:p>
    <w:p w14:paraId="2A00785D" w14:textId="77777777" w:rsidR="00DF5599" w:rsidRDefault="00DF5599" w:rsidP="00DF5599">
      <w:pPr>
        <w:jc w:val="center"/>
        <w:rPr>
          <w:b/>
          <w:szCs w:val="28"/>
        </w:rPr>
      </w:pPr>
      <w:r w:rsidRPr="005379A5">
        <w:rPr>
          <w:b/>
          <w:szCs w:val="28"/>
        </w:rPr>
        <w:lastRenderedPageBreak/>
        <w:t xml:space="preserve">Додаток </w:t>
      </w:r>
      <w:r>
        <w:rPr>
          <w:b/>
          <w:szCs w:val="28"/>
        </w:rPr>
        <w:t>Ж</w:t>
      </w:r>
    </w:p>
    <w:p w14:paraId="6F1643E0" w14:textId="77777777" w:rsidR="00DF5599" w:rsidRDefault="00DF5599" w:rsidP="00DF5599">
      <w:pPr>
        <w:jc w:val="center"/>
        <w:rPr>
          <w:b/>
          <w:szCs w:val="28"/>
        </w:rPr>
      </w:pPr>
      <w:r>
        <w:rPr>
          <w:b/>
          <w:szCs w:val="28"/>
        </w:rPr>
        <w:t>Діаграма класів</w:t>
      </w:r>
    </w:p>
    <w:p w14:paraId="4436DC24" w14:textId="77777777" w:rsidR="00DF5599" w:rsidRDefault="00DF5599" w:rsidP="004F3198">
      <w:pPr>
        <w:spacing w:line="240" w:lineRule="auto"/>
        <w:rPr>
          <w:rFonts w:ascii="Arial" w:hAnsi="Arial" w:cs="Arial"/>
          <w:sz w:val="16"/>
          <w:szCs w:val="16"/>
        </w:rPr>
      </w:pPr>
    </w:p>
    <w:p w14:paraId="07A81CFC" w14:textId="77777777" w:rsidR="00DF5599" w:rsidRDefault="00DF5599" w:rsidP="004F3198">
      <w:pPr>
        <w:spacing w:line="240" w:lineRule="auto"/>
        <w:rPr>
          <w:rFonts w:ascii="Arial" w:hAnsi="Arial" w:cs="Arial"/>
          <w:sz w:val="16"/>
          <w:szCs w:val="16"/>
        </w:rPr>
      </w:pPr>
    </w:p>
    <w:p w14:paraId="576CA319" w14:textId="77777777" w:rsidR="00DF5599" w:rsidRDefault="00DF5599" w:rsidP="004F3198">
      <w:pPr>
        <w:spacing w:line="240" w:lineRule="auto"/>
        <w:rPr>
          <w:rFonts w:ascii="Arial" w:hAnsi="Arial" w:cs="Arial"/>
          <w:sz w:val="16"/>
          <w:szCs w:val="16"/>
        </w:rPr>
        <w:sectPr w:rsidR="00DF5599" w:rsidSect="00DF5599">
          <w:type w:val="continuous"/>
          <w:pgSz w:w="11906" w:h="16838"/>
          <w:pgMar w:top="1134" w:right="707" w:bottom="1438" w:left="1560" w:header="708" w:footer="708" w:gutter="0"/>
          <w:pgNumType w:start="3"/>
          <w:cols w:space="1"/>
          <w:titlePg/>
          <w:docGrid w:linePitch="360"/>
        </w:sectPr>
      </w:pPr>
      <w:r w:rsidRPr="00DF5599">
        <w:rPr>
          <w:rFonts w:ascii="Arial" w:hAnsi="Arial" w:cs="Arial"/>
          <w:noProof/>
          <w:sz w:val="16"/>
          <w:szCs w:val="16"/>
          <w:lang w:val="en-US" w:eastAsia="en-US"/>
        </w:rPr>
        <w:drawing>
          <wp:inline distT="0" distB="0" distL="0" distR="0" wp14:anchorId="20820BE5" wp14:editId="380F2217">
            <wp:extent cx="6120765" cy="4101465"/>
            <wp:effectExtent l="0" t="0" r="0" b="0"/>
            <wp:docPr id="10"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87"/>
                    <a:stretch>
                      <a:fillRect/>
                    </a:stretch>
                  </pic:blipFill>
                  <pic:spPr>
                    <a:xfrm>
                      <a:off x="0" y="0"/>
                      <a:ext cx="6120765" cy="4101465"/>
                    </a:xfrm>
                    <a:prstGeom prst="rect">
                      <a:avLst/>
                    </a:prstGeom>
                  </pic:spPr>
                </pic:pic>
              </a:graphicData>
            </a:graphic>
          </wp:inline>
        </w:drawing>
      </w:r>
    </w:p>
    <w:p w14:paraId="7DB9CEB8" w14:textId="77777777" w:rsidR="004F3198" w:rsidRPr="004F3198" w:rsidRDefault="004F3198" w:rsidP="004F3198">
      <w:pPr>
        <w:spacing w:line="240" w:lineRule="auto"/>
        <w:rPr>
          <w:rFonts w:ascii="Arial" w:hAnsi="Arial" w:cs="Arial"/>
          <w:sz w:val="16"/>
          <w:szCs w:val="16"/>
        </w:rPr>
      </w:pPr>
    </w:p>
    <w:sectPr w:rsidR="004F3198" w:rsidRPr="004F3198" w:rsidSect="00DF5599">
      <w:type w:val="continuous"/>
      <w:pgSz w:w="11906" w:h="16838"/>
      <w:pgMar w:top="1134" w:right="707" w:bottom="1438" w:left="1560" w:header="708" w:footer="708" w:gutter="0"/>
      <w:pgNumType w:start="3"/>
      <w:cols w:num="2" w:space="1"/>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A04FA5" w14:textId="77777777" w:rsidR="007B17F9" w:rsidRDefault="007B17F9">
      <w:r>
        <w:separator/>
      </w:r>
    </w:p>
  </w:endnote>
  <w:endnote w:type="continuationSeparator" w:id="0">
    <w:p w14:paraId="3ABA8501" w14:textId="77777777" w:rsidR="007B17F9" w:rsidRDefault="007B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EBBE7" w14:textId="77777777" w:rsidR="00E91BE4" w:rsidRDefault="00E91BE4" w:rsidP="00F00C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BB5658" w14:textId="77777777" w:rsidR="00E91BE4" w:rsidRDefault="00E91BE4" w:rsidP="008B504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DF24" w14:textId="77777777" w:rsidR="00E91BE4" w:rsidRPr="008B5046" w:rsidRDefault="00E91BE4" w:rsidP="00B86F6F">
    <w:pPr>
      <w:pStyle w:val="Footer"/>
      <w:framePr w:w="534" w:h="245" w:hRule="exact" w:wrap="around" w:vAnchor="text" w:hAnchor="page" w:x="10981" w:y="539"/>
      <w:jc w:val="center"/>
      <w:rPr>
        <w:rStyle w:val="PageNumber"/>
        <w:szCs w:val="28"/>
      </w:rPr>
    </w:pPr>
  </w:p>
  <w:p w14:paraId="41BB3122" w14:textId="77777777" w:rsidR="00E91BE4" w:rsidRDefault="00E91BE4" w:rsidP="008B504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5AD09D" w14:textId="77777777" w:rsidR="007B17F9" w:rsidRDefault="007B17F9">
      <w:r>
        <w:separator/>
      </w:r>
    </w:p>
  </w:footnote>
  <w:footnote w:type="continuationSeparator" w:id="0">
    <w:p w14:paraId="22092A71" w14:textId="77777777" w:rsidR="007B17F9" w:rsidRDefault="007B17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230645"/>
      <w:docPartObj>
        <w:docPartGallery w:val="Page Numbers (Top of Page)"/>
        <w:docPartUnique/>
      </w:docPartObj>
    </w:sdtPr>
    <w:sdtEndPr/>
    <w:sdtContent>
      <w:p w14:paraId="4CF5B63E" w14:textId="77777777" w:rsidR="00E91BE4" w:rsidRDefault="00E91BE4">
        <w:pPr>
          <w:pStyle w:val="Header"/>
          <w:jc w:val="right"/>
        </w:pPr>
        <w:r>
          <w:fldChar w:fldCharType="begin"/>
        </w:r>
        <w:r>
          <w:instrText>PAGE   \* MERGEFORMAT</w:instrText>
        </w:r>
        <w:r>
          <w:fldChar w:fldCharType="separate"/>
        </w:r>
        <w:r w:rsidR="00EE409D" w:rsidRPr="00EE409D">
          <w:rPr>
            <w:noProof/>
            <w:lang w:val="ru-RU"/>
          </w:rPr>
          <w:t>57</w:t>
        </w:r>
        <w:r>
          <w:fldChar w:fldCharType="end"/>
        </w:r>
      </w:p>
    </w:sdtContent>
  </w:sdt>
  <w:p w14:paraId="095D50C1" w14:textId="77777777" w:rsidR="00E91BE4" w:rsidRDefault="00E91BE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
    <w:lvl w:ilvl="0">
      <w:start w:val="1"/>
      <w:numFmt w:val="bullet"/>
      <w:lvlText w:val=""/>
      <w:lvlJc w:val="left"/>
      <w:pPr>
        <w:tabs>
          <w:tab w:val="num" w:pos="1789"/>
        </w:tabs>
        <w:ind w:left="1789" w:hanging="360"/>
      </w:pPr>
      <w:rPr>
        <w:rFonts w:ascii="Wingdings" w:hAnsi="Wingdings"/>
      </w:rPr>
    </w:lvl>
  </w:abstractNum>
  <w:abstractNum w:abstractNumId="1">
    <w:nsid w:val="00000003"/>
    <w:multiLevelType w:val="multilevel"/>
    <w:tmpl w:val="00000003"/>
    <w:name w:val="WW8Num4"/>
    <w:lvl w:ilvl="0">
      <w:start w:val="1"/>
      <w:numFmt w:val="bullet"/>
      <w:lvlText w:val=""/>
      <w:lvlJc w:val="left"/>
      <w:pPr>
        <w:tabs>
          <w:tab w:val="num" w:pos="1429"/>
        </w:tabs>
        <w:ind w:left="1429" w:hanging="360"/>
      </w:pPr>
      <w:rPr>
        <w:rFonts w:ascii="Wingdings" w:hAnsi="Wingdings"/>
      </w:rPr>
    </w:lvl>
    <w:lvl w:ilvl="1">
      <w:start w:val="1"/>
      <w:numFmt w:val="bullet"/>
      <w:lvlText w:val=""/>
      <w:lvlJc w:val="left"/>
      <w:pPr>
        <w:tabs>
          <w:tab w:val="num" w:pos="2149"/>
        </w:tabs>
        <w:ind w:left="2149" w:hanging="360"/>
      </w:pPr>
      <w:rPr>
        <w:rFonts w:ascii="Wingdings" w:hAnsi="Wingdings"/>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2">
    <w:nsid w:val="00000004"/>
    <w:multiLevelType w:val="singleLevel"/>
    <w:tmpl w:val="00000004"/>
    <w:name w:val="WW8Num5"/>
    <w:lvl w:ilvl="0">
      <w:start w:val="1"/>
      <w:numFmt w:val="bullet"/>
      <w:lvlText w:val=""/>
      <w:lvlJc w:val="left"/>
      <w:pPr>
        <w:tabs>
          <w:tab w:val="num" w:pos="1789"/>
        </w:tabs>
        <w:ind w:left="1789" w:hanging="360"/>
      </w:pPr>
      <w:rPr>
        <w:rFonts w:ascii="Wingdings" w:hAnsi="Wingdings"/>
      </w:rPr>
    </w:lvl>
  </w:abstractNum>
  <w:abstractNum w:abstractNumId="3">
    <w:nsid w:val="00000005"/>
    <w:multiLevelType w:val="singleLevel"/>
    <w:tmpl w:val="00000005"/>
    <w:name w:val="WW8Num6"/>
    <w:lvl w:ilvl="0">
      <w:start w:val="1"/>
      <w:numFmt w:val="bullet"/>
      <w:lvlText w:val=""/>
      <w:lvlJc w:val="left"/>
      <w:pPr>
        <w:tabs>
          <w:tab w:val="num" w:pos="720"/>
        </w:tabs>
        <w:ind w:left="720" w:hanging="360"/>
      </w:pPr>
      <w:rPr>
        <w:rFonts w:ascii="Wingdings" w:hAnsi="Wingdings"/>
      </w:rPr>
    </w:lvl>
  </w:abstractNum>
  <w:abstractNum w:abstractNumId="4">
    <w:nsid w:val="191C7D8E"/>
    <w:multiLevelType w:val="hybridMultilevel"/>
    <w:tmpl w:val="24F2B09A"/>
    <w:lvl w:ilvl="0" w:tplc="E230FA0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nsid w:val="198A78CF"/>
    <w:multiLevelType w:val="hybridMultilevel"/>
    <w:tmpl w:val="FFFCF306"/>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596284"/>
    <w:multiLevelType w:val="hybridMultilevel"/>
    <w:tmpl w:val="80805724"/>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9D4144"/>
    <w:multiLevelType w:val="multilevel"/>
    <w:tmpl w:val="15A6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06978"/>
    <w:multiLevelType w:val="multilevel"/>
    <w:tmpl w:val="EB26D1E4"/>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BF16865"/>
    <w:multiLevelType w:val="hybridMultilevel"/>
    <w:tmpl w:val="4FB8C0E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C4B6B32"/>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35594E52"/>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3918060E"/>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3B810FEA"/>
    <w:multiLevelType w:val="multilevel"/>
    <w:tmpl w:val="9BFCB5DE"/>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bullet"/>
      <w:lvlText w:val=""/>
      <w:lvlJc w:val="left"/>
      <w:pPr>
        <w:tabs>
          <w:tab w:val="num" w:pos="4320"/>
        </w:tabs>
        <w:ind w:left="4320" w:hanging="720"/>
      </w:pPr>
      <w:rPr>
        <w:rFonts w:ascii="Symbol" w:hAnsi="Symbol" w:hint="default"/>
      </w:r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3E440402"/>
    <w:multiLevelType w:val="hybridMultilevel"/>
    <w:tmpl w:val="2174ACB6"/>
    <w:lvl w:ilvl="0" w:tplc="5E4AD4F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419E1761"/>
    <w:multiLevelType w:val="hybridMultilevel"/>
    <w:tmpl w:val="75107F4E"/>
    <w:lvl w:ilvl="0" w:tplc="E230FA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6A36A4D"/>
    <w:multiLevelType w:val="multilevel"/>
    <w:tmpl w:val="CAF48858"/>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BF46760"/>
    <w:multiLevelType w:val="multilevel"/>
    <w:tmpl w:val="1E9004F0"/>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64252627"/>
    <w:multiLevelType w:val="hybridMultilevel"/>
    <w:tmpl w:val="C86A3A82"/>
    <w:lvl w:ilvl="0" w:tplc="566853AE">
      <w:numFmt w:val="bullet"/>
      <w:lvlText w:val="-"/>
      <w:lvlJc w:val="left"/>
      <w:pPr>
        <w:ind w:left="1571" w:hanging="360"/>
      </w:pPr>
      <w:rPr>
        <w:rFonts w:ascii="Times New Roman" w:eastAsia="Lucida Sans Unicode"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4C934D1"/>
    <w:multiLevelType w:val="hybridMultilevel"/>
    <w:tmpl w:val="A72010BC"/>
    <w:lvl w:ilvl="0" w:tplc="FC562932">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675873AE"/>
    <w:multiLevelType w:val="hybridMultilevel"/>
    <w:tmpl w:val="906AA422"/>
    <w:lvl w:ilvl="0" w:tplc="4418A5B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nsid w:val="67F567CB"/>
    <w:multiLevelType w:val="hybridMultilevel"/>
    <w:tmpl w:val="BB52DF96"/>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77D45985"/>
    <w:multiLevelType w:val="hybridMultilevel"/>
    <w:tmpl w:val="37D687EC"/>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nsid w:val="7DD82C60"/>
    <w:multiLevelType w:val="hybridMultilevel"/>
    <w:tmpl w:val="3F643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F397E29"/>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4"/>
  </w:num>
  <w:num w:numId="2">
    <w:abstractNumId w:val="15"/>
  </w:num>
  <w:num w:numId="3">
    <w:abstractNumId w:val="18"/>
  </w:num>
  <w:num w:numId="4">
    <w:abstractNumId w:val="9"/>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4"/>
  </w:num>
  <w:num w:numId="11">
    <w:abstractNumId w:val="20"/>
  </w:num>
  <w:num w:numId="12">
    <w:abstractNumId w:val="10"/>
  </w:num>
  <w:num w:numId="13">
    <w:abstractNumId w:val="11"/>
  </w:num>
  <w:num w:numId="14">
    <w:abstractNumId w:val="8"/>
  </w:num>
  <w:num w:numId="15">
    <w:abstractNumId w:val="23"/>
  </w:num>
  <w:num w:numId="16">
    <w:abstractNumId w:val="6"/>
  </w:num>
  <w:num w:numId="17">
    <w:abstractNumId w:val="5"/>
  </w:num>
  <w:num w:numId="18">
    <w:abstractNumId w:val="4"/>
  </w:num>
  <w:num w:numId="19">
    <w:abstractNumId w:val="22"/>
  </w:num>
  <w:num w:numId="20">
    <w:abstractNumId w:val="21"/>
  </w:num>
  <w:num w:numId="21">
    <w:abstractNumId w:val="16"/>
  </w:num>
  <w:num w:numId="22">
    <w:abstractNumId w:val="12"/>
  </w:num>
  <w:num w:numId="23">
    <w:abstractNumId w:val="25"/>
  </w:num>
  <w:num w:numId="24">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C7B"/>
    <w:rsid w:val="0000135E"/>
    <w:rsid w:val="000057BD"/>
    <w:rsid w:val="00006BAB"/>
    <w:rsid w:val="0002197F"/>
    <w:rsid w:val="00022FCA"/>
    <w:rsid w:val="00027543"/>
    <w:rsid w:val="00033348"/>
    <w:rsid w:val="00035981"/>
    <w:rsid w:val="00037F89"/>
    <w:rsid w:val="0004040E"/>
    <w:rsid w:val="00043384"/>
    <w:rsid w:val="00046694"/>
    <w:rsid w:val="000540A2"/>
    <w:rsid w:val="00055FD6"/>
    <w:rsid w:val="000632F9"/>
    <w:rsid w:val="000670E9"/>
    <w:rsid w:val="00071617"/>
    <w:rsid w:val="00076619"/>
    <w:rsid w:val="00091BE4"/>
    <w:rsid w:val="000B1B8C"/>
    <w:rsid w:val="000C01FA"/>
    <w:rsid w:val="000C389E"/>
    <w:rsid w:val="000C4F27"/>
    <w:rsid w:val="000C60B4"/>
    <w:rsid w:val="000C69C2"/>
    <w:rsid w:val="000D6E82"/>
    <w:rsid w:val="000E19BB"/>
    <w:rsid w:val="000E26F1"/>
    <w:rsid w:val="000E2CF2"/>
    <w:rsid w:val="000F2107"/>
    <w:rsid w:val="00105AF5"/>
    <w:rsid w:val="0010706D"/>
    <w:rsid w:val="001105AF"/>
    <w:rsid w:val="00120AD4"/>
    <w:rsid w:val="0012233D"/>
    <w:rsid w:val="00140D7F"/>
    <w:rsid w:val="001437D7"/>
    <w:rsid w:val="001452B5"/>
    <w:rsid w:val="00145F62"/>
    <w:rsid w:val="00147391"/>
    <w:rsid w:val="00172503"/>
    <w:rsid w:val="00173D1E"/>
    <w:rsid w:val="001778A3"/>
    <w:rsid w:val="00187477"/>
    <w:rsid w:val="001964D7"/>
    <w:rsid w:val="001B4C24"/>
    <w:rsid w:val="001C5ABF"/>
    <w:rsid w:val="001D377D"/>
    <w:rsid w:val="001D5876"/>
    <w:rsid w:val="001E4645"/>
    <w:rsid w:val="001E75FA"/>
    <w:rsid w:val="00217DF5"/>
    <w:rsid w:val="00224897"/>
    <w:rsid w:val="00225E4E"/>
    <w:rsid w:val="00230497"/>
    <w:rsid w:val="00230590"/>
    <w:rsid w:val="002413A2"/>
    <w:rsid w:val="002428FE"/>
    <w:rsid w:val="00243FED"/>
    <w:rsid w:val="00252118"/>
    <w:rsid w:val="0025545F"/>
    <w:rsid w:val="0027189E"/>
    <w:rsid w:val="00276364"/>
    <w:rsid w:val="002859CA"/>
    <w:rsid w:val="00286AFD"/>
    <w:rsid w:val="00292D16"/>
    <w:rsid w:val="00294BF5"/>
    <w:rsid w:val="00295AEF"/>
    <w:rsid w:val="00295B84"/>
    <w:rsid w:val="002A453D"/>
    <w:rsid w:val="002B3928"/>
    <w:rsid w:val="002B3EF6"/>
    <w:rsid w:val="002B7399"/>
    <w:rsid w:val="002B74A0"/>
    <w:rsid w:val="002C6329"/>
    <w:rsid w:val="002C6F22"/>
    <w:rsid w:val="002D0B87"/>
    <w:rsid w:val="002D33E3"/>
    <w:rsid w:val="002E4032"/>
    <w:rsid w:val="002E56BF"/>
    <w:rsid w:val="00305AD0"/>
    <w:rsid w:val="003064A7"/>
    <w:rsid w:val="003214DC"/>
    <w:rsid w:val="003258B3"/>
    <w:rsid w:val="003537F2"/>
    <w:rsid w:val="003600D5"/>
    <w:rsid w:val="003626E9"/>
    <w:rsid w:val="00362E7E"/>
    <w:rsid w:val="00363295"/>
    <w:rsid w:val="003647CB"/>
    <w:rsid w:val="0038270F"/>
    <w:rsid w:val="00383432"/>
    <w:rsid w:val="003A0BDA"/>
    <w:rsid w:val="003A2EC6"/>
    <w:rsid w:val="003A6A0A"/>
    <w:rsid w:val="003B10DC"/>
    <w:rsid w:val="003B1D14"/>
    <w:rsid w:val="003C3DBD"/>
    <w:rsid w:val="003D2A75"/>
    <w:rsid w:val="003D3930"/>
    <w:rsid w:val="003D448E"/>
    <w:rsid w:val="003D549E"/>
    <w:rsid w:val="003D70FD"/>
    <w:rsid w:val="003E011C"/>
    <w:rsid w:val="003E33C0"/>
    <w:rsid w:val="003E3CCA"/>
    <w:rsid w:val="003E4B43"/>
    <w:rsid w:val="003F16E4"/>
    <w:rsid w:val="003F6337"/>
    <w:rsid w:val="003F7C12"/>
    <w:rsid w:val="004029E7"/>
    <w:rsid w:val="00402D9C"/>
    <w:rsid w:val="00403168"/>
    <w:rsid w:val="00405C27"/>
    <w:rsid w:val="0041036C"/>
    <w:rsid w:val="00412680"/>
    <w:rsid w:val="00422DA4"/>
    <w:rsid w:val="00423351"/>
    <w:rsid w:val="0043669B"/>
    <w:rsid w:val="0043785A"/>
    <w:rsid w:val="00443245"/>
    <w:rsid w:val="00444B8C"/>
    <w:rsid w:val="00445C96"/>
    <w:rsid w:val="00445FD4"/>
    <w:rsid w:val="004468CB"/>
    <w:rsid w:val="004565D2"/>
    <w:rsid w:val="00457A16"/>
    <w:rsid w:val="00463035"/>
    <w:rsid w:val="0046500D"/>
    <w:rsid w:val="00471492"/>
    <w:rsid w:val="00472FD9"/>
    <w:rsid w:val="00473BC3"/>
    <w:rsid w:val="004746EC"/>
    <w:rsid w:val="004828AE"/>
    <w:rsid w:val="0048628D"/>
    <w:rsid w:val="0049200F"/>
    <w:rsid w:val="00493288"/>
    <w:rsid w:val="00493B36"/>
    <w:rsid w:val="004A2137"/>
    <w:rsid w:val="004A678E"/>
    <w:rsid w:val="004A71DA"/>
    <w:rsid w:val="004B2DB6"/>
    <w:rsid w:val="004B2E44"/>
    <w:rsid w:val="004B5AB4"/>
    <w:rsid w:val="004D1716"/>
    <w:rsid w:val="004F3024"/>
    <w:rsid w:val="004F3198"/>
    <w:rsid w:val="004F40F5"/>
    <w:rsid w:val="005035E5"/>
    <w:rsid w:val="00503F02"/>
    <w:rsid w:val="00504AC5"/>
    <w:rsid w:val="005119AD"/>
    <w:rsid w:val="00533AC8"/>
    <w:rsid w:val="005379A5"/>
    <w:rsid w:val="0054202C"/>
    <w:rsid w:val="00544ACB"/>
    <w:rsid w:val="00544F47"/>
    <w:rsid w:val="00557634"/>
    <w:rsid w:val="00563AFB"/>
    <w:rsid w:val="0057326E"/>
    <w:rsid w:val="00584D46"/>
    <w:rsid w:val="00590683"/>
    <w:rsid w:val="005919D0"/>
    <w:rsid w:val="0059740B"/>
    <w:rsid w:val="005A1B73"/>
    <w:rsid w:val="005B094A"/>
    <w:rsid w:val="005D43B1"/>
    <w:rsid w:val="005D580E"/>
    <w:rsid w:val="005D5C29"/>
    <w:rsid w:val="005E130C"/>
    <w:rsid w:val="00607FF6"/>
    <w:rsid w:val="00615220"/>
    <w:rsid w:val="006239B2"/>
    <w:rsid w:val="00624559"/>
    <w:rsid w:val="00625EC7"/>
    <w:rsid w:val="006271AC"/>
    <w:rsid w:val="0062733C"/>
    <w:rsid w:val="00636153"/>
    <w:rsid w:val="00637C33"/>
    <w:rsid w:val="00652478"/>
    <w:rsid w:val="006558C8"/>
    <w:rsid w:val="0066409A"/>
    <w:rsid w:val="00681125"/>
    <w:rsid w:val="00682DA7"/>
    <w:rsid w:val="00687A3D"/>
    <w:rsid w:val="00690B6A"/>
    <w:rsid w:val="006A4954"/>
    <w:rsid w:val="006C285B"/>
    <w:rsid w:val="006C40FB"/>
    <w:rsid w:val="006C6750"/>
    <w:rsid w:val="006D1B56"/>
    <w:rsid w:val="006D6585"/>
    <w:rsid w:val="006E072F"/>
    <w:rsid w:val="006E3998"/>
    <w:rsid w:val="006F1E43"/>
    <w:rsid w:val="006F435B"/>
    <w:rsid w:val="007021C1"/>
    <w:rsid w:val="007148D7"/>
    <w:rsid w:val="0071544B"/>
    <w:rsid w:val="0072137E"/>
    <w:rsid w:val="00730886"/>
    <w:rsid w:val="00731A27"/>
    <w:rsid w:val="0073328A"/>
    <w:rsid w:val="00744889"/>
    <w:rsid w:val="007501A6"/>
    <w:rsid w:val="00750942"/>
    <w:rsid w:val="00757C59"/>
    <w:rsid w:val="00761C5F"/>
    <w:rsid w:val="00762A52"/>
    <w:rsid w:val="00763528"/>
    <w:rsid w:val="00775162"/>
    <w:rsid w:val="007758D6"/>
    <w:rsid w:val="00775C5A"/>
    <w:rsid w:val="007773FD"/>
    <w:rsid w:val="007805C5"/>
    <w:rsid w:val="00791251"/>
    <w:rsid w:val="00792CCF"/>
    <w:rsid w:val="0079706D"/>
    <w:rsid w:val="007A3A75"/>
    <w:rsid w:val="007B10C0"/>
    <w:rsid w:val="007B17F9"/>
    <w:rsid w:val="007B3D0D"/>
    <w:rsid w:val="007C47F0"/>
    <w:rsid w:val="007E2E80"/>
    <w:rsid w:val="007F6EFF"/>
    <w:rsid w:val="007F6F61"/>
    <w:rsid w:val="008014C5"/>
    <w:rsid w:val="00801D00"/>
    <w:rsid w:val="00806591"/>
    <w:rsid w:val="00815302"/>
    <w:rsid w:val="0081767D"/>
    <w:rsid w:val="0082119E"/>
    <w:rsid w:val="008425C5"/>
    <w:rsid w:val="0084264C"/>
    <w:rsid w:val="008518F4"/>
    <w:rsid w:val="008532D0"/>
    <w:rsid w:val="00856628"/>
    <w:rsid w:val="00856B0F"/>
    <w:rsid w:val="00860F0B"/>
    <w:rsid w:val="00861163"/>
    <w:rsid w:val="008649E4"/>
    <w:rsid w:val="00866365"/>
    <w:rsid w:val="0086691F"/>
    <w:rsid w:val="008701E4"/>
    <w:rsid w:val="008727F0"/>
    <w:rsid w:val="00873D2A"/>
    <w:rsid w:val="00881B4B"/>
    <w:rsid w:val="00883011"/>
    <w:rsid w:val="008A2953"/>
    <w:rsid w:val="008B5046"/>
    <w:rsid w:val="008B51B6"/>
    <w:rsid w:val="008C0952"/>
    <w:rsid w:val="008D0BB9"/>
    <w:rsid w:val="008D4976"/>
    <w:rsid w:val="008D7B20"/>
    <w:rsid w:val="008E12AF"/>
    <w:rsid w:val="008F08E8"/>
    <w:rsid w:val="00904E11"/>
    <w:rsid w:val="00906D71"/>
    <w:rsid w:val="00907F7D"/>
    <w:rsid w:val="0091124B"/>
    <w:rsid w:val="009130DE"/>
    <w:rsid w:val="00917F32"/>
    <w:rsid w:val="009265D0"/>
    <w:rsid w:val="00935A3D"/>
    <w:rsid w:val="009502DF"/>
    <w:rsid w:val="0095301E"/>
    <w:rsid w:val="00973F16"/>
    <w:rsid w:val="0099151D"/>
    <w:rsid w:val="0099175A"/>
    <w:rsid w:val="009A0F21"/>
    <w:rsid w:val="009B4782"/>
    <w:rsid w:val="009C5F04"/>
    <w:rsid w:val="009D4488"/>
    <w:rsid w:val="009D74AB"/>
    <w:rsid w:val="009F0F72"/>
    <w:rsid w:val="00A020B9"/>
    <w:rsid w:val="00A03C21"/>
    <w:rsid w:val="00A054D6"/>
    <w:rsid w:val="00A05DC6"/>
    <w:rsid w:val="00A100C8"/>
    <w:rsid w:val="00A110DF"/>
    <w:rsid w:val="00A13B28"/>
    <w:rsid w:val="00A15A7A"/>
    <w:rsid w:val="00A21D57"/>
    <w:rsid w:val="00A25474"/>
    <w:rsid w:val="00A271E4"/>
    <w:rsid w:val="00A31C01"/>
    <w:rsid w:val="00A3383B"/>
    <w:rsid w:val="00A40288"/>
    <w:rsid w:val="00A6101D"/>
    <w:rsid w:val="00A61949"/>
    <w:rsid w:val="00A62C67"/>
    <w:rsid w:val="00A71F0E"/>
    <w:rsid w:val="00A727C1"/>
    <w:rsid w:val="00A731A2"/>
    <w:rsid w:val="00A77E81"/>
    <w:rsid w:val="00A9139F"/>
    <w:rsid w:val="00A9445B"/>
    <w:rsid w:val="00A957AB"/>
    <w:rsid w:val="00AA1156"/>
    <w:rsid w:val="00AA2CC4"/>
    <w:rsid w:val="00AA3476"/>
    <w:rsid w:val="00AA4A5B"/>
    <w:rsid w:val="00AB3119"/>
    <w:rsid w:val="00AC0537"/>
    <w:rsid w:val="00AC71D4"/>
    <w:rsid w:val="00AC7AE5"/>
    <w:rsid w:val="00AE628A"/>
    <w:rsid w:val="00AF64EB"/>
    <w:rsid w:val="00B11892"/>
    <w:rsid w:val="00B20DB6"/>
    <w:rsid w:val="00B31B0A"/>
    <w:rsid w:val="00B40CB3"/>
    <w:rsid w:val="00B41366"/>
    <w:rsid w:val="00B52C7B"/>
    <w:rsid w:val="00B61061"/>
    <w:rsid w:val="00B64400"/>
    <w:rsid w:val="00B66F8D"/>
    <w:rsid w:val="00B704C6"/>
    <w:rsid w:val="00B73A86"/>
    <w:rsid w:val="00B73FA3"/>
    <w:rsid w:val="00B831E4"/>
    <w:rsid w:val="00B86F6F"/>
    <w:rsid w:val="00B921F5"/>
    <w:rsid w:val="00B9421B"/>
    <w:rsid w:val="00BA2446"/>
    <w:rsid w:val="00BA7C48"/>
    <w:rsid w:val="00BB2E95"/>
    <w:rsid w:val="00BB3A55"/>
    <w:rsid w:val="00BB3C18"/>
    <w:rsid w:val="00BC043B"/>
    <w:rsid w:val="00BC2115"/>
    <w:rsid w:val="00BC7995"/>
    <w:rsid w:val="00BD0765"/>
    <w:rsid w:val="00BD5CD3"/>
    <w:rsid w:val="00BF7EC3"/>
    <w:rsid w:val="00C009E3"/>
    <w:rsid w:val="00C019FD"/>
    <w:rsid w:val="00C13388"/>
    <w:rsid w:val="00C1778C"/>
    <w:rsid w:val="00C30C05"/>
    <w:rsid w:val="00C32806"/>
    <w:rsid w:val="00C328C9"/>
    <w:rsid w:val="00C34B82"/>
    <w:rsid w:val="00C42D55"/>
    <w:rsid w:val="00C44DBA"/>
    <w:rsid w:val="00C4540C"/>
    <w:rsid w:val="00C56219"/>
    <w:rsid w:val="00C626AC"/>
    <w:rsid w:val="00C64A0C"/>
    <w:rsid w:val="00C75A5B"/>
    <w:rsid w:val="00C76DD1"/>
    <w:rsid w:val="00C84D81"/>
    <w:rsid w:val="00C852D8"/>
    <w:rsid w:val="00C90994"/>
    <w:rsid w:val="00CC243F"/>
    <w:rsid w:val="00CD39EE"/>
    <w:rsid w:val="00CE3119"/>
    <w:rsid w:val="00CE5110"/>
    <w:rsid w:val="00D05EAF"/>
    <w:rsid w:val="00D07009"/>
    <w:rsid w:val="00D0769B"/>
    <w:rsid w:val="00D10130"/>
    <w:rsid w:val="00D10829"/>
    <w:rsid w:val="00D108DF"/>
    <w:rsid w:val="00D11DB5"/>
    <w:rsid w:val="00D12669"/>
    <w:rsid w:val="00D20A53"/>
    <w:rsid w:val="00D273B9"/>
    <w:rsid w:val="00D315EF"/>
    <w:rsid w:val="00D34642"/>
    <w:rsid w:val="00D35403"/>
    <w:rsid w:val="00D41B07"/>
    <w:rsid w:val="00D5190E"/>
    <w:rsid w:val="00D56ADA"/>
    <w:rsid w:val="00D632DD"/>
    <w:rsid w:val="00D64FD6"/>
    <w:rsid w:val="00D95C8C"/>
    <w:rsid w:val="00DA0C74"/>
    <w:rsid w:val="00DA2FA1"/>
    <w:rsid w:val="00DA6CB2"/>
    <w:rsid w:val="00DB2E25"/>
    <w:rsid w:val="00DC27F2"/>
    <w:rsid w:val="00DC316D"/>
    <w:rsid w:val="00DC7BAF"/>
    <w:rsid w:val="00DD414B"/>
    <w:rsid w:val="00DD475E"/>
    <w:rsid w:val="00DD627F"/>
    <w:rsid w:val="00DD7121"/>
    <w:rsid w:val="00DF187A"/>
    <w:rsid w:val="00DF5599"/>
    <w:rsid w:val="00E0490B"/>
    <w:rsid w:val="00E059E9"/>
    <w:rsid w:val="00E05B23"/>
    <w:rsid w:val="00E15746"/>
    <w:rsid w:val="00E164A4"/>
    <w:rsid w:val="00E20C11"/>
    <w:rsid w:val="00E21611"/>
    <w:rsid w:val="00E2372D"/>
    <w:rsid w:val="00E25BDF"/>
    <w:rsid w:val="00E264B6"/>
    <w:rsid w:val="00E26686"/>
    <w:rsid w:val="00E26C95"/>
    <w:rsid w:val="00E273FB"/>
    <w:rsid w:val="00E33A06"/>
    <w:rsid w:val="00E34421"/>
    <w:rsid w:val="00E4678B"/>
    <w:rsid w:val="00E50436"/>
    <w:rsid w:val="00E56372"/>
    <w:rsid w:val="00E628FE"/>
    <w:rsid w:val="00E6485F"/>
    <w:rsid w:val="00E6693F"/>
    <w:rsid w:val="00E71C0A"/>
    <w:rsid w:val="00E7686E"/>
    <w:rsid w:val="00E80ADF"/>
    <w:rsid w:val="00E81BA7"/>
    <w:rsid w:val="00E83239"/>
    <w:rsid w:val="00E8680C"/>
    <w:rsid w:val="00E91BE4"/>
    <w:rsid w:val="00E9453F"/>
    <w:rsid w:val="00E95399"/>
    <w:rsid w:val="00E953DC"/>
    <w:rsid w:val="00EA3348"/>
    <w:rsid w:val="00EA38F4"/>
    <w:rsid w:val="00EA3B6D"/>
    <w:rsid w:val="00EA4635"/>
    <w:rsid w:val="00EA6184"/>
    <w:rsid w:val="00EB1C53"/>
    <w:rsid w:val="00EB25AD"/>
    <w:rsid w:val="00EB28FF"/>
    <w:rsid w:val="00EB5B9B"/>
    <w:rsid w:val="00EC0102"/>
    <w:rsid w:val="00EC07BF"/>
    <w:rsid w:val="00EC59F4"/>
    <w:rsid w:val="00ED3588"/>
    <w:rsid w:val="00ED5E15"/>
    <w:rsid w:val="00EE1855"/>
    <w:rsid w:val="00EE3276"/>
    <w:rsid w:val="00EE409D"/>
    <w:rsid w:val="00EE6FB6"/>
    <w:rsid w:val="00EF07D9"/>
    <w:rsid w:val="00EF24FC"/>
    <w:rsid w:val="00F00CA0"/>
    <w:rsid w:val="00F10683"/>
    <w:rsid w:val="00F11FD2"/>
    <w:rsid w:val="00F125F9"/>
    <w:rsid w:val="00F236F0"/>
    <w:rsid w:val="00F2544F"/>
    <w:rsid w:val="00F31668"/>
    <w:rsid w:val="00F406C8"/>
    <w:rsid w:val="00F474F7"/>
    <w:rsid w:val="00F80C67"/>
    <w:rsid w:val="00F8468E"/>
    <w:rsid w:val="00F86CC7"/>
    <w:rsid w:val="00F9385E"/>
    <w:rsid w:val="00F9590F"/>
    <w:rsid w:val="00F96DC7"/>
    <w:rsid w:val="00FB68C4"/>
    <w:rsid w:val="00FC1569"/>
    <w:rsid w:val="00FC3272"/>
    <w:rsid w:val="00FC465E"/>
    <w:rsid w:val="00FC65A9"/>
    <w:rsid w:val="00FC7B1A"/>
    <w:rsid w:val="00FD07AA"/>
    <w:rsid w:val="00FD1A7B"/>
    <w:rsid w:val="00FD20E1"/>
    <w:rsid w:val="00FD2434"/>
    <w:rsid w:val="00FD273D"/>
    <w:rsid w:val="00FD5B05"/>
    <w:rsid w:val="00FD7461"/>
    <w:rsid w:val="00FD7B7B"/>
    <w:rsid w:val="00FE61B7"/>
    <w:rsid w:val="00FE69D0"/>
    <w:rsid w:val="00FF09FE"/>
    <w:rsid w:val="00FF41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0BB35"/>
  <w15:chartTrackingRefBased/>
  <w15:docId w15:val="{1472AFFD-7063-4534-A058-0475C50A5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591"/>
    <w:pPr>
      <w:spacing w:line="360" w:lineRule="auto"/>
      <w:jc w:val="both"/>
    </w:pPr>
    <w:rPr>
      <w:sz w:val="28"/>
      <w:lang w:val="uk-UA"/>
    </w:rPr>
  </w:style>
  <w:style w:type="paragraph" w:styleId="Heading1">
    <w:name w:val="heading 1"/>
    <w:basedOn w:val="Normal"/>
    <w:next w:val="Normal"/>
    <w:link w:val="Heading1Char"/>
    <w:qFormat/>
    <w:rsid w:val="001C5ABF"/>
    <w:pPr>
      <w:keepNext/>
      <w:outlineLvl w:val="0"/>
    </w:pPr>
    <w:rPr>
      <w:b/>
      <w:bCs/>
      <w:kern w:val="32"/>
      <w:szCs w:val="32"/>
    </w:rPr>
  </w:style>
  <w:style w:type="paragraph" w:styleId="Heading2">
    <w:name w:val="heading 2"/>
    <w:basedOn w:val="Normal"/>
    <w:next w:val="Normal"/>
    <w:link w:val="Heading2Char"/>
    <w:qFormat/>
    <w:rsid w:val="00402D9C"/>
    <w:pPr>
      <w:keepNext/>
      <w:outlineLvl w:val="1"/>
    </w:pPr>
    <w:rPr>
      <w:b/>
      <w:bCs/>
      <w:iCs/>
      <w:szCs w:val="28"/>
    </w:rPr>
  </w:style>
  <w:style w:type="paragraph" w:styleId="Heading3">
    <w:name w:val="heading 3"/>
    <w:basedOn w:val="Normal"/>
    <w:next w:val="Normal"/>
    <w:link w:val="Heading3Char"/>
    <w:qFormat/>
    <w:rsid w:val="00FD7461"/>
    <w:pPr>
      <w:keepNext/>
      <w:spacing w:before="240" w:after="60"/>
      <w:outlineLvl w:val="2"/>
    </w:pPr>
    <w:rPr>
      <w:rFonts w:cs="Arial"/>
      <w:b/>
      <w:bCs/>
      <w:szCs w:val="26"/>
    </w:rPr>
  </w:style>
  <w:style w:type="paragraph" w:styleId="Heading4">
    <w:name w:val="heading 4"/>
    <w:basedOn w:val="Normal"/>
    <w:next w:val="Normal"/>
    <w:link w:val="Heading4Char"/>
    <w:unhideWhenUsed/>
    <w:qFormat/>
    <w:rsid w:val="00FD7461"/>
    <w:pPr>
      <w:keepNext/>
      <w:spacing w:before="240" w:after="60"/>
      <w:outlineLvl w:val="3"/>
    </w:pPr>
    <w:rPr>
      <w:b/>
      <w:bCs/>
      <w:szCs w:val="28"/>
    </w:rPr>
  </w:style>
  <w:style w:type="paragraph" w:styleId="Heading5">
    <w:name w:val="heading 5"/>
    <w:basedOn w:val="Normal"/>
    <w:next w:val="Normal"/>
    <w:link w:val="Heading5Char"/>
    <w:qFormat/>
    <w:rsid w:val="00FD7461"/>
    <w:pPr>
      <w:keepNext/>
      <w:jc w:val="center"/>
      <w:outlineLvl w:val="4"/>
    </w:pPr>
    <w:rPr>
      <w:b/>
    </w:rPr>
  </w:style>
  <w:style w:type="paragraph" w:styleId="Heading6">
    <w:name w:val="heading 6"/>
    <w:basedOn w:val="Normal"/>
    <w:next w:val="Normal"/>
    <w:link w:val="Heading6Char"/>
    <w:qFormat/>
    <w:rsid w:val="00687A3D"/>
    <w:pPr>
      <w:spacing w:before="240" w:after="60"/>
      <w:outlineLvl w:val="5"/>
    </w:pPr>
    <w:rPr>
      <w:b/>
      <w:bCs/>
      <w:sz w:val="22"/>
      <w:szCs w:val="22"/>
      <w:lang w:val="ru-RU"/>
    </w:rPr>
  </w:style>
  <w:style w:type="paragraph" w:styleId="Heading7">
    <w:name w:val="heading 7"/>
    <w:basedOn w:val="Normal"/>
    <w:next w:val="Normal"/>
    <w:link w:val="Heading7Char"/>
    <w:qFormat/>
    <w:rsid w:val="00687A3D"/>
    <w:pPr>
      <w:spacing w:before="240" w:after="60"/>
      <w:outlineLvl w:val="6"/>
    </w:pPr>
    <w:rPr>
      <w:sz w:val="24"/>
      <w:szCs w:val="24"/>
      <w:lang w:val="ru-RU"/>
    </w:rPr>
  </w:style>
  <w:style w:type="paragraph" w:styleId="Heading8">
    <w:name w:val="heading 8"/>
    <w:basedOn w:val="Normal"/>
    <w:next w:val="Normal"/>
    <w:link w:val="Heading8Char"/>
    <w:qFormat/>
    <w:rsid w:val="00687A3D"/>
    <w:pPr>
      <w:spacing w:before="240" w:after="60"/>
      <w:outlineLvl w:val="7"/>
    </w:pPr>
    <w:rPr>
      <w:i/>
      <w:iCs/>
      <w:sz w:val="24"/>
      <w:szCs w:val="24"/>
      <w:lang w:val="ru-RU"/>
    </w:rPr>
  </w:style>
  <w:style w:type="paragraph" w:styleId="Heading9">
    <w:name w:val="heading 9"/>
    <w:basedOn w:val="Normal"/>
    <w:next w:val="Normal"/>
    <w:link w:val="Heading9Char"/>
    <w:qFormat/>
    <w:rsid w:val="00687A3D"/>
    <w:pPr>
      <w:spacing w:before="240" w:after="60"/>
      <w:outlineLvl w:val="8"/>
    </w:pPr>
    <w:rPr>
      <w:rFonts w:ascii="Arial" w:hAnsi="Arial" w:cs="Arial"/>
      <w:sz w:val="22"/>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52C7B"/>
    <w:pPr>
      <w:tabs>
        <w:tab w:val="center" w:pos="4677"/>
        <w:tab w:val="right" w:pos="9355"/>
      </w:tabs>
    </w:pPr>
  </w:style>
  <w:style w:type="paragraph" w:styleId="Footer">
    <w:name w:val="footer"/>
    <w:basedOn w:val="Normal"/>
    <w:link w:val="FooterChar"/>
    <w:rsid w:val="00B52C7B"/>
    <w:pPr>
      <w:tabs>
        <w:tab w:val="center" w:pos="4677"/>
        <w:tab w:val="right" w:pos="9355"/>
      </w:tabs>
    </w:pPr>
  </w:style>
  <w:style w:type="character" w:customStyle="1" w:styleId="Heading1Char">
    <w:name w:val="Heading 1 Char"/>
    <w:link w:val="Heading1"/>
    <w:rsid w:val="001C5ABF"/>
    <w:rPr>
      <w:b/>
      <w:bCs/>
      <w:kern w:val="32"/>
      <w:sz w:val="28"/>
      <w:szCs w:val="32"/>
      <w:lang w:val="uk-UA"/>
    </w:rPr>
  </w:style>
  <w:style w:type="character" w:customStyle="1" w:styleId="Heading2Char">
    <w:name w:val="Heading 2 Char"/>
    <w:link w:val="Heading2"/>
    <w:rsid w:val="00402D9C"/>
    <w:rPr>
      <w:b/>
      <w:bCs/>
      <w:iCs/>
      <w:sz w:val="28"/>
      <w:szCs w:val="28"/>
      <w:lang w:val="uk-UA"/>
    </w:rPr>
  </w:style>
  <w:style w:type="paragraph" w:customStyle="1" w:styleId="rightbar">
    <w:name w:val="rightbar"/>
    <w:basedOn w:val="Normal"/>
    <w:rsid w:val="00405C27"/>
    <w:pPr>
      <w:spacing w:before="150" w:after="150"/>
    </w:pPr>
    <w:rPr>
      <w:rFonts w:ascii="Arial" w:hAnsi="Arial" w:cs="Arial"/>
      <w:color w:val="000000"/>
      <w:sz w:val="21"/>
      <w:szCs w:val="21"/>
    </w:rPr>
  </w:style>
  <w:style w:type="paragraph" w:customStyle="1" w:styleId="Default">
    <w:name w:val="Default"/>
    <w:rsid w:val="00873D2A"/>
    <w:pPr>
      <w:autoSpaceDE w:val="0"/>
      <w:autoSpaceDN w:val="0"/>
      <w:adjustRightInd w:val="0"/>
    </w:pPr>
    <w:rPr>
      <w:rFonts w:eastAsia="Calibri"/>
      <w:color w:val="000000"/>
      <w:sz w:val="24"/>
      <w:szCs w:val="24"/>
      <w:lang w:val="uk-UA" w:eastAsia="uk-UA"/>
    </w:rPr>
  </w:style>
  <w:style w:type="paragraph" w:styleId="DocumentMap">
    <w:name w:val="Document Map"/>
    <w:basedOn w:val="Normal"/>
    <w:link w:val="DocumentMapChar"/>
    <w:rsid w:val="00906D71"/>
    <w:pPr>
      <w:shd w:val="clear" w:color="auto" w:fill="000080"/>
    </w:pPr>
    <w:rPr>
      <w:rFonts w:ascii="Tahoma" w:hAnsi="Tahoma" w:cs="Tahoma"/>
    </w:rPr>
  </w:style>
  <w:style w:type="character" w:customStyle="1" w:styleId="4">
    <w:name w:val="Знак Знак4"/>
    <w:rsid w:val="00055FD6"/>
    <w:rPr>
      <w:rFonts w:ascii="Cambria" w:eastAsia="Times New Roman" w:hAnsi="Cambria" w:cs="Times New Roman"/>
      <w:b/>
      <w:bCs/>
      <w:i/>
      <w:iCs/>
      <w:sz w:val="28"/>
      <w:szCs w:val="28"/>
      <w:lang w:eastAsia="ru-RU"/>
    </w:rPr>
  </w:style>
  <w:style w:type="table" w:styleId="TableGrid">
    <w:name w:val="Table Grid"/>
    <w:basedOn w:val="TableNormal"/>
    <w:uiPriority w:val="59"/>
    <w:rsid w:val="00D315EF"/>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
    <w:name w:val="!З3"/>
    <w:basedOn w:val="Heading3"/>
    <w:rsid w:val="00383432"/>
    <w:pPr>
      <w:spacing w:before="0" w:after="0"/>
      <w:ind w:firstLine="851"/>
      <w:jc w:val="left"/>
    </w:pPr>
    <w:rPr>
      <w:rFonts w:cs="Times New Roman"/>
      <w:szCs w:val="20"/>
    </w:rPr>
  </w:style>
  <w:style w:type="character" w:styleId="PageNumber">
    <w:name w:val="page number"/>
    <w:basedOn w:val="DefaultParagraphFont"/>
    <w:rsid w:val="008B5046"/>
  </w:style>
  <w:style w:type="character" w:customStyle="1" w:styleId="Heading4Char">
    <w:name w:val="Heading 4 Char"/>
    <w:link w:val="Heading4"/>
    <w:rsid w:val="00FD7461"/>
    <w:rPr>
      <w:rFonts w:eastAsia="Times New Roman" w:cs="Times New Roman"/>
      <w:b/>
      <w:bCs/>
      <w:sz w:val="28"/>
      <w:szCs w:val="28"/>
      <w:lang w:val="uk-UA"/>
    </w:rPr>
  </w:style>
  <w:style w:type="character" w:customStyle="1" w:styleId="Heading5Char">
    <w:name w:val="Heading 5 Char"/>
    <w:link w:val="Heading5"/>
    <w:rsid w:val="00FD7461"/>
    <w:rPr>
      <w:b/>
      <w:sz w:val="28"/>
      <w:lang w:val="uk-UA"/>
    </w:rPr>
  </w:style>
  <w:style w:type="character" w:customStyle="1" w:styleId="Heading6Char">
    <w:name w:val="Heading 6 Char"/>
    <w:link w:val="Heading6"/>
    <w:rsid w:val="00687A3D"/>
    <w:rPr>
      <w:b/>
      <w:bCs/>
      <w:sz w:val="22"/>
      <w:szCs w:val="22"/>
    </w:rPr>
  </w:style>
  <w:style w:type="character" w:customStyle="1" w:styleId="Heading7Char">
    <w:name w:val="Heading 7 Char"/>
    <w:link w:val="Heading7"/>
    <w:rsid w:val="00687A3D"/>
    <w:rPr>
      <w:sz w:val="24"/>
      <w:szCs w:val="24"/>
    </w:rPr>
  </w:style>
  <w:style w:type="character" w:customStyle="1" w:styleId="Heading8Char">
    <w:name w:val="Heading 8 Char"/>
    <w:link w:val="Heading8"/>
    <w:rsid w:val="00687A3D"/>
    <w:rPr>
      <w:i/>
      <w:iCs/>
      <w:sz w:val="24"/>
      <w:szCs w:val="24"/>
    </w:rPr>
  </w:style>
  <w:style w:type="character" w:customStyle="1" w:styleId="Heading9Char">
    <w:name w:val="Heading 9 Char"/>
    <w:link w:val="Heading9"/>
    <w:rsid w:val="00687A3D"/>
    <w:rPr>
      <w:rFonts w:ascii="Arial" w:hAnsi="Arial" w:cs="Arial"/>
      <w:sz w:val="22"/>
      <w:szCs w:val="22"/>
    </w:rPr>
  </w:style>
  <w:style w:type="character" w:styleId="HTMLCite">
    <w:name w:val="HTML Cite"/>
    <w:uiPriority w:val="99"/>
    <w:semiHidden/>
    <w:unhideWhenUsed/>
    <w:rsid w:val="00D10130"/>
    <w:rPr>
      <w:i/>
      <w:iCs/>
    </w:rPr>
  </w:style>
  <w:style w:type="character" w:customStyle="1" w:styleId="apple-converted-space">
    <w:name w:val="apple-converted-space"/>
    <w:rsid w:val="00D0769B"/>
  </w:style>
  <w:style w:type="paragraph" w:styleId="PlainText">
    <w:name w:val="Plain Text"/>
    <w:basedOn w:val="Normal"/>
    <w:link w:val="PlainTextChar"/>
    <w:semiHidden/>
    <w:rsid w:val="00687A3D"/>
    <w:rPr>
      <w:rFonts w:ascii="Courier New" w:hAnsi="Courier New" w:cs="Courier New"/>
    </w:rPr>
  </w:style>
  <w:style w:type="character" w:customStyle="1" w:styleId="PlainTextChar">
    <w:name w:val="Plain Text Char"/>
    <w:link w:val="PlainText"/>
    <w:semiHidden/>
    <w:rsid w:val="00687A3D"/>
    <w:rPr>
      <w:rFonts w:ascii="Courier New" w:hAnsi="Courier New" w:cs="Courier New"/>
      <w:lang w:val="uk-UA"/>
    </w:rPr>
  </w:style>
  <w:style w:type="paragraph" w:styleId="BlockText">
    <w:name w:val="Block Text"/>
    <w:basedOn w:val="Normal"/>
    <w:semiHidden/>
    <w:rsid w:val="00687A3D"/>
    <w:pPr>
      <w:shd w:val="clear" w:color="auto" w:fill="FFFFFF"/>
      <w:tabs>
        <w:tab w:val="left" w:pos="2127"/>
      </w:tabs>
      <w:spacing w:before="257" w:line="252" w:lineRule="exact"/>
      <w:ind w:left="1134" w:right="4723"/>
    </w:pPr>
    <w:rPr>
      <w:color w:val="000000"/>
      <w:sz w:val="24"/>
      <w:szCs w:val="19"/>
    </w:rPr>
  </w:style>
  <w:style w:type="paragraph" w:customStyle="1" w:styleId="a">
    <w:name w:val="текст"/>
    <w:basedOn w:val="Normal"/>
    <w:rsid w:val="00687A3D"/>
    <w:pPr>
      <w:spacing w:line="288" w:lineRule="auto"/>
      <w:ind w:firstLine="709"/>
    </w:pPr>
    <w:rPr>
      <w:rFonts w:ascii="Arial" w:hAnsi="Arial"/>
      <w:szCs w:val="24"/>
      <w:lang w:val="ru-RU"/>
    </w:rPr>
  </w:style>
  <w:style w:type="character" w:styleId="Hyperlink">
    <w:name w:val="Hyperlink"/>
    <w:uiPriority w:val="99"/>
    <w:rsid w:val="00140D7F"/>
    <w:rPr>
      <w:rFonts w:ascii="Times New Roman" w:hAnsi="Times New Roman"/>
      <w:color w:val="000000"/>
      <w:sz w:val="28"/>
      <w:u w:val="none"/>
    </w:rPr>
  </w:style>
  <w:style w:type="paragraph" w:styleId="NormalWeb">
    <w:name w:val="Normal (Web)"/>
    <w:basedOn w:val="Normal"/>
    <w:uiPriority w:val="99"/>
    <w:semiHidden/>
    <w:rsid w:val="00687A3D"/>
    <w:pPr>
      <w:spacing w:before="100" w:beforeAutospacing="1" w:after="100" w:afterAutospacing="1"/>
    </w:pPr>
    <w:rPr>
      <w:sz w:val="24"/>
      <w:szCs w:val="24"/>
      <w:lang w:val="ru-RU"/>
    </w:rPr>
  </w:style>
  <w:style w:type="paragraph" w:styleId="HTMLPreformatted">
    <w:name w:val="HTML Preformatted"/>
    <w:basedOn w:val="Normal"/>
    <w:link w:val="HTMLPreformattedChar"/>
    <w:semiHidden/>
    <w:rsid w:val="00687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lang w:val="ru-RU"/>
    </w:rPr>
  </w:style>
  <w:style w:type="character" w:customStyle="1" w:styleId="HTMLPreformattedChar">
    <w:name w:val="HTML Preformatted Char"/>
    <w:link w:val="HTMLPreformatted"/>
    <w:semiHidden/>
    <w:rsid w:val="00687A3D"/>
    <w:rPr>
      <w:rFonts w:ascii="Courier New" w:eastAsia="Courier New" w:hAnsi="Courier New" w:cs="Courier New"/>
      <w:color w:val="000000"/>
    </w:rPr>
  </w:style>
  <w:style w:type="character" w:styleId="FollowedHyperlink">
    <w:name w:val="FollowedHyperlink"/>
    <w:semiHidden/>
    <w:rsid w:val="00687A3D"/>
    <w:rPr>
      <w:color w:val="800080"/>
      <w:u w:val="single"/>
    </w:rPr>
  </w:style>
  <w:style w:type="paragraph" w:styleId="Title">
    <w:name w:val="Title"/>
    <w:basedOn w:val="Normal"/>
    <w:link w:val="TitleChar"/>
    <w:qFormat/>
    <w:rsid w:val="00687A3D"/>
    <w:pPr>
      <w:ind w:firstLine="720"/>
      <w:jc w:val="center"/>
    </w:pPr>
    <w:rPr>
      <w:b/>
      <w:bCs/>
    </w:rPr>
  </w:style>
  <w:style w:type="character" w:customStyle="1" w:styleId="TitleChar">
    <w:name w:val="Title Char"/>
    <w:link w:val="Title"/>
    <w:rsid w:val="00687A3D"/>
    <w:rPr>
      <w:b/>
      <w:bCs/>
      <w:sz w:val="28"/>
      <w:lang w:val="uk-UA"/>
    </w:rPr>
  </w:style>
  <w:style w:type="paragraph" w:styleId="ListParagraph">
    <w:name w:val="List Paragraph"/>
    <w:basedOn w:val="Normal"/>
    <w:uiPriority w:val="34"/>
    <w:qFormat/>
    <w:rsid w:val="00687A3D"/>
    <w:pPr>
      <w:spacing w:after="200" w:line="276" w:lineRule="auto"/>
      <w:ind w:left="720"/>
      <w:contextualSpacing/>
    </w:pPr>
    <w:rPr>
      <w:rFonts w:ascii="Calibri" w:eastAsia="Calibri" w:hAnsi="Calibri"/>
      <w:sz w:val="22"/>
      <w:szCs w:val="22"/>
      <w:lang w:val="ru-RU" w:eastAsia="en-US"/>
    </w:rPr>
  </w:style>
  <w:style w:type="character" w:customStyle="1" w:styleId="Heading3Char">
    <w:name w:val="Heading 3 Char"/>
    <w:link w:val="Heading3"/>
    <w:rsid w:val="00FD7461"/>
    <w:rPr>
      <w:rFonts w:cs="Arial"/>
      <w:b/>
      <w:bCs/>
      <w:sz w:val="28"/>
      <w:szCs w:val="26"/>
      <w:lang w:val="uk-UA"/>
    </w:rPr>
  </w:style>
  <w:style w:type="character" w:styleId="Emphasis">
    <w:name w:val="Emphasis"/>
    <w:qFormat/>
    <w:rsid w:val="00687A3D"/>
    <w:rPr>
      <w:rFonts w:ascii="Calibri" w:hAnsi="Calibri"/>
      <w:b/>
      <w:i/>
      <w:iCs/>
    </w:rPr>
  </w:style>
  <w:style w:type="paragraph" w:styleId="Subtitle">
    <w:name w:val="Subtitle"/>
    <w:basedOn w:val="Normal"/>
    <w:next w:val="Normal"/>
    <w:link w:val="SubtitleChar"/>
    <w:uiPriority w:val="11"/>
    <w:qFormat/>
    <w:rsid w:val="00687A3D"/>
    <w:pPr>
      <w:spacing w:after="60"/>
      <w:jc w:val="center"/>
      <w:outlineLvl w:val="1"/>
    </w:pPr>
    <w:rPr>
      <w:rFonts w:ascii="Cambria" w:hAnsi="Cambria"/>
      <w:sz w:val="24"/>
      <w:szCs w:val="24"/>
      <w:lang w:val="ru-RU"/>
    </w:rPr>
  </w:style>
  <w:style w:type="character" w:customStyle="1" w:styleId="SubtitleChar">
    <w:name w:val="Subtitle Char"/>
    <w:link w:val="Subtitle"/>
    <w:uiPriority w:val="11"/>
    <w:rsid w:val="00687A3D"/>
    <w:rPr>
      <w:rFonts w:ascii="Cambria" w:hAnsi="Cambria"/>
      <w:sz w:val="24"/>
      <w:szCs w:val="24"/>
    </w:rPr>
  </w:style>
  <w:style w:type="character" w:styleId="Strong">
    <w:name w:val="Strong"/>
    <w:uiPriority w:val="22"/>
    <w:qFormat/>
    <w:rsid w:val="00687A3D"/>
    <w:rPr>
      <w:b/>
      <w:bCs/>
    </w:rPr>
  </w:style>
  <w:style w:type="paragraph" w:styleId="NoSpacing">
    <w:name w:val="No Spacing"/>
    <w:basedOn w:val="Normal"/>
    <w:uiPriority w:val="1"/>
    <w:qFormat/>
    <w:rsid w:val="00687A3D"/>
    <w:rPr>
      <w:sz w:val="24"/>
      <w:szCs w:val="32"/>
      <w:lang w:val="ru-RU"/>
    </w:rPr>
  </w:style>
  <w:style w:type="paragraph" w:styleId="Quote">
    <w:name w:val="Quote"/>
    <w:basedOn w:val="Normal"/>
    <w:next w:val="Normal"/>
    <w:link w:val="QuoteChar"/>
    <w:uiPriority w:val="29"/>
    <w:qFormat/>
    <w:rsid w:val="00687A3D"/>
    <w:rPr>
      <w:i/>
      <w:sz w:val="24"/>
      <w:szCs w:val="24"/>
      <w:lang w:val="ru-RU"/>
    </w:rPr>
  </w:style>
  <w:style w:type="character" w:customStyle="1" w:styleId="QuoteChar">
    <w:name w:val="Quote Char"/>
    <w:link w:val="Quote"/>
    <w:uiPriority w:val="29"/>
    <w:rsid w:val="00687A3D"/>
    <w:rPr>
      <w:i/>
      <w:sz w:val="24"/>
      <w:szCs w:val="24"/>
    </w:rPr>
  </w:style>
  <w:style w:type="paragraph" w:styleId="IntenseQuote">
    <w:name w:val="Intense Quote"/>
    <w:basedOn w:val="Normal"/>
    <w:next w:val="Normal"/>
    <w:link w:val="IntenseQuoteChar"/>
    <w:uiPriority w:val="30"/>
    <w:qFormat/>
    <w:rsid w:val="00687A3D"/>
    <w:pPr>
      <w:ind w:left="720" w:right="720"/>
    </w:pPr>
    <w:rPr>
      <w:b/>
      <w:i/>
      <w:sz w:val="24"/>
      <w:szCs w:val="22"/>
      <w:lang w:val="ru-RU"/>
    </w:rPr>
  </w:style>
  <w:style w:type="character" w:customStyle="1" w:styleId="IntenseQuoteChar">
    <w:name w:val="Intense Quote Char"/>
    <w:link w:val="IntenseQuote"/>
    <w:uiPriority w:val="30"/>
    <w:rsid w:val="00687A3D"/>
    <w:rPr>
      <w:b/>
      <w:i/>
      <w:sz w:val="24"/>
      <w:szCs w:val="22"/>
    </w:rPr>
  </w:style>
  <w:style w:type="character" w:styleId="SubtleEmphasis">
    <w:name w:val="Subtle Emphasis"/>
    <w:uiPriority w:val="19"/>
    <w:qFormat/>
    <w:rsid w:val="00687A3D"/>
    <w:rPr>
      <w:i/>
      <w:color w:val="5A5A5A"/>
    </w:rPr>
  </w:style>
  <w:style w:type="character" w:styleId="IntenseEmphasis">
    <w:name w:val="Intense Emphasis"/>
    <w:uiPriority w:val="21"/>
    <w:qFormat/>
    <w:rsid w:val="00687A3D"/>
    <w:rPr>
      <w:b/>
      <w:i/>
      <w:sz w:val="24"/>
      <w:szCs w:val="24"/>
      <w:u w:val="single"/>
    </w:rPr>
  </w:style>
  <w:style w:type="character" w:styleId="SubtleReference">
    <w:name w:val="Subtle Reference"/>
    <w:uiPriority w:val="31"/>
    <w:qFormat/>
    <w:rsid w:val="00687A3D"/>
    <w:rPr>
      <w:sz w:val="24"/>
      <w:szCs w:val="24"/>
      <w:u w:val="single"/>
    </w:rPr>
  </w:style>
  <w:style w:type="character" w:styleId="IntenseReference">
    <w:name w:val="Intense Reference"/>
    <w:uiPriority w:val="32"/>
    <w:qFormat/>
    <w:rsid w:val="00687A3D"/>
    <w:rPr>
      <w:b/>
      <w:sz w:val="24"/>
      <w:u w:val="single"/>
    </w:rPr>
  </w:style>
  <w:style w:type="character" w:styleId="BookTitle">
    <w:name w:val="Book Title"/>
    <w:uiPriority w:val="33"/>
    <w:qFormat/>
    <w:rsid w:val="00687A3D"/>
    <w:rPr>
      <w:rFonts w:ascii="Cambria" w:eastAsia="Times New Roman" w:hAnsi="Cambria"/>
      <w:b/>
      <w:i/>
      <w:sz w:val="24"/>
      <w:szCs w:val="24"/>
    </w:rPr>
  </w:style>
  <w:style w:type="paragraph" w:styleId="TOCHeading">
    <w:name w:val="TOC Heading"/>
    <w:basedOn w:val="Heading1"/>
    <w:next w:val="Normal"/>
    <w:uiPriority w:val="39"/>
    <w:unhideWhenUsed/>
    <w:qFormat/>
    <w:rsid w:val="00687A3D"/>
    <w:pPr>
      <w:outlineLvl w:val="9"/>
    </w:pPr>
    <w:rPr>
      <w:lang w:val="ru-RU"/>
    </w:rPr>
  </w:style>
  <w:style w:type="character" w:customStyle="1" w:styleId="HeaderChar">
    <w:name w:val="Header Char"/>
    <w:link w:val="Header"/>
    <w:uiPriority w:val="99"/>
    <w:rsid w:val="00687A3D"/>
    <w:rPr>
      <w:sz w:val="24"/>
      <w:szCs w:val="24"/>
    </w:rPr>
  </w:style>
  <w:style w:type="character" w:customStyle="1" w:styleId="FooterChar">
    <w:name w:val="Footer Char"/>
    <w:link w:val="Footer"/>
    <w:rsid w:val="00687A3D"/>
    <w:rPr>
      <w:sz w:val="24"/>
      <w:szCs w:val="24"/>
    </w:rPr>
  </w:style>
  <w:style w:type="numbering" w:customStyle="1" w:styleId="1">
    <w:name w:val="Стиль1"/>
    <w:uiPriority w:val="99"/>
    <w:rsid w:val="00687A3D"/>
    <w:pPr>
      <w:numPr>
        <w:numId w:val="1"/>
      </w:numPr>
    </w:pPr>
  </w:style>
  <w:style w:type="paragraph" w:styleId="BalloonText">
    <w:name w:val="Balloon Text"/>
    <w:basedOn w:val="Normal"/>
    <w:link w:val="BalloonTextChar"/>
    <w:unhideWhenUsed/>
    <w:rsid w:val="00687A3D"/>
    <w:rPr>
      <w:rFonts w:ascii="Tahoma" w:hAnsi="Tahoma" w:cs="Tahoma"/>
      <w:sz w:val="16"/>
      <w:szCs w:val="16"/>
    </w:rPr>
  </w:style>
  <w:style w:type="character" w:customStyle="1" w:styleId="BalloonTextChar">
    <w:name w:val="Balloon Text Char"/>
    <w:link w:val="BalloonText"/>
    <w:rsid w:val="00687A3D"/>
    <w:rPr>
      <w:rFonts w:ascii="Tahoma" w:hAnsi="Tahoma" w:cs="Tahoma"/>
      <w:sz w:val="16"/>
      <w:szCs w:val="16"/>
      <w:lang w:val="uk-UA"/>
    </w:rPr>
  </w:style>
  <w:style w:type="paragraph" w:styleId="Caption">
    <w:name w:val="caption"/>
    <w:basedOn w:val="Normal"/>
    <w:next w:val="Normal"/>
    <w:unhideWhenUsed/>
    <w:qFormat/>
    <w:rsid w:val="00006BAB"/>
    <w:pPr>
      <w:spacing w:after="200"/>
    </w:pPr>
    <w:rPr>
      <w:b/>
      <w:bCs/>
      <w:color w:val="4F81BD"/>
      <w:sz w:val="18"/>
      <w:szCs w:val="18"/>
      <w:lang w:val="ru-RU"/>
    </w:rPr>
  </w:style>
  <w:style w:type="paragraph" w:styleId="TOC2">
    <w:name w:val="toc 2"/>
    <w:basedOn w:val="Normal"/>
    <w:next w:val="Normal"/>
    <w:autoRedefine/>
    <w:uiPriority w:val="39"/>
    <w:unhideWhenUsed/>
    <w:qFormat/>
    <w:rsid w:val="0062733C"/>
    <w:pPr>
      <w:spacing w:after="100" w:line="276" w:lineRule="auto"/>
      <w:ind w:left="220"/>
    </w:pPr>
    <w:rPr>
      <w:szCs w:val="22"/>
      <w:lang w:val="ru-RU" w:eastAsia="en-US"/>
    </w:rPr>
  </w:style>
  <w:style w:type="paragraph" w:styleId="TOC1">
    <w:name w:val="toc 1"/>
    <w:basedOn w:val="Normal"/>
    <w:next w:val="Normal"/>
    <w:autoRedefine/>
    <w:uiPriority w:val="39"/>
    <w:unhideWhenUsed/>
    <w:qFormat/>
    <w:rsid w:val="0062733C"/>
    <w:pPr>
      <w:spacing w:after="100" w:line="276" w:lineRule="auto"/>
    </w:pPr>
    <w:rPr>
      <w:szCs w:val="22"/>
      <w:lang w:val="ru-RU" w:eastAsia="en-US"/>
    </w:rPr>
  </w:style>
  <w:style w:type="paragraph" w:styleId="TOC3">
    <w:name w:val="toc 3"/>
    <w:basedOn w:val="Normal"/>
    <w:next w:val="Normal"/>
    <w:autoRedefine/>
    <w:uiPriority w:val="39"/>
    <w:unhideWhenUsed/>
    <w:qFormat/>
    <w:rsid w:val="0062733C"/>
    <w:pPr>
      <w:spacing w:after="100" w:line="276" w:lineRule="auto"/>
      <w:ind w:left="440"/>
    </w:pPr>
    <w:rPr>
      <w:szCs w:val="22"/>
      <w:lang w:val="ru-RU" w:eastAsia="en-US"/>
    </w:rPr>
  </w:style>
  <w:style w:type="character" w:customStyle="1" w:styleId="DocumentMapChar">
    <w:name w:val="Document Map Char"/>
    <w:link w:val="DocumentMap"/>
    <w:rsid w:val="00F8468E"/>
    <w:rPr>
      <w:rFonts w:ascii="Tahoma" w:hAnsi="Tahoma" w:cs="Tahoma"/>
      <w:shd w:val="clear" w:color="auto" w:fill="000080"/>
      <w:lang w:val="uk-UA"/>
    </w:rPr>
  </w:style>
  <w:style w:type="paragraph" w:customStyle="1" w:styleId="2TimesNewRomanCYR095">
    <w:name w:val="Стиль Основной текст 2 + Times New Roman CYR Первая строка:  095 ..."/>
    <w:basedOn w:val="Normal"/>
    <w:rsid w:val="00BC2115"/>
    <w:pPr>
      <w:widowControl w:val="0"/>
      <w:shd w:val="clear" w:color="auto" w:fill="FFFFFF"/>
      <w:ind w:firstLine="539"/>
    </w:pPr>
    <w:rPr>
      <w:color w:val="000000"/>
      <w:spacing w:val="-5"/>
      <w:szCs w:val="28"/>
      <w:lang w:val="en-US"/>
    </w:rPr>
  </w:style>
  <w:style w:type="paragraph" w:customStyle="1" w:styleId="10">
    <w:name w:val="!З1Ц"/>
    <w:basedOn w:val="Heading1"/>
    <w:rsid w:val="00E83239"/>
    <w:pPr>
      <w:spacing w:line="720" w:lineRule="auto"/>
      <w:jc w:val="center"/>
    </w:pPr>
    <w:rPr>
      <w:szCs w:val="20"/>
    </w:rPr>
  </w:style>
  <w:style w:type="paragraph" w:customStyle="1" w:styleId="11">
    <w:name w:val="!З1"/>
    <w:basedOn w:val="Heading1"/>
    <w:rsid w:val="004029E7"/>
    <w:pPr>
      <w:ind w:firstLine="851"/>
    </w:pPr>
    <w:rPr>
      <w:szCs w:val="20"/>
    </w:rPr>
  </w:style>
  <w:style w:type="paragraph" w:customStyle="1" w:styleId="2">
    <w:name w:val="!З2"/>
    <w:basedOn w:val="Heading2"/>
    <w:rsid w:val="004029E7"/>
    <w:pPr>
      <w:ind w:firstLine="851"/>
    </w:pPr>
    <w:rPr>
      <w:i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673578">
      <w:bodyDiv w:val="1"/>
      <w:marLeft w:val="0"/>
      <w:marRight w:val="0"/>
      <w:marTop w:val="0"/>
      <w:marBottom w:val="0"/>
      <w:divBdr>
        <w:top w:val="none" w:sz="0" w:space="0" w:color="auto"/>
        <w:left w:val="none" w:sz="0" w:space="0" w:color="auto"/>
        <w:bottom w:val="none" w:sz="0" w:space="0" w:color="auto"/>
        <w:right w:val="none" w:sz="0" w:space="0" w:color="auto"/>
      </w:divBdr>
      <w:divsChild>
        <w:div w:id="686643410">
          <w:marLeft w:val="0"/>
          <w:marRight w:val="0"/>
          <w:marTop w:val="0"/>
          <w:marBottom w:val="0"/>
          <w:divBdr>
            <w:top w:val="none" w:sz="0" w:space="0" w:color="auto"/>
            <w:left w:val="none" w:sz="0" w:space="0" w:color="auto"/>
            <w:bottom w:val="none" w:sz="0" w:space="0" w:color="auto"/>
            <w:right w:val="none" w:sz="0" w:space="0" w:color="auto"/>
          </w:divBdr>
          <w:divsChild>
            <w:div w:id="110326880">
              <w:marLeft w:val="0"/>
              <w:marRight w:val="0"/>
              <w:marTop w:val="0"/>
              <w:marBottom w:val="0"/>
              <w:divBdr>
                <w:top w:val="none" w:sz="0" w:space="0" w:color="auto"/>
                <w:left w:val="none" w:sz="0" w:space="0" w:color="auto"/>
                <w:bottom w:val="none" w:sz="0" w:space="0" w:color="auto"/>
                <w:right w:val="none" w:sz="0" w:space="0" w:color="auto"/>
              </w:divBdr>
              <w:divsChild>
                <w:div w:id="6695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1281">
      <w:bodyDiv w:val="1"/>
      <w:marLeft w:val="0"/>
      <w:marRight w:val="0"/>
      <w:marTop w:val="0"/>
      <w:marBottom w:val="0"/>
      <w:divBdr>
        <w:top w:val="none" w:sz="0" w:space="0" w:color="auto"/>
        <w:left w:val="none" w:sz="0" w:space="0" w:color="auto"/>
        <w:bottom w:val="none" w:sz="0" w:space="0" w:color="auto"/>
        <w:right w:val="none" w:sz="0" w:space="0" w:color="auto"/>
      </w:divBdr>
      <w:divsChild>
        <w:div w:id="1707869616">
          <w:marLeft w:val="0"/>
          <w:marRight w:val="0"/>
          <w:marTop w:val="0"/>
          <w:marBottom w:val="0"/>
          <w:divBdr>
            <w:top w:val="none" w:sz="0" w:space="0" w:color="auto"/>
            <w:left w:val="none" w:sz="0" w:space="0" w:color="auto"/>
            <w:bottom w:val="none" w:sz="0" w:space="0" w:color="auto"/>
            <w:right w:val="none" w:sz="0" w:space="0" w:color="auto"/>
          </w:divBdr>
          <w:divsChild>
            <w:div w:id="179317352">
              <w:marLeft w:val="0"/>
              <w:marRight w:val="0"/>
              <w:marTop w:val="0"/>
              <w:marBottom w:val="0"/>
              <w:divBdr>
                <w:top w:val="none" w:sz="0" w:space="0" w:color="auto"/>
                <w:left w:val="none" w:sz="0" w:space="0" w:color="auto"/>
                <w:bottom w:val="none" w:sz="0" w:space="0" w:color="auto"/>
                <w:right w:val="none" w:sz="0" w:space="0" w:color="auto"/>
              </w:divBdr>
              <w:divsChild>
                <w:div w:id="1251740253">
                  <w:marLeft w:val="0"/>
                  <w:marRight w:val="0"/>
                  <w:marTop w:val="0"/>
                  <w:marBottom w:val="0"/>
                  <w:divBdr>
                    <w:top w:val="none" w:sz="0" w:space="0" w:color="auto"/>
                    <w:left w:val="none" w:sz="0" w:space="0" w:color="auto"/>
                    <w:bottom w:val="none" w:sz="0" w:space="0" w:color="auto"/>
                    <w:right w:val="none" w:sz="0" w:space="0" w:color="auto"/>
                  </w:divBdr>
                  <w:divsChild>
                    <w:div w:id="596598556">
                      <w:marLeft w:val="0"/>
                      <w:marRight w:val="0"/>
                      <w:marTop w:val="45"/>
                      <w:marBottom w:val="0"/>
                      <w:divBdr>
                        <w:top w:val="none" w:sz="0" w:space="0" w:color="auto"/>
                        <w:left w:val="none" w:sz="0" w:space="0" w:color="auto"/>
                        <w:bottom w:val="none" w:sz="0" w:space="0" w:color="auto"/>
                        <w:right w:val="none" w:sz="0" w:space="0" w:color="auto"/>
                      </w:divBdr>
                      <w:divsChild>
                        <w:div w:id="1003434298">
                          <w:marLeft w:val="0"/>
                          <w:marRight w:val="0"/>
                          <w:marTop w:val="0"/>
                          <w:marBottom w:val="0"/>
                          <w:divBdr>
                            <w:top w:val="none" w:sz="0" w:space="0" w:color="auto"/>
                            <w:left w:val="none" w:sz="0" w:space="0" w:color="auto"/>
                            <w:bottom w:val="none" w:sz="0" w:space="0" w:color="auto"/>
                            <w:right w:val="none" w:sz="0" w:space="0" w:color="auto"/>
                          </w:divBdr>
                          <w:divsChild>
                            <w:div w:id="2134446987">
                              <w:marLeft w:val="2070"/>
                              <w:marRight w:val="3810"/>
                              <w:marTop w:val="0"/>
                              <w:marBottom w:val="0"/>
                              <w:divBdr>
                                <w:top w:val="none" w:sz="0" w:space="0" w:color="auto"/>
                                <w:left w:val="none" w:sz="0" w:space="0" w:color="auto"/>
                                <w:bottom w:val="none" w:sz="0" w:space="0" w:color="auto"/>
                                <w:right w:val="none" w:sz="0" w:space="0" w:color="auto"/>
                              </w:divBdr>
                              <w:divsChild>
                                <w:div w:id="1678075995">
                                  <w:marLeft w:val="0"/>
                                  <w:marRight w:val="0"/>
                                  <w:marTop w:val="0"/>
                                  <w:marBottom w:val="0"/>
                                  <w:divBdr>
                                    <w:top w:val="none" w:sz="0" w:space="0" w:color="auto"/>
                                    <w:left w:val="none" w:sz="0" w:space="0" w:color="auto"/>
                                    <w:bottom w:val="none" w:sz="0" w:space="0" w:color="auto"/>
                                    <w:right w:val="none" w:sz="0" w:space="0" w:color="auto"/>
                                  </w:divBdr>
                                  <w:divsChild>
                                    <w:div w:id="1970502857">
                                      <w:marLeft w:val="0"/>
                                      <w:marRight w:val="0"/>
                                      <w:marTop w:val="0"/>
                                      <w:marBottom w:val="0"/>
                                      <w:divBdr>
                                        <w:top w:val="none" w:sz="0" w:space="0" w:color="auto"/>
                                        <w:left w:val="none" w:sz="0" w:space="0" w:color="auto"/>
                                        <w:bottom w:val="none" w:sz="0" w:space="0" w:color="auto"/>
                                        <w:right w:val="none" w:sz="0" w:space="0" w:color="auto"/>
                                      </w:divBdr>
                                      <w:divsChild>
                                        <w:div w:id="1270895585">
                                          <w:marLeft w:val="0"/>
                                          <w:marRight w:val="0"/>
                                          <w:marTop w:val="0"/>
                                          <w:marBottom w:val="0"/>
                                          <w:divBdr>
                                            <w:top w:val="none" w:sz="0" w:space="0" w:color="auto"/>
                                            <w:left w:val="none" w:sz="0" w:space="0" w:color="auto"/>
                                            <w:bottom w:val="none" w:sz="0" w:space="0" w:color="auto"/>
                                            <w:right w:val="none" w:sz="0" w:space="0" w:color="auto"/>
                                          </w:divBdr>
                                          <w:divsChild>
                                            <w:div w:id="894051466">
                                              <w:marLeft w:val="0"/>
                                              <w:marRight w:val="0"/>
                                              <w:marTop w:val="0"/>
                                              <w:marBottom w:val="0"/>
                                              <w:divBdr>
                                                <w:top w:val="none" w:sz="0" w:space="0" w:color="auto"/>
                                                <w:left w:val="none" w:sz="0" w:space="0" w:color="auto"/>
                                                <w:bottom w:val="none" w:sz="0" w:space="0" w:color="auto"/>
                                                <w:right w:val="none" w:sz="0" w:space="0" w:color="auto"/>
                                              </w:divBdr>
                                              <w:divsChild>
                                                <w:div w:id="370233471">
                                                  <w:marLeft w:val="0"/>
                                                  <w:marRight w:val="0"/>
                                                  <w:marTop w:val="0"/>
                                                  <w:marBottom w:val="0"/>
                                                  <w:divBdr>
                                                    <w:top w:val="none" w:sz="0" w:space="0" w:color="auto"/>
                                                    <w:left w:val="none" w:sz="0" w:space="0" w:color="auto"/>
                                                    <w:bottom w:val="none" w:sz="0" w:space="0" w:color="auto"/>
                                                    <w:right w:val="none" w:sz="0" w:space="0" w:color="auto"/>
                                                  </w:divBdr>
                                                  <w:divsChild>
                                                    <w:div w:id="291984797">
                                                      <w:marLeft w:val="0"/>
                                                      <w:marRight w:val="0"/>
                                                      <w:marTop w:val="0"/>
                                                      <w:marBottom w:val="345"/>
                                                      <w:divBdr>
                                                        <w:top w:val="none" w:sz="0" w:space="0" w:color="auto"/>
                                                        <w:left w:val="none" w:sz="0" w:space="0" w:color="auto"/>
                                                        <w:bottom w:val="none" w:sz="0" w:space="0" w:color="auto"/>
                                                        <w:right w:val="none" w:sz="0" w:space="0" w:color="auto"/>
                                                      </w:divBdr>
                                                      <w:divsChild>
                                                        <w:div w:id="1560286056">
                                                          <w:marLeft w:val="0"/>
                                                          <w:marRight w:val="0"/>
                                                          <w:marTop w:val="0"/>
                                                          <w:marBottom w:val="0"/>
                                                          <w:divBdr>
                                                            <w:top w:val="none" w:sz="0" w:space="0" w:color="auto"/>
                                                            <w:left w:val="none" w:sz="0" w:space="0" w:color="auto"/>
                                                            <w:bottom w:val="none" w:sz="0" w:space="0" w:color="auto"/>
                                                            <w:right w:val="none" w:sz="0" w:space="0" w:color="auto"/>
                                                          </w:divBdr>
                                                          <w:divsChild>
                                                            <w:div w:id="544755173">
                                                              <w:marLeft w:val="0"/>
                                                              <w:marRight w:val="0"/>
                                                              <w:marTop w:val="0"/>
                                                              <w:marBottom w:val="0"/>
                                                              <w:divBdr>
                                                                <w:top w:val="none" w:sz="0" w:space="0" w:color="auto"/>
                                                                <w:left w:val="none" w:sz="0" w:space="0" w:color="auto"/>
                                                                <w:bottom w:val="none" w:sz="0" w:space="0" w:color="auto"/>
                                                                <w:right w:val="none" w:sz="0" w:space="0" w:color="auto"/>
                                                              </w:divBdr>
                                                              <w:divsChild>
                                                                <w:div w:id="55590784">
                                                                  <w:marLeft w:val="0"/>
                                                                  <w:marRight w:val="0"/>
                                                                  <w:marTop w:val="0"/>
                                                                  <w:marBottom w:val="0"/>
                                                                  <w:divBdr>
                                                                    <w:top w:val="none" w:sz="0" w:space="0" w:color="auto"/>
                                                                    <w:left w:val="none" w:sz="0" w:space="0" w:color="auto"/>
                                                                    <w:bottom w:val="none" w:sz="0" w:space="0" w:color="auto"/>
                                                                    <w:right w:val="none" w:sz="0" w:space="0" w:color="auto"/>
                                                                  </w:divBdr>
                                                                  <w:divsChild>
                                                                    <w:div w:id="205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6956950">
      <w:bodyDiv w:val="1"/>
      <w:marLeft w:val="0"/>
      <w:marRight w:val="0"/>
      <w:marTop w:val="0"/>
      <w:marBottom w:val="0"/>
      <w:divBdr>
        <w:top w:val="none" w:sz="0" w:space="0" w:color="auto"/>
        <w:left w:val="none" w:sz="0" w:space="0" w:color="auto"/>
        <w:bottom w:val="none" w:sz="0" w:space="0" w:color="auto"/>
        <w:right w:val="none" w:sz="0" w:space="0" w:color="auto"/>
      </w:divBdr>
      <w:divsChild>
        <w:div w:id="1527139082">
          <w:marLeft w:val="0"/>
          <w:marRight w:val="0"/>
          <w:marTop w:val="0"/>
          <w:marBottom w:val="0"/>
          <w:divBdr>
            <w:top w:val="none" w:sz="0" w:space="0" w:color="auto"/>
            <w:left w:val="none" w:sz="0" w:space="0" w:color="auto"/>
            <w:bottom w:val="none" w:sz="0" w:space="0" w:color="auto"/>
            <w:right w:val="none" w:sz="0" w:space="0" w:color="auto"/>
          </w:divBdr>
          <w:divsChild>
            <w:div w:id="615716935">
              <w:marLeft w:val="0"/>
              <w:marRight w:val="0"/>
              <w:marTop w:val="0"/>
              <w:marBottom w:val="0"/>
              <w:divBdr>
                <w:top w:val="none" w:sz="0" w:space="0" w:color="auto"/>
                <w:left w:val="none" w:sz="0" w:space="0" w:color="auto"/>
                <w:bottom w:val="none" w:sz="0" w:space="0" w:color="auto"/>
                <w:right w:val="none" w:sz="0" w:space="0" w:color="auto"/>
              </w:divBdr>
              <w:divsChild>
                <w:div w:id="216088761">
                  <w:marLeft w:val="0"/>
                  <w:marRight w:val="0"/>
                  <w:marTop w:val="0"/>
                  <w:marBottom w:val="0"/>
                  <w:divBdr>
                    <w:top w:val="none" w:sz="0" w:space="0" w:color="auto"/>
                    <w:left w:val="none" w:sz="0" w:space="0" w:color="auto"/>
                    <w:bottom w:val="none" w:sz="0" w:space="0" w:color="auto"/>
                    <w:right w:val="none" w:sz="0" w:space="0" w:color="auto"/>
                  </w:divBdr>
                  <w:divsChild>
                    <w:div w:id="1181360878">
                      <w:marLeft w:val="0"/>
                      <w:marRight w:val="0"/>
                      <w:marTop w:val="45"/>
                      <w:marBottom w:val="0"/>
                      <w:divBdr>
                        <w:top w:val="none" w:sz="0" w:space="0" w:color="auto"/>
                        <w:left w:val="none" w:sz="0" w:space="0" w:color="auto"/>
                        <w:bottom w:val="none" w:sz="0" w:space="0" w:color="auto"/>
                        <w:right w:val="none" w:sz="0" w:space="0" w:color="auto"/>
                      </w:divBdr>
                      <w:divsChild>
                        <w:div w:id="1239051527">
                          <w:marLeft w:val="0"/>
                          <w:marRight w:val="0"/>
                          <w:marTop w:val="0"/>
                          <w:marBottom w:val="0"/>
                          <w:divBdr>
                            <w:top w:val="none" w:sz="0" w:space="0" w:color="auto"/>
                            <w:left w:val="none" w:sz="0" w:space="0" w:color="auto"/>
                            <w:bottom w:val="none" w:sz="0" w:space="0" w:color="auto"/>
                            <w:right w:val="none" w:sz="0" w:space="0" w:color="auto"/>
                          </w:divBdr>
                          <w:divsChild>
                            <w:div w:id="1500999179">
                              <w:marLeft w:val="2070"/>
                              <w:marRight w:val="3810"/>
                              <w:marTop w:val="0"/>
                              <w:marBottom w:val="0"/>
                              <w:divBdr>
                                <w:top w:val="none" w:sz="0" w:space="0" w:color="auto"/>
                                <w:left w:val="none" w:sz="0" w:space="0" w:color="auto"/>
                                <w:bottom w:val="none" w:sz="0" w:space="0" w:color="auto"/>
                                <w:right w:val="none" w:sz="0" w:space="0" w:color="auto"/>
                              </w:divBdr>
                              <w:divsChild>
                                <w:div w:id="222638613">
                                  <w:marLeft w:val="0"/>
                                  <w:marRight w:val="0"/>
                                  <w:marTop w:val="0"/>
                                  <w:marBottom w:val="0"/>
                                  <w:divBdr>
                                    <w:top w:val="none" w:sz="0" w:space="0" w:color="auto"/>
                                    <w:left w:val="none" w:sz="0" w:space="0" w:color="auto"/>
                                    <w:bottom w:val="none" w:sz="0" w:space="0" w:color="auto"/>
                                    <w:right w:val="none" w:sz="0" w:space="0" w:color="auto"/>
                                  </w:divBdr>
                                  <w:divsChild>
                                    <w:div w:id="1823614745">
                                      <w:marLeft w:val="0"/>
                                      <w:marRight w:val="0"/>
                                      <w:marTop w:val="0"/>
                                      <w:marBottom w:val="0"/>
                                      <w:divBdr>
                                        <w:top w:val="none" w:sz="0" w:space="0" w:color="auto"/>
                                        <w:left w:val="none" w:sz="0" w:space="0" w:color="auto"/>
                                        <w:bottom w:val="none" w:sz="0" w:space="0" w:color="auto"/>
                                        <w:right w:val="none" w:sz="0" w:space="0" w:color="auto"/>
                                      </w:divBdr>
                                      <w:divsChild>
                                        <w:div w:id="122582581">
                                          <w:marLeft w:val="0"/>
                                          <w:marRight w:val="0"/>
                                          <w:marTop w:val="0"/>
                                          <w:marBottom w:val="0"/>
                                          <w:divBdr>
                                            <w:top w:val="none" w:sz="0" w:space="0" w:color="auto"/>
                                            <w:left w:val="none" w:sz="0" w:space="0" w:color="auto"/>
                                            <w:bottom w:val="none" w:sz="0" w:space="0" w:color="auto"/>
                                            <w:right w:val="none" w:sz="0" w:space="0" w:color="auto"/>
                                          </w:divBdr>
                                          <w:divsChild>
                                            <w:div w:id="778765155">
                                              <w:marLeft w:val="0"/>
                                              <w:marRight w:val="0"/>
                                              <w:marTop w:val="0"/>
                                              <w:marBottom w:val="0"/>
                                              <w:divBdr>
                                                <w:top w:val="none" w:sz="0" w:space="0" w:color="auto"/>
                                                <w:left w:val="none" w:sz="0" w:space="0" w:color="auto"/>
                                                <w:bottom w:val="none" w:sz="0" w:space="0" w:color="auto"/>
                                                <w:right w:val="none" w:sz="0" w:space="0" w:color="auto"/>
                                              </w:divBdr>
                                              <w:divsChild>
                                                <w:div w:id="1670864880">
                                                  <w:marLeft w:val="0"/>
                                                  <w:marRight w:val="0"/>
                                                  <w:marTop w:val="0"/>
                                                  <w:marBottom w:val="0"/>
                                                  <w:divBdr>
                                                    <w:top w:val="none" w:sz="0" w:space="0" w:color="auto"/>
                                                    <w:left w:val="none" w:sz="0" w:space="0" w:color="auto"/>
                                                    <w:bottom w:val="none" w:sz="0" w:space="0" w:color="auto"/>
                                                    <w:right w:val="none" w:sz="0" w:space="0" w:color="auto"/>
                                                  </w:divBdr>
                                                  <w:divsChild>
                                                    <w:div w:id="1557544720">
                                                      <w:marLeft w:val="0"/>
                                                      <w:marRight w:val="0"/>
                                                      <w:marTop w:val="0"/>
                                                      <w:marBottom w:val="345"/>
                                                      <w:divBdr>
                                                        <w:top w:val="none" w:sz="0" w:space="0" w:color="auto"/>
                                                        <w:left w:val="none" w:sz="0" w:space="0" w:color="auto"/>
                                                        <w:bottom w:val="none" w:sz="0" w:space="0" w:color="auto"/>
                                                        <w:right w:val="none" w:sz="0" w:space="0" w:color="auto"/>
                                                      </w:divBdr>
                                                      <w:divsChild>
                                                        <w:div w:id="1995260368">
                                                          <w:marLeft w:val="0"/>
                                                          <w:marRight w:val="0"/>
                                                          <w:marTop w:val="0"/>
                                                          <w:marBottom w:val="0"/>
                                                          <w:divBdr>
                                                            <w:top w:val="none" w:sz="0" w:space="0" w:color="auto"/>
                                                            <w:left w:val="none" w:sz="0" w:space="0" w:color="auto"/>
                                                            <w:bottom w:val="none" w:sz="0" w:space="0" w:color="auto"/>
                                                            <w:right w:val="none" w:sz="0" w:space="0" w:color="auto"/>
                                                          </w:divBdr>
                                                          <w:divsChild>
                                                            <w:div w:id="457190603">
                                                              <w:marLeft w:val="0"/>
                                                              <w:marRight w:val="0"/>
                                                              <w:marTop w:val="0"/>
                                                              <w:marBottom w:val="0"/>
                                                              <w:divBdr>
                                                                <w:top w:val="none" w:sz="0" w:space="0" w:color="auto"/>
                                                                <w:left w:val="none" w:sz="0" w:space="0" w:color="auto"/>
                                                                <w:bottom w:val="none" w:sz="0" w:space="0" w:color="auto"/>
                                                                <w:right w:val="none" w:sz="0" w:space="0" w:color="auto"/>
                                                              </w:divBdr>
                                                              <w:divsChild>
                                                                <w:div w:id="1979453065">
                                                                  <w:marLeft w:val="0"/>
                                                                  <w:marRight w:val="0"/>
                                                                  <w:marTop w:val="0"/>
                                                                  <w:marBottom w:val="0"/>
                                                                  <w:divBdr>
                                                                    <w:top w:val="none" w:sz="0" w:space="0" w:color="auto"/>
                                                                    <w:left w:val="none" w:sz="0" w:space="0" w:color="auto"/>
                                                                    <w:bottom w:val="none" w:sz="0" w:space="0" w:color="auto"/>
                                                                    <w:right w:val="none" w:sz="0" w:space="0" w:color="auto"/>
                                                                  </w:divBdr>
                                                                  <w:divsChild>
                                                                    <w:div w:id="9648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7541601">
      <w:bodyDiv w:val="1"/>
      <w:marLeft w:val="0"/>
      <w:marRight w:val="0"/>
      <w:marTop w:val="0"/>
      <w:marBottom w:val="0"/>
      <w:divBdr>
        <w:top w:val="none" w:sz="0" w:space="0" w:color="auto"/>
        <w:left w:val="none" w:sz="0" w:space="0" w:color="auto"/>
        <w:bottom w:val="none" w:sz="0" w:space="0" w:color="auto"/>
        <w:right w:val="none" w:sz="0" w:space="0" w:color="auto"/>
      </w:divBdr>
    </w:div>
    <w:div w:id="1479227087">
      <w:bodyDiv w:val="1"/>
      <w:marLeft w:val="0"/>
      <w:marRight w:val="0"/>
      <w:marTop w:val="0"/>
      <w:marBottom w:val="0"/>
      <w:divBdr>
        <w:top w:val="none" w:sz="0" w:space="0" w:color="auto"/>
        <w:left w:val="none" w:sz="0" w:space="0" w:color="auto"/>
        <w:bottom w:val="none" w:sz="0" w:space="0" w:color="auto"/>
        <w:right w:val="none" w:sz="0" w:space="0" w:color="auto"/>
      </w:divBdr>
      <w:divsChild>
        <w:div w:id="1546335378">
          <w:marLeft w:val="0"/>
          <w:marRight w:val="0"/>
          <w:marTop w:val="0"/>
          <w:marBottom w:val="0"/>
          <w:divBdr>
            <w:top w:val="none" w:sz="0" w:space="0" w:color="auto"/>
            <w:left w:val="none" w:sz="0" w:space="0" w:color="auto"/>
            <w:bottom w:val="none" w:sz="0" w:space="0" w:color="auto"/>
            <w:right w:val="none" w:sz="0" w:space="0" w:color="auto"/>
          </w:divBdr>
          <w:divsChild>
            <w:div w:id="23556316">
              <w:marLeft w:val="0"/>
              <w:marRight w:val="0"/>
              <w:marTop w:val="0"/>
              <w:marBottom w:val="0"/>
              <w:divBdr>
                <w:top w:val="none" w:sz="0" w:space="0" w:color="auto"/>
                <w:left w:val="none" w:sz="0" w:space="0" w:color="auto"/>
                <w:bottom w:val="none" w:sz="0" w:space="0" w:color="auto"/>
                <w:right w:val="none" w:sz="0" w:space="0" w:color="auto"/>
              </w:divBdr>
              <w:divsChild>
                <w:div w:id="1428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4801">
      <w:bodyDiv w:val="1"/>
      <w:marLeft w:val="0"/>
      <w:marRight w:val="0"/>
      <w:marTop w:val="0"/>
      <w:marBottom w:val="0"/>
      <w:divBdr>
        <w:top w:val="none" w:sz="0" w:space="0" w:color="auto"/>
        <w:left w:val="none" w:sz="0" w:space="0" w:color="auto"/>
        <w:bottom w:val="none" w:sz="0" w:space="0" w:color="auto"/>
        <w:right w:val="none" w:sz="0" w:space="0" w:color="auto"/>
      </w:divBdr>
      <w:divsChild>
        <w:div w:id="535394345">
          <w:marLeft w:val="0"/>
          <w:marRight w:val="0"/>
          <w:marTop w:val="0"/>
          <w:marBottom w:val="0"/>
          <w:divBdr>
            <w:top w:val="none" w:sz="0" w:space="0" w:color="auto"/>
            <w:left w:val="none" w:sz="0" w:space="0" w:color="auto"/>
            <w:bottom w:val="none" w:sz="0" w:space="0" w:color="auto"/>
            <w:right w:val="none" w:sz="0" w:space="0" w:color="auto"/>
          </w:divBdr>
          <w:divsChild>
            <w:div w:id="663093886">
              <w:marLeft w:val="0"/>
              <w:marRight w:val="0"/>
              <w:marTop w:val="0"/>
              <w:marBottom w:val="0"/>
              <w:divBdr>
                <w:top w:val="none" w:sz="0" w:space="0" w:color="auto"/>
                <w:left w:val="none" w:sz="0" w:space="0" w:color="auto"/>
                <w:bottom w:val="none" w:sz="0" w:space="0" w:color="auto"/>
                <w:right w:val="none" w:sz="0" w:space="0" w:color="auto"/>
              </w:divBdr>
              <w:divsChild>
                <w:div w:id="358775624">
                  <w:marLeft w:val="0"/>
                  <w:marRight w:val="0"/>
                  <w:marTop w:val="0"/>
                  <w:marBottom w:val="0"/>
                  <w:divBdr>
                    <w:top w:val="none" w:sz="0" w:space="0" w:color="auto"/>
                    <w:left w:val="none" w:sz="0" w:space="0" w:color="auto"/>
                    <w:bottom w:val="none" w:sz="0" w:space="0" w:color="auto"/>
                    <w:right w:val="none" w:sz="0" w:space="0" w:color="auto"/>
                  </w:divBdr>
                  <w:divsChild>
                    <w:div w:id="1383099020">
                      <w:marLeft w:val="0"/>
                      <w:marRight w:val="0"/>
                      <w:marTop w:val="0"/>
                      <w:marBottom w:val="0"/>
                      <w:divBdr>
                        <w:top w:val="none" w:sz="0" w:space="0" w:color="auto"/>
                        <w:left w:val="none" w:sz="0" w:space="0" w:color="auto"/>
                        <w:bottom w:val="none" w:sz="0" w:space="0" w:color="auto"/>
                        <w:right w:val="none" w:sz="0" w:space="0" w:color="auto"/>
                      </w:divBdr>
                      <w:divsChild>
                        <w:div w:id="666324179">
                          <w:marLeft w:val="0"/>
                          <w:marRight w:val="0"/>
                          <w:marTop w:val="0"/>
                          <w:marBottom w:val="0"/>
                          <w:divBdr>
                            <w:top w:val="none" w:sz="0" w:space="0" w:color="auto"/>
                            <w:left w:val="none" w:sz="0" w:space="0" w:color="auto"/>
                            <w:bottom w:val="none" w:sz="0" w:space="0" w:color="auto"/>
                            <w:right w:val="none" w:sz="0" w:space="0" w:color="auto"/>
                          </w:divBdr>
                          <w:divsChild>
                            <w:div w:id="1750037006">
                              <w:marLeft w:val="0"/>
                              <w:marRight w:val="0"/>
                              <w:marTop w:val="0"/>
                              <w:marBottom w:val="0"/>
                              <w:divBdr>
                                <w:top w:val="none" w:sz="0" w:space="0" w:color="auto"/>
                                <w:left w:val="none" w:sz="0" w:space="0" w:color="auto"/>
                                <w:bottom w:val="none" w:sz="0" w:space="0" w:color="auto"/>
                                <w:right w:val="none" w:sz="0" w:space="0" w:color="auto"/>
                              </w:divBdr>
                              <w:divsChild>
                                <w:div w:id="360324231">
                                  <w:marLeft w:val="0"/>
                                  <w:marRight w:val="0"/>
                                  <w:marTop w:val="0"/>
                                  <w:marBottom w:val="0"/>
                                  <w:divBdr>
                                    <w:top w:val="none" w:sz="0" w:space="0" w:color="auto"/>
                                    <w:left w:val="none" w:sz="0" w:space="0" w:color="auto"/>
                                    <w:bottom w:val="none" w:sz="0" w:space="0" w:color="auto"/>
                                    <w:right w:val="none" w:sz="0" w:space="0" w:color="auto"/>
                                  </w:divBdr>
                                  <w:divsChild>
                                    <w:div w:id="2040624567">
                                      <w:marLeft w:val="60"/>
                                      <w:marRight w:val="0"/>
                                      <w:marTop w:val="0"/>
                                      <w:marBottom w:val="0"/>
                                      <w:divBdr>
                                        <w:top w:val="none" w:sz="0" w:space="0" w:color="auto"/>
                                        <w:left w:val="none" w:sz="0" w:space="0" w:color="auto"/>
                                        <w:bottom w:val="none" w:sz="0" w:space="0" w:color="auto"/>
                                        <w:right w:val="none" w:sz="0" w:space="0" w:color="auto"/>
                                      </w:divBdr>
                                      <w:divsChild>
                                        <w:div w:id="687025952">
                                          <w:marLeft w:val="0"/>
                                          <w:marRight w:val="0"/>
                                          <w:marTop w:val="0"/>
                                          <w:marBottom w:val="0"/>
                                          <w:divBdr>
                                            <w:top w:val="none" w:sz="0" w:space="0" w:color="auto"/>
                                            <w:left w:val="none" w:sz="0" w:space="0" w:color="auto"/>
                                            <w:bottom w:val="none" w:sz="0" w:space="0" w:color="auto"/>
                                            <w:right w:val="none" w:sz="0" w:space="0" w:color="auto"/>
                                          </w:divBdr>
                                          <w:divsChild>
                                            <w:div w:id="1820686178">
                                              <w:marLeft w:val="0"/>
                                              <w:marRight w:val="0"/>
                                              <w:marTop w:val="0"/>
                                              <w:marBottom w:val="120"/>
                                              <w:divBdr>
                                                <w:top w:val="single" w:sz="6" w:space="0" w:color="F5F5F5"/>
                                                <w:left w:val="single" w:sz="6" w:space="0" w:color="F5F5F5"/>
                                                <w:bottom w:val="single" w:sz="6" w:space="0" w:color="F5F5F5"/>
                                                <w:right w:val="single" w:sz="6" w:space="0" w:color="F5F5F5"/>
                                              </w:divBdr>
                                              <w:divsChild>
                                                <w:div w:id="304160543">
                                                  <w:marLeft w:val="0"/>
                                                  <w:marRight w:val="0"/>
                                                  <w:marTop w:val="0"/>
                                                  <w:marBottom w:val="0"/>
                                                  <w:divBdr>
                                                    <w:top w:val="none" w:sz="0" w:space="0" w:color="auto"/>
                                                    <w:left w:val="none" w:sz="0" w:space="0" w:color="auto"/>
                                                    <w:bottom w:val="none" w:sz="0" w:space="0" w:color="auto"/>
                                                    <w:right w:val="none" w:sz="0" w:space="0" w:color="auto"/>
                                                  </w:divBdr>
                                                  <w:divsChild>
                                                    <w:div w:id="12286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152376">
                                  <w:marLeft w:val="0"/>
                                  <w:marRight w:val="0"/>
                                  <w:marTop w:val="0"/>
                                  <w:marBottom w:val="0"/>
                                  <w:divBdr>
                                    <w:top w:val="none" w:sz="0" w:space="0" w:color="auto"/>
                                    <w:left w:val="none" w:sz="0" w:space="0" w:color="auto"/>
                                    <w:bottom w:val="none" w:sz="0" w:space="0" w:color="auto"/>
                                    <w:right w:val="none" w:sz="0" w:space="0" w:color="auto"/>
                                  </w:divBdr>
                                  <w:divsChild>
                                    <w:div w:id="431051757">
                                      <w:marLeft w:val="0"/>
                                      <w:marRight w:val="60"/>
                                      <w:marTop w:val="0"/>
                                      <w:marBottom w:val="0"/>
                                      <w:divBdr>
                                        <w:top w:val="none" w:sz="0" w:space="0" w:color="auto"/>
                                        <w:left w:val="none" w:sz="0" w:space="0" w:color="auto"/>
                                        <w:bottom w:val="none" w:sz="0" w:space="0" w:color="auto"/>
                                        <w:right w:val="none" w:sz="0" w:space="0" w:color="auto"/>
                                      </w:divBdr>
                                      <w:divsChild>
                                        <w:div w:id="262106172">
                                          <w:marLeft w:val="0"/>
                                          <w:marRight w:val="0"/>
                                          <w:marTop w:val="0"/>
                                          <w:marBottom w:val="0"/>
                                          <w:divBdr>
                                            <w:top w:val="single" w:sz="6" w:space="12" w:color="999999"/>
                                            <w:left w:val="single" w:sz="6" w:space="12" w:color="999999"/>
                                            <w:bottom w:val="single" w:sz="6" w:space="12" w:color="999999"/>
                                            <w:right w:val="single" w:sz="6" w:space="12" w:color="999999"/>
                                          </w:divBdr>
                                          <w:divsChild>
                                            <w:div w:id="1199704862">
                                              <w:marLeft w:val="0"/>
                                              <w:marRight w:val="0"/>
                                              <w:marTop w:val="0"/>
                                              <w:marBottom w:val="0"/>
                                              <w:divBdr>
                                                <w:top w:val="none" w:sz="0" w:space="0" w:color="auto"/>
                                                <w:left w:val="none" w:sz="0" w:space="0" w:color="auto"/>
                                                <w:bottom w:val="none" w:sz="0" w:space="0" w:color="auto"/>
                                                <w:right w:val="none" w:sz="0" w:space="0" w:color="auto"/>
                                              </w:divBdr>
                                            </w:div>
                                          </w:divsChild>
                                        </w:div>
                                        <w:div w:id="1256986174">
                                          <w:marLeft w:val="0"/>
                                          <w:marRight w:val="0"/>
                                          <w:marTop w:val="0"/>
                                          <w:marBottom w:val="0"/>
                                          <w:divBdr>
                                            <w:top w:val="none" w:sz="0" w:space="0" w:color="auto"/>
                                            <w:left w:val="none" w:sz="0" w:space="0" w:color="auto"/>
                                            <w:bottom w:val="none" w:sz="0" w:space="0" w:color="auto"/>
                                            <w:right w:val="none" w:sz="0" w:space="0" w:color="auto"/>
                                          </w:divBdr>
                                        </w:div>
                                        <w:div w:id="162989491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29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uk.wikipedia.org/wiki/%D0%A1%D0%BC%D0%B0%D0%BA" TargetMode="External"/><Relationship Id="rId11" Type="http://schemas.openxmlformats.org/officeDocument/2006/relationships/hyperlink" Target="https://uk.wikipedia.org/wiki/%D0%9D%D0%B0%D1%80%D0%BE%D0%B4" TargetMode="External"/><Relationship Id="rId12" Type="http://schemas.openxmlformats.org/officeDocument/2006/relationships/hyperlink" Target="https://uk.wikipedia.org/wiki/%D0%9A%D1%83%D1%85%D0%BD%D1%8F"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uk.wikipedia.org/wiki/%D0%A1%D0%B8%D1%81%D1%82%D0%B5%D0%BC%D0%B0_%D1%83%D0%BF%D1%80%D0%B0%D0%B2%D0%BB%D1%96%D0%BD%D0%BD%D1%8F_%D0%B1%D0%B0%D0%B7%D0%B0%D0%BC%D0%B8_%D0%B4%D0%B0%D0%BD%D0%B8%D1%85" TargetMode="External"/><Relationship Id="rId16" Type="http://schemas.openxmlformats.org/officeDocument/2006/relationships/hyperlink" Target="https://uk.wikipedia.org/wiki/%D0%9F%D1%80%D0%BE%D0%B3%D1%80%D0%B0%D0%BC%D0%B0" TargetMode="External"/><Relationship Id="rId17" Type="http://schemas.openxmlformats.org/officeDocument/2006/relationships/hyperlink" Target="https://uk.wikipedia.org/wiki/%D0%9E%D1%84%D1%96%D1%81%D0%BD%D0%B8%D0%B9_%D0%BF%D0%B0%D0%BA%D0%B5%D1%82" TargetMode="External"/><Relationship Id="rId18" Type="http://schemas.openxmlformats.org/officeDocument/2006/relationships/hyperlink" Target="https://uk.wikipedia.org/wiki/Microsoft_Office" TargetMode="External"/><Relationship Id="rId19" Type="http://schemas.openxmlformats.org/officeDocument/2006/relationships/hyperlink" Target="https://uk.wikipedia.org/wiki/VBA" TargetMode="External"/><Relationship Id="rId60" Type="http://schemas.openxmlformats.org/officeDocument/2006/relationships/hyperlink" Target="https://uk.wikipedia.org/wiki/%D0%90%D0%B4%D0%B0" TargetMode="External"/><Relationship Id="rId61" Type="http://schemas.openxmlformats.org/officeDocument/2006/relationships/hyperlink" Target="https://uk.wikipedia.org/wiki/%D0%95%D0%B9%D1%84%D0%B5%D0%BB%D1%8C_(%D0%BC%D0%BE%D0%B2%D0%B0_%D0%BF%D1%80%D0%BE%D0%B3%D1%80%D0%B0%D0%BC%D1%83%D0%B2%D0%B0%D0%BD%D0%BD%D1%8F)" TargetMode="External"/><Relationship Id="rId62" Type="http://schemas.openxmlformats.org/officeDocument/2006/relationships/image" Target="media/image6.jpeg"/><Relationship Id="rId63" Type="http://schemas.openxmlformats.org/officeDocument/2006/relationships/image" Target="media/image7.jpeg"/><Relationship Id="rId64" Type="http://schemas.openxmlformats.org/officeDocument/2006/relationships/hyperlink" Target="http://uk.wikipedia.org/wiki/%D0%9E%D0%B1%E2%80%99%D1%94%D0%BA%D1%82%D0%BD%D0%BE-%D0%BE%D1%80%D1%96%D1%94%D0%BD%D1%82%D0%BE%D0%B2%D0%B0%D0%BD%D0%B5_%D0%BF%D1%80%D0%BE%D0%B3%D1%80%D0%B0%D0%BC%D1%83%D0%B2%D0%B0%D0%BD%D0%BD%D1%8F" TargetMode="External"/><Relationship Id="rId65" Type="http://schemas.openxmlformats.org/officeDocument/2006/relationships/hyperlink" Target="http://uk.wikipedia.org/wiki/%D0%9C%D0%BE%D0%B2%D0%B0_%D0%BF%D1%80%D0%BE%D0%B3%D1%80%D0%B0%D0%BC%D1%83%D0%B2%D0%B0%D0%BD%D0%BD%D1%8F" TargetMode="External"/><Relationship Id="rId66" Type="http://schemas.openxmlformats.org/officeDocument/2006/relationships/hyperlink" Target="http://uk.wikipedia.org/wiki/%D0%A1%D0%B8%D1%81%D1%82%D0%B5%D0%BC%D0%B0_%D1%82%D0%B8%D0%BF%D1%96%D0%B7%D0%B0%D1%86%D1%96%D1%97" TargetMode="External"/><Relationship Id="rId67" Type="http://schemas.openxmlformats.org/officeDocument/2006/relationships/hyperlink" Target="http://uk.wikipedia.org/wiki/.NET" TargetMode="External"/><Relationship Id="rId68" Type="http://schemas.openxmlformats.org/officeDocument/2006/relationships/hyperlink" Target="http://uk.wikipedia.org/wiki/%D0%A1%D0%B8%D0%BD%D1%82%D0%B0%D0%BA%D1%81%D0%B8%D1%81" TargetMode="External"/><Relationship Id="rId69" Type="http://schemas.openxmlformats.org/officeDocument/2006/relationships/hyperlink" Target="http://uk.wikipedia.org/wiki/%D0%A1%2B%2B" TargetMode="External"/><Relationship Id="rId120" Type="http://schemas.openxmlformats.org/officeDocument/2006/relationships/hyperlink" Target="http://uk.wikipedia.org/wiki/Oracle_Database" TargetMode="External"/><Relationship Id="rId121" Type="http://schemas.openxmlformats.org/officeDocument/2006/relationships/hyperlink" Target="https://uk.wikipedia.org/wiki/%D0%A1%D1%82%D1%80%D0%B0%D0%B2%D0%B0" TargetMode="External"/><Relationship Id="rId122" Type="http://schemas.openxmlformats.org/officeDocument/2006/relationships/image" Target="media/image40.png"/><Relationship Id="rId123" Type="http://schemas.openxmlformats.org/officeDocument/2006/relationships/image" Target="media/image41.png"/><Relationship Id="rId124" Type="http://schemas.openxmlformats.org/officeDocument/2006/relationships/image" Target="media/image42.png"/><Relationship Id="rId125" Type="http://schemas.openxmlformats.org/officeDocument/2006/relationships/image" Target="media/image43.png"/><Relationship Id="rId126" Type="http://schemas.openxmlformats.org/officeDocument/2006/relationships/image" Target="media/image44.png"/><Relationship Id="rId127" Type="http://schemas.openxmlformats.org/officeDocument/2006/relationships/header" Target="header1.xml"/><Relationship Id="rId128" Type="http://schemas.openxmlformats.org/officeDocument/2006/relationships/footer" Target="footer1.xml"/><Relationship Id="rId129" Type="http://schemas.openxmlformats.org/officeDocument/2006/relationships/footer" Target="footer2.xml"/><Relationship Id="rId40" Type="http://schemas.openxmlformats.org/officeDocument/2006/relationships/hyperlink" Target="https://uk.wikipedia.org/wiki/.NET" TargetMode="External"/><Relationship Id="rId41" Type="http://schemas.openxmlformats.org/officeDocument/2006/relationships/hyperlink" Target="https://uk.wikipedia.org/wiki/JIT" TargetMode="External"/><Relationship Id="rId42" Type="http://schemas.openxmlformats.org/officeDocument/2006/relationships/hyperlink" Target="https://uk.wikipedia.org/wiki/JIT" TargetMode="External"/><Relationship Id="rId90" Type="http://schemas.openxmlformats.org/officeDocument/2006/relationships/image" Target="media/image11.png"/><Relationship Id="rId91" Type="http://schemas.openxmlformats.org/officeDocument/2006/relationships/image" Target="media/image12.png"/><Relationship Id="rId92" Type="http://schemas.openxmlformats.org/officeDocument/2006/relationships/image" Target="media/image13.png"/><Relationship Id="rId93" Type="http://schemas.openxmlformats.org/officeDocument/2006/relationships/image" Target="media/image14.png"/><Relationship Id="rId94" Type="http://schemas.openxmlformats.org/officeDocument/2006/relationships/image" Target="media/image15.png"/><Relationship Id="rId95" Type="http://schemas.openxmlformats.org/officeDocument/2006/relationships/image" Target="media/image16.png"/><Relationship Id="rId96" Type="http://schemas.openxmlformats.org/officeDocument/2006/relationships/image" Target="media/image17.png"/><Relationship Id="rId101" Type="http://schemas.openxmlformats.org/officeDocument/2006/relationships/image" Target="media/image22.png"/><Relationship Id="rId102" Type="http://schemas.openxmlformats.org/officeDocument/2006/relationships/image" Target="media/image23.png"/><Relationship Id="rId103" Type="http://schemas.openxmlformats.org/officeDocument/2006/relationships/hyperlink" Target="javascript:AppendPopup(this,'378130234_1')" TargetMode="External"/><Relationship Id="rId104" Type="http://schemas.openxmlformats.org/officeDocument/2006/relationships/image" Target="media/image24.png"/><Relationship Id="rId105" Type="http://schemas.openxmlformats.org/officeDocument/2006/relationships/image" Target="media/image25.png"/><Relationship Id="rId106" Type="http://schemas.openxmlformats.org/officeDocument/2006/relationships/image" Target="media/image26.png"/><Relationship Id="rId107" Type="http://schemas.openxmlformats.org/officeDocument/2006/relationships/image" Target="media/image27.png"/><Relationship Id="rId108" Type="http://schemas.openxmlformats.org/officeDocument/2006/relationships/image" Target="media/image28.png"/><Relationship Id="rId109" Type="http://schemas.openxmlformats.org/officeDocument/2006/relationships/image" Target="media/image29.png"/><Relationship Id="rId97" Type="http://schemas.openxmlformats.org/officeDocument/2006/relationships/image" Target="media/image18.png"/><Relationship Id="rId98" Type="http://schemas.openxmlformats.org/officeDocument/2006/relationships/image" Target="media/image19.png"/><Relationship Id="rId99" Type="http://schemas.openxmlformats.org/officeDocument/2006/relationships/image" Target="media/image20.png"/><Relationship Id="rId43" Type="http://schemas.openxmlformats.org/officeDocument/2006/relationships/hyperlink" Target="https://uk.wikipedia.org/wiki/%D0%97%D0%BD%D0%B5%D0%B2%D0%B0%D0%B4%D0%B6%D1%83%D0%B2%D0%B0%D1%87" TargetMode="External"/><Relationship Id="rId44" Type="http://schemas.openxmlformats.org/officeDocument/2006/relationships/hyperlink" Target="https://uk.wikipedia.org/wiki/%D0%91%D1%96%D0%B1%D0%BB%D1%96%D0%BE%D1%82%D0%B5%D0%BA%D0%B0_(%D0%BF%D1%80%D0%BE%D0%B3%D1%80%D0%B0%D0%BC%D1%83%D0%B2%D0%B0%D0%BD%D0%BD%D1%8F)" TargetMode="External"/><Relationship Id="rId45" Type="http://schemas.openxmlformats.org/officeDocument/2006/relationships/hyperlink" Target="https://uk.wikipedia.org/wiki/ADO.NET" TargetMode="External"/><Relationship Id="rId46" Type="http://schemas.openxmlformats.org/officeDocument/2006/relationships/hyperlink" Target="https://uk.wikipedia.org/wiki/ASP.NET" TargetMode="External"/><Relationship Id="rId47" Type="http://schemas.openxmlformats.org/officeDocument/2006/relationships/hyperlink" Target="https://uk.wikipedia.org/wiki/GTK%2B" TargetMode="External"/><Relationship Id="rId48" Type="http://schemas.openxmlformats.org/officeDocument/2006/relationships/hyperlink" Target="https://uk.wikipedia.org/wiki/C_Sharp" TargetMode="External"/><Relationship Id="rId49" Type="http://schemas.openxmlformats.org/officeDocument/2006/relationships/hyperlink" Target="https://uk.wikipedia.org/wiki/F_Sharp" TargetMode="External"/><Relationship Id="rId100" Type="http://schemas.openxmlformats.org/officeDocument/2006/relationships/image" Target="media/image21.png"/><Relationship Id="rId20" Type="http://schemas.openxmlformats.org/officeDocument/2006/relationships/image" Target="media/image3.png"/><Relationship Id="rId21" Type="http://schemas.openxmlformats.org/officeDocument/2006/relationships/image" Target="media/image4.jpeg"/><Relationship Id="rId22" Type="http://schemas.openxmlformats.org/officeDocument/2006/relationships/image" Target="media/image5.png"/><Relationship Id="rId70" Type="http://schemas.openxmlformats.org/officeDocument/2006/relationships/hyperlink" Target="http://uk.wikipedia.org/wiki/Java" TargetMode="External"/><Relationship Id="rId71" Type="http://schemas.openxmlformats.org/officeDocument/2006/relationships/hyperlink" Target="http://uk.wikipedia.org/wiki/%D0%9C%D0%BE%D0%B2%D0%B0" TargetMode="External"/><Relationship Id="rId72" Type="http://schemas.openxmlformats.org/officeDocument/2006/relationships/hyperlink" Target="http://uk.wikipedia.org/wiki/%D0%9F%D0%BE%D0%BB%D1%96%D0%BC%D0%BE%D1%80%D1%84%D1%96%D0%B7%D0%BC_(%D0%BF%D1%80%D0%BE%D0%B3%D1%80%D0%B0%D0%BC%D1%83%D0%B2%D0%B0%D0%BD%D0%BD%D1%8F)" TargetMode="External"/><Relationship Id="rId73" Type="http://schemas.openxmlformats.org/officeDocument/2006/relationships/hyperlink" Target="http://uk.wikipedia.org/wiki/%D0%9E%D0%B1%D1%80%D0%BE%D0%B1%D0%BA%D0%B0_%D0%B2%D0%B8%D0%BD%D1%8F%D1%82%D0%BA%D1%96%D0%B2" TargetMode="External"/><Relationship Id="rId74" Type="http://schemas.openxmlformats.org/officeDocument/2006/relationships/hyperlink" Target="http://uk.wikipedia.org/wiki/XML" TargetMode="External"/><Relationship Id="rId75" Type="http://schemas.openxmlformats.org/officeDocument/2006/relationships/hyperlink" Target="http://uk.wikipedia.org/wiki/%D0%A1%2B%2B" TargetMode="External"/><Relationship Id="rId76" Type="http://schemas.openxmlformats.org/officeDocument/2006/relationships/hyperlink" Target="http://uk.wikipedia.org/wiki/Delphi_(%D0%BC%D0%BE%D0%B2%D0%B0_%D0%BF%D1%80%D0%BE%D0%B3%D1%80%D0%B0%D0%BC%D1%83%D0%B2%D0%B0%D0%BD%D0%BD%D1%8F)" TargetMode="External"/><Relationship Id="rId77" Type="http://schemas.openxmlformats.org/officeDocument/2006/relationships/hyperlink" Target="http://uk.wikipedia.org/w/index.php?title=%D0%9C%D0%BE%D0%B4%D1%83%D0%BB%D0%B0&amp;action=edit&amp;redlink=1" TargetMode="External"/><Relationship Id="rId78" Type="http://schemas.openxmlformats.org/officeDocument/2006/relationships/hyperlink" Target="http://uk.wikipedia.org/wiki/Smalltalk" TargetMode="External"/><Relationship Id="rId79" Type="http://schemas.openxmlformats.org/officeDocument/2006/relationships/hyperlink" Target="http://uk.wikipedia.org/wiki/%D0%92%D0%B8%D0%BA%D0%BE%D1%80%D0%B8%D1%81%D1%82%D0%B0%D0%BD%D0%BD%D1%8F" TargetMode="External"/><Relationship Id="rId23" Type="http://schemas.openxmlformats.org/officeDocument/2006/relationships/hyperlink" Target="https://uk.wikipedia.org/wiki/Microsoft" TargetMode="External"/><Relationship Id="rId24" Type="http://schemas.openxmlformats.org/officeDocument/2006/relationships/hyperlink" Target="https://uk.wikipedia.org/wiki/%D0%92%D0%B5%D0%B1-%D0%B7%D0%B0%D1%81%D1%82%D0%BE%D1%81%D1%83%D0%BD%D0%BE%D0%BA" TargetMode="External"/><Relationship Id="rId25" Type="http://schemas.openxmlformats.org/officeDocument/2006/relationships/hyperlink" Target="https://uk.wikipedia.org/wiki/Java" TargetMode="External"/><Relationship Id="rId26" Type="http://schemas.openxmlformats.org/officeDocument/2006/relationships/hyperlink" Target="https://uk.wikipedia.org/wiki/%D0%9C%D0%BE%D0%B2%D0%B0_%D0%BF%D1%80%D0%BE%D0%B3%D1%80%D0%B0%D0%BC%D1%83%D0%B2%D0%B0%D0%BD%D0%BD%D1%8F" TargetMode="External"/><Relationship Id="rId27" Type="http://schemas.openxmlformats.org/officeDocument/2006/relationships/hyperlink" Target="https://uk.wikipedia.org/wiki/Visual_Studio_.NET" TargetMode="External"/><Relationship Id="rId28" Type="http://schemas.openxmlformats.org/officeDocument/2006/relationships/hyperlink" Target="https://uk.wikipedia.org/w/index.php?title=SharpDevelop&amp;action=edit&amp;redlink=1" TargetMode="External"/><Relationship Id="rId29" Type="http://schemas.openxmlformats.org/officeDocument/2006/relationships/hyperlink" Target="https://uk.wikipedia.org/wiki/Borland" TargetMode="External"/><Relationship Id="rId130" Type="http://schemas.openxmlformats.org/officeDocument/2006/relationships/fontTable" Target="fontTable.xml"/><Relationship Id="rId13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k.wikipedia.org/wiki/%D0%9A%D0%BE%D0%BD%D0%B4%D0%B8%D1%82%D0%B5%D1%80%D1%81%D1%8C%D0%BA%D1%96_%D0%B2%D0%B8%D1%80%D0%BE%D0%B1%D0%B8" TargetMode="External"/><Relationship Id="rId9" Type="http://schemas.openxmlformats.org/officeDocument/2006/relationships/hyperlink" Target="https://uk.wikipedia.org/wiki/%D0%9A%D1%83%D0%BB%D1%96%D0%BD%D0%B0%D1%80%D1%96%D1%8F" TargetMode="External"/><Relationship Id="rId50" Type="http://schemas.openxmlformats.org/officeDocument/2006/relationships/hyperlink" Target="https://uk.wikipedia.org/wiki/Visual_Basic_.NET" TargetMode="External"/><Relationship Id="rId51" Type="http://schemas.openxmlformats.org/officeDocument/2006/relationships/hyperlink" Target="https://uk.wikipedia.org/wiki/Java" TargetMode="External"/><Relationship Id="rId52" Type="http://schemas.openxmlformats.org/officeDocument/2006/relationships/hyperlink" Target="https://uk.wikipedia.org/wiki/Boo" TargetMode="External"/><Relationship Id="rId53" Type="http://schemas.openxmlformats.org/officeDocument/2006/relationships/hyperlink" Target="https://uk.wikipedia.org/wiki/Nemerle" TargetMode="External"/><Relationship Id="rId54" Type="http://schemas.openxmlformats.org/officeDocument/2006/relationships/hyperlink" Target="https://uk.wikipedia.org/wiki/Python" TargetMode="External"/><Relationship Id="rId55" Type="http://schemas.openxmlformats.org/officeDocument/2006/relationships/hyperlink" Target="https://uk.wikipedia.org/wiki/Forth" TargetMode="External"/><Relationship Id="rId56" Type="http://schemas.openxmlformats.org/officeDocument/2006/relationships/hyperlink" Target="https://uk.wikipedia.org/wiki/JavaScript" TargetMode="External"/><Relationship Id="rId57" Type="http://schemas.openxmlformats.org/officeDocument/2006/relationships/hyperlink" Target="https://uk.wikipedia.org/wiki/PHP" TargetMode="External"/><Relationship Id="rId58" Type="http://schemas.openxmlformats.org/officeDocument/2006/relationships/hyperlink" Target="https://uk.wikipedia.org/wiki/Object_Pascal" TargetMode="External"/><Relationship Id="rId59" Type="http://schemas.openxmlformats.org/officeDocument/2006/relationships/hyperlink" Target="https://uk.wikipedia.org/wiki/%D0%A1%D1%96_(%D0%BC%D0%BE%D0%B2%D0%B0_%D0%BF%D1%80%D0%BE%D0%B3%D1%80%D0%B0%D0%BC%D1%83%D0%B2%D0%B0%D0%BD%D0%BD%D1%8F)" TargetMode="External"/><Relationship Id="rId110" Type="http://schemas.openxmlformats.org/officeDocument/2006/relationships/image" Target="media/image30.JPG"/><Relationship Id="rId111" Type="http://schemas.openxmlformats.org/officeDocument/2006/relationships/image" Target="media/image31.JPG"/><Relationship Id="rId112" Type="http://schemas.openxmlformats.org/officeDocument/2006/relationships/image" Target="media/image32.JPG"/><Relationship Id="rId113" Type="http://schemas.openxmlformats.org/officeDocument/2006/relationships/image" Target="media/image33.JPG"/><Relationship Id="rId114" Type="http://schemas.openxmlformats.org/officeDocument/2006/relationships/image" Target="media/image34.png"/><Relationship Id="rId115" Type="http://schemas.openxmlformats.org/officeDocument/2006/relationships/image" Target="media/image35.png"/><Relationship Id="rId116" Type="http://schemas.openxmlformats.org/officeDocument/2006/relationships/image" Target="media/image36.png"/><Relationship Id="rId117" Type="http://schemas.openxmlformats.org/officeDocument/2006/relationships/image" Target="media/image37.png"/><Relationship Id="rId118" Type="http://schemas.openxmlformats.org/officeDocument/2006/relationships/image" Target="media/image38.png"/><Relationship Id="rId119" Type="http://schemas.openxmlformats.org/officeDocument/2006/relationships/image" Target="media/image39.png"/><Relationship Id="rId30" Type="http://schemas.openxmlformats.org/officeDocument/2006/relationships/hyperlink" Target="https://uk.wikipedia.org/wiki/Eclipse" TargetMode="External"/><Relationship Id="rId31" Type="http://schemas.openxmlformats.org/officeDocument/2006/relationships/hyperlink" Target="https://uk.wikipedia.org/wiki/%D0%92%D1%96%D0%BB%D1%8C%D0%BD%D0%B5_%D0%BF%D1%80%D0%BE%D0%B3%D1%80%D0%B0%D0%BC%D0%BD%D0%B5_%D0%B7%D0%B0%D0%B1%D0%B5%D0%B7%D0%BF%D0%B5%D1%87%D0%B5%D0%BD%D0%BD%D1%8F" TargetMode="External"/><Relationship Id="rId32" Type="http://schemas.openxmlformats.org/officeDocument/2006/relationships/hyperlink" Target="https://uk.wikipedia.org/wiki/%D0%92%D1%96%D0%B4%D0%BA%D1%80%D0%B8%D1%82%D0%B5_%D0%BF%D1%80%D0%BE%D0%B3%D1%80%D0%B0%D0%BC%D0%BD%D0%B5_%D0%B7%D0%B0%D0%B1%D0%B5%D0%B7%D0%BF%D0%B5%D1%87%D0%B5%D0%BD%D0%BD%D1%8F" TargetMode="External"/><Relationship Id="rId33" Type="http://schemas.openxmlformats.org/officeDocument/2006/relationships/hyperlink" Target="https://uk.wikipedia.org/wiki/.NET" TargetMode="External"/><Relationship Id="rId34" Type="http://schemas.openxmlformats.org/officeDocument/2006/relationships/hyperlink" Target="https://uk.wikipedia.org/wiki/ECMA" TargetMode="External"/><Relationship Id="rId35" Type="http://schemas.openxmlformats.org/officeDocument/2006/relationships/hyperlink" Target="https://uk.wikipedia.org/wiki/%D0%9A%D0%BE%D0%BC%D0%BF%D1%96%D0%BB%D1%8F%D1%82%D0%BE%D1%80" TargetMode="External"/><Relationship Id="rId36" Type="http://schemas.openxmlformats.org/officeDocument/2006/relationships/hyperlink" Target="https://uk.wikipedia.org/wiki/C_Sharp" TargetMode="External"/><Relationship Id="rId37" Type="http://schemas.openxmlformats.org/officeDocument/2006/relationships/hyperlink" Target="https://uk.wikipedia.org/wiki/Common_Language_Runtime" TargetMode="External"/><Relationship Id="rId38" Type="http://schemas.openxmlformats.org/officeDocument/2006/relationships/hyperlink" Target="https://uk.wikipedia.org/wiki/%D0%9A%D0%BE%D0%BC%D0%BF%D1%96%D0%BB%D1%8F%D1%82%D0%BE%D1%80" TargetMode="External"/><Relationship Id="rId39" Type="http://schemas.openxmlformats.org/officeDocument/2006/relationships/hyperlink" Target="https://uk.wikipedia.org/wiki/C_Sharp" TargetMode="External"/><Relationship Id="rId80" Type="http://schemas.openxmlformats.org/officeDocument/2006/relationships/hyperlink" Target="http://uk.wikipedia.org/wiki/%D0%9C%D0%BD%D0%BE%D0%B6%D0%B8%D0%BD%D0%BD%D0%B5_%D1%81%D0%BF%D0%B0%D0%B4%D0%BA%D1%83%D0%B2%D0%B0%D0%BD%D0%BD%D1%8F" TargetMode="External"/><Relationship Id="rId81" Type="http://schemas.openxmlformats.org/officeDocument/2006/relationships/hyperlink" Target="http://uk.wikipedia.org/wiki/%D0%A1%D0%B8%D1%81%D1%82%D0%B5%D0%BC%D0%B0_%D0%BA%D0%B5%D1%80%D1%83%D0%B2%D0%B0%D0%BD%D0%BD%D1%8F_%D0%B1%D0%B0%D0%B7%D0%B0%D0%BC%D0%B8_%D0%B4%D0%B0%D0%BD%D0%B8%D1%85" TargetMode="External"/><Relationship Id="rId82" Type="http://schemas.openxmlformats.org/officeDocument/2006/relationships/hyperlink" Target="http://uk.wikipedia.org/w/index.php?title=Transact-SQL&amp;action=edit&amp;redlink=1" TargetMode="External"/><Relationship Id="rId83" Type="http://schemas.openxmlformats.org/officeDocument/2006/relationships/hyperlink" Target="http://uk.wikipedia.org/wiki/Sybase" TargetMode="External"/><Relationship Id="rId84" Type="http://schemas.openxmlformats.org/officeDocument/2006/relationships/hyperlink" Target="http://uk.wikipedia.org/wiki/ANSI" TargetMode="External"/><Relationship Id="rId85" Type="http://schemas.openxmlformats.org/officeDocument/2006/relationships/hyperlink" Target="http://uk.wikipedia.org/wiki/ISO" TargetMode="External"/><Relationship Id="rId86" Type="http://schemas.openxmlformats.org/officeDocument/2006/relationships/hyperlink" Target="http://uk.wikipedia.org/wiki/SQL" TargetMode="External"/><Relationship Id="rId87" Type="http://schemas.openxmlformats.org/officeDocument/2006/relationships/image" Target="media/image8.png"/><Relationship Id="rId88" Type="http://schemas.openxmlformats.org/officeDocument/2006/relationships/image" Target="media/image9.png"/><Relationship Id="rId8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F93CE-5326-8347-8AE9-E1F48B7E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97</Pages>
  <Words>29322</Words>
  <Characters>167136</Characters>
  <Application>Microsoft Macintosh Word</Application>
  <DocSecurity>0</DocSecurity>
  <Lines>1392</Lines>
  <Paragraphs>392</Paragraphs>
  <ScaleCrop>false</ScaleCrop>
  <HeadingPairs>
    <vt:vector size="2" baseType="variant">
      <vt:variant>
        <vt:lpstr>Title</vt:lpstr>
      </vt:variant>
      <vt:variant>
        <vt:i4>1</vt:i4>
      </vt:variant>
    </vt:vector>
  </HeadingPairs>
  <TitlesOfParts>
    <vt:vector size="1" baseType="lpstr">
      <vt:lpstr>Шаблон КП</vt:lpstr>
    </vt:vector>
  </TitlesOfParts>
  <Company>Off</Company>
  <LinksUpToDate>false</LinksUpToDate>
  <CharactersWithSpaces>196066</CharactersWithSpaces>
  <SharedDoc>false</SharedDoc>
  <HLinks>
    <vt:vector size="378" baseType="variant">
      <vt:variant>
        <vt:i4>589831</vt:i4>
      </vt:variant>
      <vt:variant>
        <vt:i4>273</vt:i4>
      </vt:variant>
      <vt:variant>
        <vt:i4>0</vt:i4>
      </vt:variant>
      <vt:variant>
        <vt:i4>5</vt:i4>
      </vt:variant>
      <vt:variant>
        <vt:lpwstr>http://osvita.ua/</vt:lpwstr>
      </vt:variant>
      <vt:variant>
        <vt:lpwstr/>
      </vt:variant>
      <vt:variant>
        <vt:i4>3539013</vt:i4>
      </vt:variant>
      <vt:variant>
        <vt:i4>270</vt:i4>
      </vt:variant>
      <vt:variant>
        <vt:i4>0</vt:i4>
      </vt:variant>
      <vt:variant>
        <vt:i4>5</vt:i4>
      </vt:variant>
      <vt:variant>
        <vt:lpwstr>http://uk.wikipedia.org/wiki/Oracle_Database</vt:lpwstr>
      </vt:variant>
      <vt:variant>
        <vt:lpwstr/>
      </vt:variant>
      <vt:variant>
        <vt:i4>6291537</vt:i4>
      </vt:variant>
      <vt:variant>
        <vt:i4>267</vt:i4>
      </vt:variant>
      <vt:variant>
        <vt:i4>0</vt:i4>
      </vt:variant>
      <vt:variant>
        <vt:i4>5</vt:i4>
      </vt:variant>
      <vt:variant>
        <vt:lpwstr>javascript:AppendPopup(this,'824217560_1')</vt:lpwstr>
      </vt:variant>
      <vt:variant>
        <vt:lpwstr/>
      </vt:variant>
      <vt:variant>
        <vt:i4>2031726</vt:i4>
      </vt:variant>
      <vt:variant>
        <vt:i4>264</vt:i4>
      </vt:variant>
      <vt:variant>
        <vt:i4>0</vt:i4>
      </vt:variant>
      <vt:variant>
        <vt:i4>5</vt:i4>
      </vt:variant>
      <vt:variant>
        <vt:lpwstr>http://uk.wikipedia.org/wiki/Microsoft_Office</vt:lpwstr>
      </vt:variant>
      <vt:variant>
        <vt:lpwstr/>
      </vt:variant>
      <vt:variant>
        <vt:i4>5701742</vt:i4>
      </vt:variant>
      <vt:variant>
        <vt:i4>261</vt:i4>
      </vt:variant>
      <vt:variant>
        <vt:i4>0</vt:i4>
      </vt:variant>
      <vt:variant>
        <vt:i4>5</vt:i4>
      </vt:variant>
      <vt:variant>
        <vt:lpwstr>http://uk.wikipedia.org/wiki/%D0%9E%D1%84%D1%96%D1%81%D0%BD%D0%B8%D0%B9_%D0%BF%D0%B0%D0%BA%D0%B5%D1%82</vt:lpwstr>
      </vt:variant>
      <vt:variant>
        <vt:lpwstr/>
      </vt:variant>
      <vt:variant>
        <vt:i4>5505107</vt:i4>
      </vt:variant>
      <vt:variant>
        <vt:i4>258</vt:i4>
      </vt:variant>
      <vt:variant>
        <vt:i4>0</vt:i4>
      </vt:variant>
      <vt:variant>
        <vt:i4>5</vt:i4>
      </vt:variant>
      <vt:variant>
        <vt:lpwstr>http://uk.wikipedia.org/wiki/%D0%9F%D1%80%D0%BE%D0%B3%D1%80%D0%B0%D0%BC%D0%B0</vt:lpwstr>
      </vt:variant>
      <vt:variant>
        <vt:lpwstr/>
      </vt:variant>
      <vt:variant>
        <vt:i4>5505038</vt:i4>
      </vt:variant>
      <vt:variant>
        <vt:i4>255</vt:i4>
      </vt:variant>
      <vt:variant>
        <vt:i4>0</vt:i4>
      </vt:variant>
      <vt:variant>
        <vt:i4>5</vt:i4>
      </vt:variant>
      <vt:variant>
        <vt:lpwstr>http://uk.wikipedia.org/wiki/%D0%9C%D0%B0%D0%B9%D0%BA%D1%80%D0%BE%D1%81%D0%BE%D1%84%D1%82</vt:lpwstr>
      </vt:variant>
      <vt:variant>
        <vt:lpwstr/>
      </vt:variant>
      <vt:variant>
        <vt:i4>131122</vt:i4>
      </vt:variant>
      <vt:variant>
        <vt:i4>252</vt:i4>
      </vt:variant>
      <vt:variant>
        <vt:i4>0</vt:i4>
      </vt:variant>
      <vt:variant>
        <vt:i4>5</vt:i4>
      </vt:variant>
      <vt:variant>
        <vt:lpwstr>http://uk.wikipedia.org/wiki/%D0%A1%D0%B8%D1%81%D1%82%D0%B5%D0%BC%D0%B0_%D1%83%D0%BF%D1%80%D0%B0%D0%B2%D0%BB%D1%96%D0%BD%D0%BD%D1%8F_%D0%B1%D0%B0%D0%B7%D0%B0%D0%BC%D0%B8_%D0%B4%D0%B0%D0%BD%D0%B8%D1%85</vt:lpwstr>
      </vt:variant>
      <vt:variant>
        <vt:lpwstr/>
      </vt:variant>
      <vt:variant>
        <vt:i4>1048641</vt:i4>
      </vt:variant>
      <vt:variant>
        <vt:i4>249</vt:i4>
      </vt:variant>
      <vt:variant>
        <vt:i4>0</vt:i4>
      </vt:variant>
      <vt:variant>
        <vt:i4>5</vt:i4>
      </vt:variant>
      <vt:variant>
        <vt:lpwstr>http://uk.wikipedia.org/wiki/SQL</vt:lpwstr>
      </vt:variant>
      <vt:variant>
        <vt:lpwstr/>
      </vt:variant>
      <vt:variant>
        <vt:i4>589891</vt:i4>
      </vt:variant>
      <vt:variant>
        <vt:i4>246</vt:i4>
      </vt:variant>
      <vt:variant>
        <vt:i4>0</vt:i4>
      </vt:variant>
      <vt:variant>
        <vt:i4>5</vt:i4>
      </vt:variant>
      <vt:variant>
        <vt:lpwstr>http://uk.wikipedia.org/wiki/ISO</vt:lpwstr>
      </vt:variant>
      <vt:variant>
        <vt:lpwstr/>
      </vt:variant>
      <vt:variant>
        <vt:i4>1900638</vt:i4>
      </vt:variant>
      <vt:variant>
        <vt:i4>243</vt:i4>
      </vt:variant>
      <vt:variant>
        <vt:i4>0</vt:i4>
      </vt:variant>
      <vt:variant>
        <vt:i4>5</vt:i4>
      </vt:variant>
      <vt:variant>
        <vt:lpwstr>http://uk.wikipedia.org/wiki/ANSI</vt:lpwstr>
      </vt:variant>
      <vt:variant>
        <vt:lpwstr/>
      </vt:variant>
      <vt:variant>
        <vt:i4>7143464</vt:i4>
      </vt:variant>
      <vt:variant>
        <vt:i4>240</vt:i4>
      </vt:variant>
      <vt:variant>
        <vt:i4>0</vt:i4>
      </vt:variant>
      <vt:variant>
        <vt:i4>5</vt:i4>
      </vt:variant>
      <vt:variant>
        <vt:lpwstr>http://uk.wikipedia.org/wiki/Sybase</vt:lpwstr>
      </vt:variant>
      <vt:variant>
        <vt:lpwstr/>
      </vt:variant>
      <vt:variant>
        <vt:i4>917519</vt:i4>
      </vt:variant>
      <vt:variant>
        <vt:i4>237</vt:i4>
      </vt:variant>
      <vt:variant>
        <vt:i4>0</vt:i4>
      </vt:variant>
      <vt:variant>
        <vt:i4>5</vt:i4>
      </vt:variant>
      <vt:variant>
        <vt:lpwstr>http://uk.wikipedia.org/w/index.php?title=Transact-SQL&amp;action=edit&amp;redlink=1</vt:lpwstr>
      </vt:variant>
      <vt:variant>
        <vt:lpwstr/>
      </vt:variant>
      <vt:variant>
        <vt:i4>2424863</vt:i4>
      </vt:variant>
      <vt:variant>
        <vt:i4>234</vt:i4>
      </vt:variant>
      <vt:variant>
        <vt:i4>0</vt:i4>
      </vt:variant>
      <vt:variant>
        <vt:i4>5</vt:i4>
      </vt:variant>
      <vt:variant>
        <vt:lpwstr>http://uk.wikipedia.org/wiki/%D0%A1%D0%B8%D1%81%D1%82%D0%B5%D0%BC%D0%B0_%D0%BA%D0%B5%D1%80%D1%83%D0%B2%D0%B0%D0%BD%D0%BD%D1%8F_%D0%B1%D0%B0%D0%B7%D0%B0%D0%BC%D0%B8_%D0%B4%D0%B0%D0%BD%D0%B8%D1%85</vt:lpwstr>
      </vt:variant>
      <vt:variant>
        <vt:lpwstr/>
      </vt:variant>
      <vt:variant>
        <vt:i4>3080261</vt:i4>
      </vt:variant>
      <vt:variant>
        <vt:i4>231</vt:i4>
      </vt:variant>
      <vt:variant>
        <vt:i4>0</vt:i4>
      </vt:variant>
      <vt:variant>
        <vt:i4>5</vt:i4>
      </vt:variant>
      <vt:variant>
        <vt:lpwstr>http://uk.wikipedia.org/wiki/%D0%9C%D0%BD%D0%BE%D0%B6%D0%B8%D0%BD%D0%BD%D0%B5_%D1%81%D0%BF%D0%B0%D0%B4%D0%BA%D1%83%D0%B2%D0%B0%D0%BD%D0%BD%D1%8F</vt:lpwstr>
      </vt:variant>
      <vt:variant>
        <vt:lpwstr/>
      </vt:variant>
      <vt:variant>
        <vt:i4>5505029</vt:i4>
      </vt:variant>
      <vt:variant>
        <vt:i4>228</vt:i4>
      </vt:variant>
      <vt:variant>
        <vt:i4>0</vt:i4>
      </vt:variant>
      <vt:variant>
        <vt:i4>5</vt:i4>
      </vt:variant>
      <vt:variant>
        <vt:lpwstr>http://uk.wikipedia.org/wiki/%D0%92%D0%B8%D0%BA%D0%BE%D1%80%D0%B8%D1%81%D1%82%D0%B0%D0%BD%D0%BD%D1%8F</vt:lpwstr>
      </vt:variant>
      <vt:variant>
        <vt:lpwstr/>
      </vt:variant>
      <vt:variant>
        <vt:i4>8060969</vt:i4>
      </vt:variant>
      <vt:variant>
        <vt:i4>225</vt:i4>
      </vt:variant>
      <vt:variant>
        <vt:i4>0</vt:i4>
      </vt:variant>
      <vt:variant>
        <vt:i4>5</vt:i4>
      </vt:variant>
      <vt:variant>
        <vt:lpwstr>http://uk.wikipedia.org/wiki/Smalltalk</vt:lpwstr>
      </vt:variant>
      <vt:variant>
        <vt:lpwstr/>
      </vt:variant>
      <vt:variant>
        <vt:i4>4915286</vt:i4>
      </vt:variant>
      <vt:variant>
        <vt:i4>222</vt:i4>
      </vt:variant>
      <vt:variant>
        <vt:i4>0</vt:i4>
      </vt:variant>
      <vt:variant>
        <vt:i4>5</vt:i4>
      </vt:variant>
      <vt:variant>
        <vt:lpwstr>http://uk.wikipedia.org/w/index.php?title=%D0%9C%D0%BE%D0%B4%D1%83%D0%BB%D0%B0&amp;action=edit&amp;redlink=1</vt:lpwstr>
      </vt:variant>
      <vt:variant>
        <vt:lpwstr/>
      </vt:variant>
      <vt:variant>
        <vt:i4>1703959</vt:i4>
      </vt:variant>
      <vt:variant>
        <vt:i4>219</vt:i4>
      </vt:variant>
      <vt:variant>
        <vt:i4>0</vt:i4>
      </vt:variant>
      <vt:variant>
        <vt:i4>5</vt:i4>
      </vt:variant>
      <vt:variant>
        <vt:lpwstr>http://uk.wikipedia.org/wiki/Delphi_(%D0%BC%D0%BE%D0%B2%D0%B0_%D0%BF%D1%80%D0%BE%D0%B3%D1%80%D0%B0%D0%BC%D1%83%D0%B2%D0%B0%D0%BD%D0%BD%D1%8F)</vt:lpwstr>
      </vt:variant>
      <vt:variant>
        <vt:lpwstr/>
      </vt:variant>
      <vt:variant>
        <vt:i4>917591</vt:i4>
      </vt:variant>
      <vt:variant>
        <vt:i4>216</vt:i4>
      </vt:variant>
      <vt:variant>
        <vt:i4>0</vt:i4>
      </vt:variant>
      <vt:variant>
        <vt:i4>5</vt:i4>
      </vt:variant>
      <vt:variant>
        <vt:lpwstr>http://uk.wikipedia.org/wiki/%D0%A1%2B%2B</vt:lpwstr>
      </vt:variant>
      <vt:variant>
        <vt:lpwstr/>
      </vt:variant>
      <vt:variant>
        <vt:i4>1769565</vt:i4>
      </vt:variant>
      <vt:variant>
        <vt:i4>213</vt:i4>
      </vt:variant>
      <vt:variant>
        <vt:i4>0</vt:i4>
      </vt:variant>
      <vt:variant>
        <vt:i4>5</vt:i4>
      </vt:variant>
      <vt:variant>
        <vt:lpwstr>http://uk.wikipedia.org/wiki/XML</vt:lpwstr>
      </vt:variant>
      <vt:variant>
        <vt:lpwstr/>
      </vt:variant>
      <vt:variant>
        <vt:i4>7864394</vt:i4>
      </vt:variant>
      <vt:variant>
        <vt:i4>210</vt:i4>
      </vt:variant>
      <vt:variant>
        <vt:i4>0</vt:i4>
      </vt:variant>
      <vt:variant>
        <vt:i4>5</vt:i4>
      </vt:variant>
      <vt:variant>
        <vt:lpwstr>http://uk.wikipedia.org/wiki/%D0%9E%D0%B1%D1%80%D0%BE%D0%B1%D0%BA%D0%B0_%D0%B2%D0%B8%D0%BD%D1%8F%D1%82%D0%BA%D1%96%D0%B2</vt:lpwstr>
      </vt:variant>
      <vt:variant>
        <vt:lpwstr/>
      </vt:variant>
      <vt:variant>
        <vt:i4>2228251</vt:i4>
      </vt:variant>
      <vt:variant>
        <vt:i4>207</vt:i4>
      </vt:variant>
      <vt:variant>
        <vt:i4>0</vt:i4>
      </vt:variant>
      <vt:variant>
        <vt:i4>5</vt:i4>
      </vt:variant>
      <vt:variant>
        <vt:lpwstr>http://uk.wikipedia.org/wiki/%D0%9F%D0%BE%D0%BB%D1%96%D0%BC%D0%BE%D1%80%D1%84%D1%96%D0%B7%D0%BC_(%D0%BF%D1%80%D0%BE%D0%B3%D1%80%D0%B0%D0%BC%D1%83%D0%B2%D0%B0%D0%BD%D0%BD%D1%8F)</vt:lpwstr>
      </vt:variant>
      <vt:variant>
        <vt:lpwstr/>
      </vt:variant>
      <vt:variant>
        <vt:i4>5505028</vt:i4>
      </vt:variant>
      <vt:variant>
        <vt:i4>204</vt:i4>
      </vt:variant>
      <vt:variant>
        <vt:i4>0</vt:i4>
      </vt:variant>
      <vt:variant>
        <vt:i4>5</vt:i4>
      </vt:variant>
      <vt:variant>
        <vt:lpwstr>http://uk.wikipedia.org/wiki/%D0%9C%D0%BE%D0%B2%D0%B0</vt:lpwstr>
      </vt:variant>
      <vt:variant>
        <vt:lpwstr/>
      </vt:variant>
      <vt:variant>
        <vt:i4>1245265</vt:i4>
      </vt:variant>
      <vt:variant>
        <vt:i4>201</vt:i4>
      </vt:variant>
      <vt:variant>
        <vt:i4>0</vt:i4>
      </vt:variant>
      <vt:variant>
        <vt:i4>5</vt:i4>
      </vt:variant>
      <vt:variant>
        <vt:lpwstr>http://uk.wikipedia.org/wiki/Java</vt:lpwstr>
      </vt:variant>
      <vt:variant>
        <vt:lpwstr/>
      </vt:variant>
      <vt:variant>
        <vt:i4>917591</vt:i4>
      </vt:variant>
      <vt:variant>
        <vt:i4>198</vt:i4>
      </vt:variant>
      <vt:variant>
        <vt:i4>0</vt:i4>
      </vt:variant>
      <vt:variant>
        <vt:i4>5</vt:i4>
      </vt:variant>
      <vt:variant>
        <vt:lpwstr>http://uk.wikipedia.org/wiki/%D0%A1%2B%2B</vt:lpwstr>
      </vt:variant>
      <vt:variant>
        <vt:lpwstr/>
      </vt:variant>
      <vt:variant>
        <vt:i4>2097270</vt:i4>
      </vt:variant>
      <vt:variant>
        <vt:i4>195</vt:i4>
      </vt:variant>
      <vt:variant>
        <vt:i4>0</vt:i4>
      </vt:variant>
      <vt:variant>
        <vt:i4>5</vt:i4>
      </vt:variant>
      <vt:variant>
        <vt:lpwstr>http://uk.wikipedia.org/wiki/%D0%A1%D0%B8%D0%BD%D1%82%D0%B0%D0%BA%D1%81%D0%B8%D1%81</vt:lpwstr>
      </vt:variant>
      <vt:variant>
        <vt:lpwstr/>
      </vt:variant>
      <vt:variant>
        <vt:i4>4456542</vt:i4>
      </vt:variant>
      <vt:variant>
        <vt:i4>192</vt:i4>
      </vt:variant>
      <vt:variant>
        <vt:i4>0</vt:i4>
      </vt:variant>
      <vt:variant>
        <vt:i4>5</vt:i4>
      </vt:variant>
      <vt:variant>
        <vt:lpwstr>http://uk.wikipedia.org/wiki/.NET</vt:lpwstr>
      </vt:variant>
      <vt:variant>
        <vt:lpwstr/>
      </vt:variant>
      <vt:variant>
        <vt:i4>983088</vt:i4>
      </vt:variant>
      <vt:variant>
        <vt:i4>189</vt:i4>
      </vt:variant>
      <vt:variant>
        <vt:i4>0</vt:i4>
      </vt:variant>
      <vt:variant>
        <vt:i4>5</vt:i4>
      </vt:variant>
      <vt:variant>
        <vt:lpwstr>http://uk.wikipedia.org/wiki/%D0%A1%D0%B8%D1%81%D1%82%D0%B5%D0%BC%D0%B0_%D1%82%D0%B8%D0%BF%D1%96%D0%B7%D0%B0%D1%86%D1%96%D1%97</vt:lpwstr>
      </vt:variant>
      <vt:variant>
        <vt:lpwstr/>
      </vt:variant>
      <vt:variant>
        <vt:i4>8257603</vt:i4>
      </vt:variant>
      <vt:variant>
        <vt:i4>186</vt:i4>
      </vt:variant>
      <vt:variant>
        <vt:i4>0</vt:i4>
      </vt:variant>
      <vt:variant>
        <vt:i4>5</vt:i4>
      </vt:variant>
      <vt:variant>
        <vt:lpwstr>http://uk.wikipedia.org/wiki/%D0%9C%D0%BE%D0%B2%D0%B0_%D0%BF%D1%80%D0%BE%D0%B3%D1%80%D0%B0%D0%BC%D1%83%D0%B2%D0%B0%D0%BD%D0%BD%D1%8F</vt:lpwstr>
      </vt:variant>
      <vt:variant>
        <vt:lpwstr/>
      </vt:variant>
      <vt:variant>
        <vt:i4>1900663</vt:i4>
      </vt:variant>
      <vt:variant>
        <vt:i4>183</vt:i4>
      </vt:variant>
      <vt:variant>
        <vt:i4>0</vt:i4>
      </vt:variant>
      <vt:variant>
        <vt:i4>5</vt:i4>
      </vt:variant>
      <vt:variant>
        <vt:lpwstr>http://uk.wikipedia.org/wiki/%D0%9E%D0%B1%E2%80%99%D1%94%D0%BA%D1%82%D0%BD%D0%BE-%D0%BE%D1%80%D1%96%D1%94%D0%BD%D1%82%D0%BE%D0%B2%D0%B0%D0%BD%D0%B5_%D0%BF%D1%80%D0%BE%D0%B3%D1%80%D0%B0%D0%BC%D1%83%D0%B2%D0%B0%D0%BD%D0%BD%D1%8F</vt:lpwstr>
      </vt:variant>
      <vt:variant>
        <vt:lpwstr/>
      </vt:variant>
      <vt:variant>
        <vt:i4>1245265</vt:i4>
      </vt:variant>
      <vt:variant>
        <vt:i4>180</vt:i4>
      </vt:variant>
      <vt:variant>
        <vt:i4>0</vt:i4>
      </vt:variant>
      <vt:variant>
        <vt:i4>5</vt:i4>
      </vt:variant>
      <vt:variant>
        <vt:lpwstr>http://uk.wikipedia.org/wiki/Java</vt:lpwstr>
      </vt:variant>
      <vt:variant>
        <vt:lpwstr/>
      </vt:variant>
      <vt:variant>
        <vt:i4>917621</vt:i4>
      </vt:variant>
      <vt:variant>
        <vt:i4>177</vt:i4>
      </vt:variant>
      <vt:variant>
        <vt:i4>0</vt:i4>
      </vt:variant>
      <vt:variant>
        <vt:i4>5</vt:i4>
      </vt:variant>
      <vt:variant>
        <vt:lpwstr>http://uk.wikipedia.org/wiki/C_Sharp</vt:lpwstr>
      </vt:variant>
      <vt:variant>
        <vt:lpwstr/>
      </vt:variant>
      <vt:variant>
        <vt:i4>786451</vt:i4>
      </vt:variant>
      <vt:variant>
        <vt:i4>165</vt:i4>
      </vt:variant>
      <vt:variant>
        <vt:i4>0</vt:i4>
      </vt:variant>
      <vt:variant>
        <vt:i4>5</vt:i4>
      </vt:variant>
      <vt:variant>
        <vt:lpwstr>https://uk.wikipedia.org/wiki/%D0%9A%D1%83%D1%85%D0%BD%D1%8F</vt:lpwstr>
      </vt:variant>
      <vt:variant>
        <vt:lpwstr/>
      </vt:variant>
      <vt:variant>
        <vt:i4>6029331</vt:i4>
      </vt:variant>
      <vt:variant>
        <vt:i4>162</vt:i4>
      </vt:variant>
      <vt:variant>
        <vt:i4>0</vt:i4>
      </vt:variant>
      <vt:variant>
        <vt:i4>5</vt:i4>
      </vt:variant>
      <vt:variant>
        <vt:lpwstr>https://uk.wikipedia.org/wiki/%D0%9D%D0%B0%D1%80%D0%BE%D0%B4</vt:lpwstr>
      </vt:variant>
      <vt:variant>
        <vt:lpwstr/>
      </vt:variant>
      <vt:variant>
        <vt:i4>2818151</vt:i4>
      </vt:variant>
      <vt:variant>
        <vt:i4>159</vt:i4>
      </vt:variant>
      <vt:variant>
        <vt:i4>0</vt:i4>
      </vt:variant>
      <vt:variant>
        <vt:i4>5</vt:i4>
      </vt:variant>
      <vt:variant>
        <vt:lpwstr>https://uk.wikipedia.org/wiki/%D0%A1%D0%BC%D0%B0%D0%BA</vt:lpwstr>
      </vt:variant>
      <vt:variant>
        <vt:lpwstr/>
      </vt:variant>
      <vt:variant>
        <vt:i4>5963795</vt:i4>
      </vt:variant>
      <vt:variant>
        <vt:i4>156</vt:i4>
      </vt:variant>
      <vt:variant>
        <vt:i4>0</vt:i4>
      </vt:variant>
      <vt:variant>
        <vt:i4>5</vt:i4>
      </vt:variant>
      <vt:variant>
        <vt:lpwstr>https://uk.wikipedia.org/wiki/%D0%9A%D1%83%D0%BB%D1%96%D0%BD%D0%B0%D1%80%D1%96%D1%8F</vt:lpwstr>
      </vt:variant>
      <vt:variant>
        <vt:lpwstr/>
      </vt:variant>
      <vt:variant>
        <vt:i4>2949204</vt:i4>
      </vt:variant>
      <vt:variant>
        <vt:i4>153</vt:i4>
      </vt:variant>
      <vt:variant>
        <vt:i4>0</vt:i4>
      </vt:variant>
      <vt:variant>
        <vt:i4>5</vt:i4>
      </vt:variant>
      <vt:variant>
        <vt:lpwstr>https://uk.wikipedia.org/wiki/%D0%9A%D0%BE%D0%BD%D0%B4%D0%B8%D1%82%D0%B5%D1%80%D1%81%D1%8C%D0%BA%D1%96_%D0%B2%D0%B8%D1%80%D0%BE%D0%B1%D0%B8</vt:lpwstr>
      </vt:variant>
      <vt:variant>
        <vt:lpwstr/>
      </vt:variant>
      <vt:variant>
        <vt:i4>1507379</vt:i4>
      </vt:variant>
      <vt:variant>
        <vt:i4>146</vt:i4>
      </vt:variant>
      <vt:variant>
        <vt:i4>0</vt:i4>
      </vt:variant>
      <vt:variant>
        <vt:i4>5</vt:i4>
      </vt:variant>
      <vt:variant>
        <vt:lpwstr/>
      </vt:variant>
      <vt:variant>
        <vt:lpwstr>_Toc436491861</vt:lpwstr>
      </vt:variant>
      <vt:variant>
        <vt:i4>1507379</vt:i4>
      </vt:variant>
      <vt:variant>
        <vt:i4>140</vt:i4>
      </vt:variant>
      <vt:variant>
        <vt:i4>0</vt:i4>
      </vt:variant>
      <vt:variant>
        <vt:i4>5</vt:i4>
      </vt:variant>
      <vt:variant>
        <vt:lpwstr/>
      </vt:variant>
      <vt:variant>
        <vt:lpwstr>_Toc436491860</vt:lpwstr>
      </vt:variant>
      <vt:variant>
        <vt:i4>1310771</vt:i4>
      </vt:variant>
      <vt:variant>
        <vt:i4>134</vt:i4>
      </vt:variant>
      <vt:variant>
        <vt:i4>0</vt:i4>
      </vt:variant>
      <vt:variant>
        <vt:i4>5</vt:i4>
      </vt:variant>
      <vt:variant>
        <vt:lpwstr/>
      </vt:variant>
      <vt:variant>
        <vt:lpwstr>_Toc436491859</vt:lpwstr>
      </vt:variant>
      <vt:variant>
        <vt:i4>1310771</vt:i4>
      </vt:variant>
      <vt:variant>
        <vt:i4>128</vt:i4>
      </vt:variant>
      <vt:variant>
        <vt:i4>0</vt:i4>
      </vt:variant>
      <vt:variant>
        <vt:i4>5</vt:i4>
      </vt:variant>
      <vt:variant>
        <vt:lpwstr/>
      </vt:variant>
      <vt:variant>
        <vt:lpwstr>_Toc436491858</vt:lpwstr>
      </vt:variant>
      <vt:variant>
        <vt:i4>1310771</vt:i4>
      </vt:variant>
      <vt:variant>
        <vt:i4>122</vt:i4>
      </vt:variant>
      <vt:variant>
        <vt:i4>0</vt:i4>
      </vt:variant>
      <vt:variant>
        <vt:i4>5</vt:i4>
      </vt:variant>
      <vt:variant>
        <vt:lpwstr/>
      </vt:variant>
      <vt:variant>
        <vt:lpwstr>_Toc436491857</vt:lpwstr>
      </vt:variant>
      <vt:variant>
        <vt:i4>1310771</vt:i4>
      </vt:variant>
      <vt:variant>
        <vt:i4>116</vt:i4>
      </vt:variant>
      <vt:variant>
        <vt:i4>0</vt:i4>
      </vt:variant>
      <vt:variant>
        <vt:i4>5</vt:i4>
      </vt:variant>
      <vt:variant>
        <vt:lpwstr/>
      </vt:variant>
      <vt:variant>
        <vt:lpwstr>_Toc436491856</vt:lpwstr>
      </vt:variant>
      <vt:variant>
        <vt:i4>1310771</vt:i4>
      </vt:variant>
      <vt:variant>
        <vt:i4>110</vt:i4>
      </vt:variant>
      <vt:variant>
        <vt:i4>0</vt:i4>
      </vt:variant>
      <vt:variant>
        <vt:i4>5</vt:i4>
      </vt:variant>
      <vt:variant>
        <vt:lpwstr/>
      </vt:variant>
      <vt:variant>
        <vt:lpwstr>_Toc436491855</vt:lpwstr>
      </vt:variant>
      <vt:variant>
        <vt:i4>1310771</vt:i4>
      </vt:variant>
      <vt:variant>
        <vt:i4>104</vt:i4>
      </vt:variant>
      <vt:variant>
        <vt:i4>0</vt:i4>
      </vt:variant>
      <vt:variant>
        <vt:i4>5</vt:i4>
      </vt:variant>
      <vt:variant>
        <vt:lpwstr/>
      </vt:variant>
      <vt:variant>
        <vt:lpwstr>_Toc436491854</vt:lpwstr>
      </vt:variant>
      <vt:variant>
        <vt:i4>1310771</vt:i4>
      </vt:variant>
      <vt:variant>
        <vt:i4>98</vt:i4>
      </vt:variant>
      <vt:variant>
        <vt:i4>0</vt:i4>
      </vt:variant>
      <vt:variant>
        <vt:i4>5</vt:i4>
      </vt:variant>
      <vt:variant>
        <vt:lpwstr/>
      </vt:variant>
      <vt:variant>
        <vt:lpwstr>_Toc436491853</vt:lpwstr>
      </vt:variant>
      <vt:variant>
        <vt:i4>1310771</vt:i4>
      </vt:variant>
      <vt:variant>
        <vt:i4>92</vt:i4>
      </vt:variant>
      <vt:variant>
        <vt:i4>0</vt:i4>
      </vt:variant>
      <vt:variant>
        <vt:i4>5</vt:i4>
      </vt:variant>
      <vt:variant>
        <vt:lpwstr/>
      </vt:variant>
      <vt:variant>
        <vt:lpwstr>_Toc436491852</vt:lpwstr>
      </vt:variant>
      <vt:variant>
        <vt:i4>1310771</vt:i4>
      </vt:variant>
      <vt:variant>
        <vt:i4>86</vt:i4>
      </vt:variant>
      <vt:variant>
        <vt:i4>0</vt:i4>
      </vt:variant>
      <vt:variant>
        <vt:i4>5</vt:i4>
      </vt:variant>
      <vt:variant>
        <vt:lpwstr/>
      </vt:variant>
      <vt:variant>
        <vt:lpwstr>_Toc436491851</vt:lpwstr>
      </vt:variant>
      <vt:variant>
        <vt:i4>1310771</vt:i4>
      </vt:variant>
      <vt:variant>
        <vt:i4>80</vt:i4>
      </vt:variant>
      <vt:variant>
        <vt:i4>0</vt:i4>
      </vt:variant>
      <vt:variant>
        <vt:i4>5</vt:i4>
      </vt:variant>
      <vt:variant>
        <vt:lpwstr/>
      </vt:variant>
      <vt:variant>
        <vt:lpwstr>_Toc436491850</vt:lpwstr>
      </vt:variant>
      <vt:variant>
        <vt:i4>1376307</vt:i4>
      </vt:variant>
      <vt:variant>
        <vt:i4>74</vt:i4>
      </vt:variant>
      <vt:variant>
        <vt:i4>0</vt:i4>
      </vt:variant>
      <vt:variant>
        <vt:i4>5</vt:i4>
      </vt:variant>
      <vt:variant>
        <vt:lpwstr/>
      </vt:variant>
      <vt:variant>
        <vt:lpwstr>_Toc436491849</vt:lpwstr>
      </vt:variant>
      <vt:variant>
        <vt:i4>1376307</vt:i4>
      </vt:variant>
      <vt:variant>
        <vt:i4>68</vt:i4>
      </vt:variant>
      <vt:variant>
        <vt:i4>0</vt:i4>
      </vt:variant>
      <vt:variant>
        <vt:i4>5</vt:i4>
      </vt:variant>
      <vt:variant>
        <vt:lpwstr/>
      </vt:variant>
      <vt:variant>
        <vt:lpwstr>_Toc436491848</vt:lpwstr>
      </vt:variant>
      <vt:variant>
        <vt:i4>1376307</vt:i4>
      </vt:variant>
      <vt:variant>
        <vt:i4>62</vt:i4>
      </vt:variant>
      <vt:variant>
        <vt:i4>0</vt:i4>
      </vt:variant>
      <vt:variant>
        <vt:i4>5</vt:i4>
      </vt:variant>
      <vt:variant>
        <vt:lpwstr/>
      </vt:variant>
      <vt:variant>
        <vt:lpwstr>_Toc436491847</vt:lpwstr>
      </vt:variant>
      <vt:variant>
        <vt:i4>1376307</vt:i4>
      </vt:variant>
      <vt:variant>
        <vt:i4>56</vt:i4>
      </vt:variant>
      <vt:variant>
        <vt:i4>0</vt:i4>
      </vt:variant>
      <vt:variant>
        <vt:i4>5</vt:i4>
      </vt:variant>
      <vt:variant>
        <vt:lpwstr/>
      </vt:variant>
      <vt:variant>
        <vt:lpwstr>_Toc436491846</vt:lpwstr>
      </vt:variant>
      <vt:variant>
        <vt:i4>1376307</vt:i4>
      </vt:variant>
      <vt:variant>
        <vt:i4>50</vt:i4>
      </vt:variant>
      <vt:variant>
        <vt:i4>0</vt:i4>
      </vt:variant>
      <vt:variant>
        <vt:i4>5</vt:i4>
      </vt:variant>
      <vt:variant>
        <vt:lpwstr/>
      </vt:variant>
      <vt:variant>
        <vt:lpwstr>_Toc436491845</vt:lpwstr>
      </vt:variant>
      <vt:variant>
        <vt:i4>1376307</vt:i4>
      </vt:variant>
      <vt:variant>
        <vt:i4>44</vt:i4>
      </vt:variant>
      <vt:variant>
        <vt:i4>0</vt:i4>
      </vt:variant>
      <vt:variant>
        <vt:i4>5</vt:i4>
      </vt:variant>
      <vt:variant>
        <vt:lpwstr/>
      </vt:variant>
      <vt:variant>
        <vt:lpwstr>_Toc436491844</vt:lpwstr>
      </vt:variant>
      <vt:variant>
        <vt:i4>1376307</vt:i4>
      </vt:variant>
      <vt:variant>
        <vt:i4>38</vt:i4>
      </vt:variant>
      <vt:variant>
        <vt:i4>0</vt:i4>
      </vt:variant>
      <vt:variant>
        <vt:i4>5</vt:i4>
      </vt:variant>
      <vt:variant>
        <vt:lpwstr/>
      </vt:variant>
      <vt:variant>
        <vt:lpwstr>_Toc436491843</vt:lpwstr>
      </vt:variant>
      <vt:variant>
        <vt:i4>1376307</vt:i4>
      </vt:variant>
      <vt:variant>
        <vt:i4>32</vt:i4>
      </vt:variant>
      <vt:variant>
        <vt:i4>0</vt:i4>
      </vt:variant>
      <vt:variant>
        <vt:i4>5</vt:i4>
      </vt:variant>
      <vt:variant>
        <vt:lpwstr/>
      </vt:variant>
      <vt:variant>
        <vt:lpwstr>_Toc436491842</vt:lpwstr>
      </vt:variant>
      <vt:variant>
        <vt:i4>1376307</vt:i4>
      </vt:variant>
      <vt:variant>
        <vt:i4>26</vt:i4>
      </vt:variant>
      <vt:variant>
        <vt:i4>0</vt:i4>
      </vt:variant>
      <vt:variant>
        <vt:i4>5</vt:i4>
      </vt:variant>
      <vt:variant>
        <vt:lpwstr/>
      </vt:variant>
      <vt:variant>
        <vt:lpwstr>_Toc436491841</vt:lpwstr>
      </vt:variant>
      <vt:variant>
        <vt:i4>1376307</vt:i4>
      </vt:variant>
      <vt:variant>
        <vt:i4>20</vt:i4>
      </vt:variant>
      <vt:variant>
        <vt:i4>0</vt:i4>
      </vt:variant>
      <vt:variant>
        <vt:i4>5</vt:i4>
      </vt:variant>
      <vt:variant>
        <vt:lpwstr/>
      </vt:variant>
      <vt:variant>
        <vt:lpwstr>_Toc436491840</vt:lpwstr>
      </vt:variant>
      <vt:variant>
        <vt:i4>1179699</vt:i4>
      </vt:variant>
      <vt:variant>
        <vt:i4>14</vt:i4>
      </vt:variant>
      <vt:variant>
        <vt:i4>0</vt:i4>
      </vt:variant>
      <vt:variant>
        <vt:i4>5</vt:i4>
      </vt:variant>
      <vt:variant>
        <vt:lpwstr/>
      </vt:variant>
      <vt:variant>
        <vt:lpwstr>_Toc436491839</vt:lpwstr>
      </vt:variant>
      <vt:variant>
        <vt:i4>1179699</vt:i4>
      </vt:variant>
      <vt:variant>
        <vt:i4>8</vt:i4>
      </vt:variant>
      <vt:variant>
        <vt:i4>0</vt:i4>
      </vt:variant>
      <vt:variant>
        <vt:i4>5</vt:i4>
      </vt:variant>
      <vt:variant>
        <vt:lpwstr/>
      </vt:variant>
      <vt:variant>
        <vt:lpwstr>_Toc436491838</vt:lpwstr>
      </vt:variant>
      <vt:variant>
        <vt:i4>1179699</vt:i4>
      </vt:variant>
      <vt:variant>
        <vt:i4>2</vt:i4>
      </vt:variant>
      <vt:variant>
        <vt:i4>0</vt:i4>
      </vt:variant>
      <vt:variant>
        <vt:i4>5</vt:i4>
      </vt:variant>
      <vt:variant>
        <vt:lpwstr/>
      </vt:variant>
      <vt:variant>
        <vt:lpwstr>_Toc436491837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КП</dc:title>
  <dc:subject>ОБДЗ</dc:subject>
  <dc:creator>Пользователь Windows</dc:creator>
  <cp:keywords/>
  <dc:description/>
  <cp:lastModifiedBy>Microsoft Office User</cp:lastModifiedBy>
  <cp:revision>38</cp:revision>
  <dcterms:created xsi:type="dcterms:W3CDTF">2016-05-09T11:38:00Z</dcterms:created>
  <dcterms:modified xsi:type="dcterms:W3CDTF">2017-04-27T08:07:00Z</dcterms:modified>
</cp:coreProperties>
</file>