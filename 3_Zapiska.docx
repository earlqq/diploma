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0D0FEF85" w:rsidR="0062733C" w:rsidRDefault="00471492" w:rsidP="0062733C">
      <w:pPr>
        <w:jc w:val="center"/>
        <w:rPr>
          <w:b/>
        </w:rPr>
      </w:pPr>
      <w:r>
        <w:rPr>
          <w:b/>
        </w:rPr>
        <w:t>1</w:t>
      </w:r>
      <w:bookmarkStart w:id="0" w:name="_GoBack"/>
      <w:bookmarkEnd w:id="0"/>
      <w:r w:rsidR="0062733C"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3D2A75">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3D2A75">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3D2A75">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1" w:name="_Toc450815805"/>
      <w:r>
        <w:rPr>
          <w:lang w:val="en-US"/>
        </w:rPr>
        <w:lastRenderedPageBreak/>
        <w:t>Перелік</w:t>
      </w:r>
      <w:r w:rsidR="00EB1C53">
        <w:t xml:space="preserve"> скорочень</w:t>
      </w:r>
      <w:bookmarkEnd w:id="1"/>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2" w:name="_Toc450815806"/>
      <w:r w:rsidR="00EB1C53">
        <w:lastRenderedPageBreak/>
        <w:t>Вступ</w:t>
      </w:r>
      <w:bookmarkEnd w:id="2"/>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3"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3"/>
    </w:p>
    <w:p w14:paraId="468FC15D" w14:textId="77777777" w:rsidR="00EB1C53" w:rsidRDefault="00EB1C53" w:rsidP="00E05B23">
      <w:pPr>
        <w:pStyle w:val="2"/>
        <w:spacing w:line="480" w:lineRule="auto"/>
      </w:pPr>
      <w:bookmarkStart w:id="4" w:name="_Toc450815808"/>
      <w:r>
        <w:t>1.1</w:t>
      </w:r>
      <w:r w:rsidR="00EA38F4" w:rsidRPr="00584D46">
        <w:t>.</w:t>
      </w:r>
      <w:r>
        <w:t xml:space="preserve"> Аналіз предметної області</w:t>
      </w:r>
      <w:bookmarkEnd w:id="4"/>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8FF5247" w14:textId="77777777" w:rsidR="00F96DC7" w:rsidRDefault="00AC7AE5" w:rsidP="004029E7">
      <w:pPr>
        <w:ind w:firstLine="851"/>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760476C2" w14:textId="77777777" w:rsidR="000C60B4" w:rsidRDefault="000C60B4" w:rsidP="004029E7">
      <w:pPr>
        <w:ind w:firstLine="851"/>
        <w:rPr>
          <w:color w:val="FF0000"/>
        </w:rPr>
      </w:pPr>
      <w:r w:rsidRPr="000C60B4">
        <w:rPr>
          <w:color w:val="FF0000"/>
        </w:rPr>
        <w:t>Елементи предметної  області</w:t>
      </w:r>
    </w:p>
    <w:p w14:paraId="244CF22E" w14:textId="77777777" w:rsidR="000C60B4" w:rsidRPr="000C60B4" w:rsidRDefault="000C60B4" w:rsidP="004029E7">
      <w:pPr>
        <w:ind w:firstLine="851"/>
        <w:rPr>
          <w:color w:val="FF0000"/>
        </w:rPr>
      </w:pPr>
      <w:r>
        <w:rPr>
          <w:color w:val="FF0000"/>
        </w:rPr>
        <w:t>Отже предметну область харктеризують наступні параметри наведені в табл 1</w:t>
      </w:r>
    </w:p>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5" w:name="_Toc450815809"/>
      <w:r>
        <w:t>1.2</w:t>
      </w:r>
      <w:r w:rsidR="00EA38F4" w:rsidRPr="00AC7AE5">
        <w:t>.</w:t>
      </w:r>
      <w:r>
        <w:t xml:space="preserve"> Аналіз інформаційного забезпечення предметної області</w:t>
      </w:r>
      <w:bookmarkEnd w:id="5"/>
    </w:p>
    <w:p w14:paraId="5F5C8CF1" w14:textId="77777777" w:rsidR="005B094A" w:rsidRDefault="00B86F6F" w:rsidP="00BD0765">
      <w:pPr>
        <w:pStyle w:val="3"/>
      </w:pPr>
      <w:bookmarkStart w:id="6" w:name="_Toc450815810"/>
      <w:r>
        <w:t>1.2.1. Аналіз існуючого програмного забезпечення предметної області</w:t>
      </w:r>
      <w:bookmarkEnd w:id="6"/>
    </w:p>
    <w:p w14:paraId="7C97F255" w14:textId="77777777" w:rsidR="00B86F6F" w:rsidRPr="00B86F6F" w:rsidRDefault="00B86F6F" w:rsidP="00B86F6F"/>
    <w:p w14:paraId="6C389F96" w14:textId="77777777"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14:paraId="534F2F4F" w14:textId="77777777" w:rsidR="00A62C67" w:rsidRDefault="00A62C67" w:rsidP="00A62C67">
      <w:pPr>
        <w:ind w:firstLine="851"/>
        <w:rPr>
          <w:lang w:val="ru-RU"/>
        </w:rPr>
      </w:pPr>
      <w:r>
        <w:rPr>
          <w:lang w:val="en-US"/>
        </w:rPr>
        <w:t>MS</w:t>
      </w:r>
      <w:r w:rsidRPr="00A62C67">
        <w:rPr>
          <w:lang w:val="ru-RU"/>
        </w:rPr>
        <w:t xml:space="preserve"> </w:t>
      </w:r>
      <w:r>
        <w:rPr>
          <w:lang w:val="en-US"/>
        </w:rPr>
        <w:t>Word</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14:paraId="1FD6C03E" w14:textId="77777777" w:rsidR="00762A52" w:rsidRDefault="00762A52" w:rsidP="00A62C67">
      <w:pPr>
        <w:ind w:firstLine="851"/>
      </w:pPr>
      <w:r>
        <w:rPr>
          <w:lang w:val="en-US"/>
        </w:rPr>
        <w:t>Excel</w:t>
      </w:r>
      <w:r w:rsidRPr="00762A52">
        <w:rPr>
          <w:lang w:val="ru-RU"/>
        </w:rPr>
        <w:t xml:space="preserve"> – </w:t>
      </w:r>
      <w:r>
        <w:t xml:space="preserve">програмний продукт для роботи з електронними таблицями. </w:t>
      </w:r>
      <w:r>
        <w:rPr>
          <w:lang w:val="ru-RU"/>
        </w:rPr>
        <w:t>При робот</w:t>
      </w:r>
      <w:r>
        <w:t xml:space="preserve">і кухаря з даним програмним продуктом, можуть виникнути проблеми з наповненням таблиць, адже як ми знаємо у </w:t>
      </w:r>
      <w:r>
        <w:rPr>
          <w:lang w:val="en-US"/>
        </w:rPr>
        <w:t>Excel</w:t>
      </w:r>
      <w:r w:rsidRPr="00762A52">
        <w:rPr>
          <w:lang w:val="ru-RU"/>
        </w:rPr>
        <w:t xml:space="preserve"> </w:t>
      </w:r>
      <w:r>
        <w:t xml:space="preserve">немає зв’язків між </w:t>
      </w:r>
      <w:r w:rsidR="00BD0765">
        <w:br/>
      </w:r>
      <w:r>
        <w:t>таблицями</w:t>
      </w:r>
      <w:r w:rsidR="002E4032" w:rsidRPr="002E4032">
        <w:rPr>
          <w:lang w:val="ru-RU"/>
        </w:rPr>
        <w:t xml:space="preserve"> [6]</w:t>
      </w:r>
      <w:r>
        <w:t xml:space="preserve">. </w:t>
      </w:r>
    </w:p>
    <w:p w14:paraId="0C99DC80" w14:textId="77777777" w:rsidR="00172503" w:rsidRPr="00172503" w:rsidRDefault="00172503" w:rsidP="004029E7">
      <w:pPr>
        <w:ind w:firstLine="851"/>
        <w:rPr>
          <w:color w:val="000000" w:themeColor="text1"/>
          <w:szCs w:val="28"/>
          <w:lang w:val="en-US"/>
        </w:rPr>
      </w:pPr>
      <w:r w:rsidRPr="00172503">
        <w:rPr>
          <w:bCs/>
          <w:color w:val="000000" w:themeColor="text1"/>
          <w:szCs w:val="28"/>
          <w:lang w:val="en-US"/>
        </w:rPr>
        <w:t>«Microsoft Access»</w:t>
      </w:r>
      <w:r w:rsidRPr="00172503">
        <w:rPr>
          <w:color w:val="000000" w:themeColor="text1"/>
          <w:szCs w:val="28"/>
          <w:lang w:val="en-US"/>
        </w:rPr>
        <w:t xml:space="preserve"> (повна назва </w:t>
      </w:r>
      <w:r w:rsidRPr="00172503">
        <w:rPr>
          <w:bCs/>
          <w:color w:val="000000" w:themeColor="text1"/>
          <w:szCs w:val="28"/>
          <w:lang w:val="en-US"/>
        </w:rPr>
        <w:t>Microsoft Office Access</w:t>
      </w:r>
      <w:r w:rsidRPr="00172503">
        <w:rPr>
          <w:color w:val="000000" w:themeColor="text1"/>
          <w:szCs w:val="28"/>
          <w:lang w:val="en-US"/>
        </w:rPr>
        <w:t xml:space="preserve">) — </w:t>
      </w:r>
      <w:hyperlink r:id="rId13" w:history="1">
        <w:r w:rsidRPr="00172503">
          <w:rPr>
            <w:color w:val="000000" w:themeColor="text1"/>
            <w:szCs w:val="28"/>
            <w:lang w:val="en-US"/>
          </w:rPr>
          <w:t>система управління базами даних</w:t>
        </w:r>
      </w:hyperlink>
      <w:r w:rsidRPr="00172503">
        <w:rPr>
          <w:color w:val="000000" w:themeColor="text1"/>
          <w:szCs w:val="28"/>
          <w:lang w:val="en-US"/>
        </w:rPr>
        <w:t xml:space="preserve"> ,</w:t>
      </w:r>
      <w:hyperlink r:id="rId14" w:history="1">
        <w:r w:rsidRPr="00172503">
          <w:rPr>
            <w:color w:val="000000" w:themeColor="text1"/>
            <w:szCs w:val="28"/>
            <w:lang w:val="en-US"/>
          </w:rPr>
          <w:t>програма</w:t>
        </w:r>
      </w:hyperlink>
      <w:r w:rsidRPr="00172503">
        <w:rPr>
          <w:color w:val="000000" w:themeColor="text1"/>
          <w:szCs w:val="28"/>
          <w:lang w:val="en-US"/>
        </w:rPr>
        <w:t xml:space="preserve">, що входить до складу </w:t>
      </w:r>
      <w:hyperlink r:id="rId15" w:history="1">
        <w:r w:rsidRPr="00172503">
          <w:rPr>
            <w:color w:val="000000" w:themeColor="text1"/>
            <w:szCs w:val="28"/>
            <w:lang w:val="en-US"/>
          </w:rPr>
          <w:t>пакету офісних програм</w:t>
        </w:r>
      </w:hyperlink>
      <w:r w:rsidRPr="00172503">
        <w:rPr>
          <w:color w:val="000000" w:themeColor="text1"/>
          <w:szCs w:val="28"/>
          <w:lang w:val="en-US"/>
        </w:rPr>
        <w:t xml:space="preserve"> </w:t>
      </w:r>
      <w:hyperlink r:id="rId16" w:history="1">
        <w:r w:rsidRPr="00172503">
          <w:rPr>
            <w:color w:val="000000" w:themeColor="text1"/>
            <w:szCs w:val="28"/>
            <w:lang w:val="en-US"/>
          </w:rPr>
          <w:t>Microsoft Office</w:t>
        </w:r>
      </w:hyperlink>
      <w:r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7" w:history="1">
        <w:r w:rsidRPr="00172503">
          <w:rPr>
            <w:color w:val="000000" w:themeColor="text1"/>
            <w:szCs w:val="28"/>
            <w:lang w:val="en-US"/>
          </w:rPr>
          <w:t>VBA</w:t>
        </w:r>
      </w:hyperlink>
      <w:r w:rsidRPr="00172503">
        <w:rPr>
          <w:color w:val="000000" w:themeColor="text1"/>
          <w:szCs w:val="28"/>
          <w:lang w:val="en-US"/>
        </w:rPr>
        <w:t xml:space="preserve">, в самому Access можна писати підпрограми, що працюють з старими версіями </w:t>
      </w:r>
      <w:r w:rsidRPr="00172503">
        <w:rPr>
          <w:bCs/>
          <w:color w:val="000000" w:themeColor="text1"/>
          <w:szCs w:val="28"/>
          <w:lang w:val="en-US"/>
        </w:rPr>
        <w:t>Microsoft Office Access</w:t>
      </w:r>
      <w:r w:rsidRPr="00172503">
        <w:rPr>
          <w:color w:val="000000" w:themeColor="text1"/>
          <w:szCs w:val="28"/>
          <w:lang w:val="en-US"/>
        </w:rPr>
        <w:t xml:space="preserve">. </w:t>
      </w:r>
    </w:p>
    <w:p w14:paraId="05ACC30A" w14:textId="77777777" w:rsidR="00383432" w:rsidRDefault="00762A52" w:rsidP="004029E7">
      <w:pPr>
        <w:ind w:firstLine="851"/>
        <w:rPr>
          <w:lang w:val="ru-RU"/>
        </w:rPr>
      </w:pPr>
      <w:r>
        <w:lastRenderedPageBreak/>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4FC31460" w14:textId="77777777" w:rsidR="0066409A" w:rsidRDefault="00762A52" w:rsidP="004029E7">
      <w:pPr>
        <w:ind w:firstLine="851"/>
      </w:pPr>
      <w:r>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14:paraId="09F17421" w14:textId="77777777"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2DCD39ED" w14:textId="77777777"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77777777" w:rsidR="00AA4A5B" w:rsidRDefault="00AA4A5B" w:rsidP="004029E7">
      <w:pPr>
        <w:ind w:firstLine="851"/>
      </w:pPr>
      <w:r>
        <w:lastRenderedPageBreak/>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2A1AAF1C" w14:textId="77777777" w:rsidR="000C60B4" w:rsidRPr="000C60B4" w:rsidRDefault="000C60B4" w:rsidP="004029E7">
      <w:pPr>
        <w:ind w:firstLine="851"/>
        <w:rPr>
          <w:color w:val="FF0000"/>
          <w:lang w:val="en-US"/>
        </w:rPr>
      </w:pPr>
      <w:r w:rsidRPr="000C60B4">
        <w:rPr>
          <w:color w:val="FF0000"/>
          <w:lang w:val="en-US"/>
        </w:rPr>
        <w:t>screenshots</w:t>
      </w:r>
    </w:p>
    <w:p w14:paraId="5CBC9A24" w14:textId="77777777" w:rsidR="00BD0765" w:rsidRDefault="00BD0765">
      <w:pPr>
        <w:spacing w:line="240" w:lineRule="auto"/>
        <w:jc w:val="left"/>
      </w:pPr>
      <w:r>
        <w:br w:type="page"/>
      </w:r>
    </w:p>
    <w:p w14:paraId="4A72302B" w14:textId="77777777" w:rsidR="00383432" w:rsidRDefault="00383432" w:rsidP="004029E7">
      <w:pPr>
        <w:ind w:firstLine="851"/>
      </w:pPr>
    </w:p>
    <w:p w14:paraId="19AEBA57" w14:textId="77777777" w:rsidR="00B86F6F" w:rsidRDefault="00B86F6F" w:rsidP="00B86F6F">
      <w:pPr>
        <w:pStyle w:val="3"/>
        <w:spacing w:line="480" w:lineRule="auto"/>
      </w:pPr>
      <w:bookmarkStart w:id="7" w:name="_Toc450815811"/>
      <w:r>
        <w:t>1.2.2. Аналіз сучасних засобів створення програмного забезпечення</w:t>
      </w:r>
      <w:bookmarkEnd w:id="7"/>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18"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19"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0"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1"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2"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3"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4"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5"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26"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27"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28"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29"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0"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1"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2"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3"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4"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5"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36"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37" w:tooltip="JIT" w:history="1">
        <w:r w:rsidRPr="00DA0C74">
          <w:rPr>
            <w:rStyle w:val="Hyperlink"/>
            <w:color w:val="auto"/>
            <w:szCs w:val="28"/>
          </w:rPr>
          <w:t>JIT</w:t>
        </w:r>
      </w:hyperlink>
      <w:r w:rsidRPr="00DA0C74">
        <w:rPr>
          <w:sz w:val="28"/>
          <w:szCs w:val="28"/>
        </w:rPr>
        <w:t>),</w:t>
      </w:r>
      <w:r>
        <w:rPr>
          <w:sz w:val="28"/>
          <w:szCs w:val="28"/>
        </w:rPr>
        <w:t xml:space="preserve"> </w:t>
      </w:r>
      <w:hyperlink r:id="rId38"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39"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0"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1"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2"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3"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4"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45"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46"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47"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48"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49" w:tooltip="Python" w:history="1">
        <w:r w:rsidRPr="00DA0C74">
          <w:rPr>
            <w:rStyle w:val="Hyperlink"/>
            <w:color w:val="auto"/>
            <w:szCs w:val="28"/>
          </w:rPr>
          <w:t>Python</w:t>
        </w:r>
      </w:hyperlink>
      <w:r w:rsidRPr="00DA0C74">
        <w:rPr>
          <w:sz w:val="28"/>
          <w:szCs w:val="28"/>
        </w:rPr>
        <w:t>,</w:t>
      </w:r>
      <w:hyperlink r:id="rId50"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1"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2"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3"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4" w:tooltip="Сі (мова програмування)" w:history="1">
        <w:r w:rsidRPr="00DA0C74">
          <w:rPr>
            <w:rStyle w:val="Hyperlink"/>
            <w:color w:val="auto"/>
            <w:szCs w:val="28"/>
          </w:rPr>
          <w:t>C</w:t>
        </w:r>
      </w:hyperlink>
      <w:r w:rsidRPr="00DA0C74">
        <w:rPr>
          <w:sz w:val="28"/>
          <w:szCs w:val="28"/>
        </w:rPr>
        <w:t>,</w:t>
      </w:r>
      <w:hyperlink r:id="rId55"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6"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8" w:name="_Toc450815812"/>
      <w:r>
        <w:lastRenderedPageBreak/>
        <w:t>1.3</w:t>
      </w:r>
      <w:r w:rsidR="00B64400" w:rsidRPr="00AC7AE5">
        <w:rPr>
          <w:lang w:val="ru-RU"/>
        </w:rPr>
        <w:t>.</w:t>
      </w:r>
      <w:r>
        <w:t xml:space="preserve"> Постановка задачі</w:t>
      </w:r>
      <w:bookmarkEnd w:id="8"/>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7777777" w:rsidR="00E26686" w:rsidRDefault="00E26686" w:rsidP="004029E7">
      <w:pPr>
        <w:ind w:firstLine="851"/>
      </w:pPr>
      <w:r>
        <w:t xml:space="preserve">Розроблювана система повина виконувати такі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9"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9"/>
    </w:p>
    <w:p w14:paraId="71A6330E" w14:textId="77777777" w:rsidR="00EB1C53" w:rsidRDefault="00EB1C53" w:rsidP="00463035">
      <w:pPr>
        <w:pStyle w:val="2"/>
      </w:pPr>
      <w:bookmarkStart w:id="10" w:name="_Toc450815814"/>
      <w:r>
        <w:t>2.1</w:t>
      </w:r>
      <w:r w:rsidR="00B64400" w:rsidRPr="00B64400">
        <w:rPr>
          <w:lang w:val="ru-RU"/>
        </w:rPr>
        <w:t>.</w:t>
      </w:r>
      <w:r>
        <w:t xml:space="preserve"> </w:t>
      </w:r>
      <w:r w:rsidRPr="00EB1C53">
        <w:t>Аналіз та автоматизація обробки інформаційних потоків</w:t>
      </w:r>
      <w:bookmarkEnd w:id="10"/>
    </w:p>
    <w:p w14:paraId="100189D0" w14:textId="77777777" w:rsidR="00383432" w:rsidRDefault="00383432" w:rsidP="004029E7">
      <w:pPr>
        <w:ind w:firstLine="851"/>
      </w:pPr>
    </w:p>
    <w:p w14:paraId="2610AF6E" w14:textId="77777777"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0C60B4" w:rsidRDefault="000C60B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0C60B4" w:rsidRDefault="000C60B4" w:rsidP="00305AD0">
                              <w:pPr>
                                <w:jc w:val="center"/>
                              </w:pPr>
                              <w:r>
                                <w:t>Реєстрація інгрідієнтів</w:t>
                              </w:r>
                            </w:p>
                            <w:p w14:paraId="0D9A459A" w14:textId="77777777" w:rsidR="000C60B4" w:rsidRDefault="000C60B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0C60B4" w:rsidRDefault="000C60B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0C60B4" w:rsidRDefault="000C60B4" w:rsidP="00305AD0">
                              <w:pPr>
                                <w:jc w:val="center"/>
                              </w:pPr>
                              <w:r>
                                <w:t>Прийняття поставок</w:t>
                              </w:r>
                            </w:p>
                            <w:p w14:paraId="551E5E23" w14:textId="77777777" w:rsidR="000C60B4" w:rsidRDefault="000C60B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0C60B4" w:rsidRDefault="000C60B4" w:rsidP="00305AD0">
                              <w:pPr>
                                <w:jc w:val="center"/>
                              </w:pPr>
                              <w:r>
                                <w:t>Створення карток страв</w:t>
                              </w:r>
                            </w:p>
                            <w:p w14:paraId="26D3B704" w14:textId="77777777" w:rsidR="000C60B4" w:rsidRDefault="000C60B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0C60B4" w:rsidRDefault="000C60B4" w:rsidP="00305AD0">
                              <w:pPr>
                                <w:jc w:val="center"/>
                              </w:pPr>
                              <w:r>
                                <w:t>Контроль функцій</w:t>
                              </w:r>
                            </w:p>
                            <w:p w14:paraId="56B468E8" w14:textId="77777777" w:rsidR="000C60B4" w:rsidRDefault="000C60B4" w:rsidP="00305AD0"/>
                          </w:txbxContent>
                        </wps:txbx>
                        <wps:bodyPr rot="0" vert="horz" wrap="square" lIns="91440" tIns="45720" rIns="91440" bIns="45720" anchor="t" anchorCtr="0" upright="1">
                          <a:noAutofit/>
                        </wps:bodyPr>
                      </wps:wsp>
                    </wpc:wpc>
                  </a:graphicData>
                </a:graphic>
              </wp:inline>
            </w:drawing>
          </mc:Choice>
          <mc:Fallback>
            <w:pict>
              <v:group id="Полотно 65" o:spid="_x0000_s1026" editas="canvas" style="width:463.8pt;height:342.8pt;mso-position-horizontal-relative:char;mso-position-vertical-relative:line" coordsize="58902,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height:43535;visibility:visible;mso-wrap-style:square">
                  <v:fill o:detectmouseclick="t"/>
                  <v:path o:connecttype="none"/>
                </v:shape>
                <v:roundrect id="AutoShape 67" o:spid="_x0000_s1028" style="position:absolute;left:15855;top:438;width:21527;height:68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C60B4" w:rsidRDefault="000C60B4" w:rsidP="00305AD0">
                        <w:pPr>
                          <w:jc w:val="center"/>
                        </w:pPr>
                        <w:r>
                          <w:t>Занесення додаткової інформації</w:t>
                        </w:r>
                      </w:p>
                    </w:txbxContent>
                  </v:textbox>
                </v:roundrect>
                <v:roundrect id="AutoShape 68" o:spid="_x0000_s1029" style="position:absolute;left:15855;top:10096;width:21527;height:41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C60B4" w:rsidRDefault="000C60B4" w:rsidP="00305AD0">
                        <w:pPr>
                          <w:jc w:val="center"/>
                        </w:pPr>
                        <w:r>
                          <w:t>Реєстрація інгрідієнтів</w:t>
                        </w:r>
                      </w:p>
                      <w:p w:rsidR="000C60B4" w:rsidRDefault="000C60B4" w:rsidP="00305AD0"/>
                    </w:txbxContent>
                  </v:textbox>
                </v:roundrect>
                <v:roundrect id="AutoShape 69" o:spid="_x0000_s1030" style="position:absolute;left:15855;top:17151;width:21527;height:36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C60B4" w:rsidRDefault="000C60B4" w:rsidP="00305AD0">
                        <w:pPr>
                          <w:jc w:val="center"/>
                        </w:pPr>
                        <w:r>
                          <w:t>Запис рецептів</w:t>
                        </w:r>
                      </w:p>
                    </w:txbxContent>
                  </v:textbox>
                </v:roundrect>
                <v:shapetype id="_x0000_t32" coordsize="21600,21600" o:spt="32" o:oned="t" path="m,l21600,21600e" filled="f">
                  <v:path arrowok="t" fillok="f" o:connecttype="none"/>
                  <o:lock v:ext="edit" shapetype="t"/>
                </v:shapetype>
                <v:shape id="AutoShape 72" o:spid="_x0000_s1031" type="#_x0000_t32" style="position:absolute;left:26619;top:28009;width: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74" o:spid="_x0000_s1032" type="#_x0000_t32" style="position:absolute;left:26619;top:20770;width:6;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76" o:spid="_x0000_s1033" type="#_x0000_t32" style="position:absolute;left:26619;top:7321;width:6;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77" o:spid="_x0000_s1034" type="#_x0000_t32" style="position:absolute;left:26619;top:14198;width: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348" o:spid="_x0000_s1035" type="#_x0000_t32" style="position:absolute;left:26619;top:34264;width:6;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oundrect id="AutoShape 68" o:spid="_x0000_s1036" style="position:absolute;left:15855;top:24123;width:21527;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ZPMIA&#10;AADcAAAADwAAAGRycy9kb3ducmV2LnhtbERPTWvCQBC9C/6HZQq9mV2FFk1dpQgtvRWjB4/T7JgE&#10;s7NxdxPT/nq3UOhtHu9z1tvRtmIgHxrHGuaZAkFcOtNwpeF4eJstQYSIbLB1TBq+KcB2M52sMTfu&#10;xnsailiJFMIhRw11jF0uZShrshgy1xEn7uy8xZigr6TxeEvhtpULpZ6lxYZTQ40d7WoqL0VvNZRG&#10;9cqfhs/V11Msfob+yvL9qvXjw/j6AiLSGP/Ff+4Pk+bPF/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5k8wgAAANwAAAAPAAAAAAAAAAAAAAAAAJgCAABkcnMvZG93&#10;bnJldi54bWxQSwUGAAAAAAQABAD1AAAAhwMAAAAA&#10;">
                  <v:textbox>
                    <w:txbxContent>
                      <w:p w:rsidR="000C60B4" w:rsidRDefault="000C60B4" w:rsidP="00305AD0">
                        <w:pPr>
                          <w:jc w:val="center"/>
                        </w:pPr>
                        <w:r>
                          <w:t>Прийняття поставок</w:t>
                        </w:r>
                      </w:p>
                      <w:p w:rsidR="000C60B4" w:rsidRDefault="000C60B4" w:rsidP="00305AD0"/>
                    </w:txbxContent>
                  </v:textbox>
                </v:roundrect>
                <v:roundrect id="AutoShape 68" o:spid="_x0000_s1037" style="position:absolute;left:15855;top:30772;width:21527;height:34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8p8IA&#10;AADcAAAADwAAAGRycy9kb3ducmV2LnhtbERPTWsCMRC9F/wPYYTeamKl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zynwgAAANwAAAAPAAAAAAAAAAAAAAAAAJgCAABkcnMvZG93&#10;bnJldi54bWxQSwUGAAAAAAQABAD1AAAAhwMAAAAA&#10;">
                  <v:textbox>
                    <w:txbxContent>
                      <w:p w:rsidR="000C60B4" w:rsidRDefault="000C60B4" w:rsidP="00305AD0">
                        <w:pPr>
                          <w:jc w:val="center"/>
                        </w:pPr>
                        <w:r>
                          <w:t>Створення карток страв</w:t>
                        </w:r>
                      </w:p>
                      <w:p w:rsidR="000C60B4" w:rsidRDefault="000C60B4" w:rsidP="00305AD0"/>
                    </w:txbxContent>
                  </v:textbox>
                </v:roundrect>
                <v:roundrect id="AutoShape 68" o:spid="_x0000_s1038" style="position:absolute;left:15855;top:37439;width:21527;height:40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k08IA&#10;AADcAAAADwAAAGRycy9kb3ducmV2LnhtbERPTWsCMRC9F/wPYYTeamKx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qTTwgAAANwAAAAPAAAAAAAAAAAAAAAAAJgCAABkcnMvZG93&#10;bnJldi54bWxQSwUGAAAAAAQABAD1AAAAhwMAAAAA&#10;">
                  <v:textbox>
                    <w:txbxContent>
                      <w:p w:rsidR="000C60B4" w:rsidRDefault="000C60B4" w:rsidP="00305AD0">
                        <w:pPr>
                          <w:jc w:val="center"/>
                        </w:pPr>
                        <w:r>
                          <w:t>Контроль функцій</w:t>
                        </w:r>
                      </w:p>
                      <w:p w:rsidR="000C60B4" w:rsidRDefault="000C60B4"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7777777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77777777"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14:paraId="26A2A57F" w14:textId="77777777" w:rsidR="005919D0" w:rsidRDefault="008532D0" w:rsidP="007A3A75">
      <w:r>
        <w:rPr>
          <w:noProof/>
          <w:lang w:val="en-US" w:eastAsia="en-US"/>
        </w:rPr>
        <w:lastRenderedPageBreak/>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0C60B4" w:rsidRPr="00C16BB2" w:rsidRDefault="000C60B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0C60B4" w:rsidRDefault="000C60B4" w:rsidP="005919D0">
                              <w:pPr>
                                <w:jc w:val="center"/>
                                <w:rPr>
                                  <w:lang w:val="en-US"/>
                                </w:rPr>
                              </w:pPr>
                              <w:r>
                                <w:t>Назва</w:t>
                              </w:r>
                            </w:p>
                            <w:p w14:paraId="59AC473D" w14:textId="77777777" w:rsidR="000C60B4" w:rsidRPr="00122427" w:rsidRDefault="000C60B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0C60B4" w:rsidRPr="00122427" w:rsidRDefault="000C60B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0C60B4" w:rsidRPr="00122427" w:rsidRDefault="000C60B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0C60B4" w:rsidRPr="002B6F7E" w:rsidRDefault="000C60B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0C60B4" w:rsidRPr="002B6F7E" w:rsidRDefault="000C60B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0C60B4" w:rsidRDefault="000C60B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0C60B4" w:rsidRDefault="000C60B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77777777"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0C60B4" w:rsidRPr="00C16BB2" w:rsidRDefault="000C60B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0C60B4" w:rsidRDefault="000C60B4" w:rsidP="00E05B23">
                              <w:pPr>
                                <w:jc w:val="center"/>
                                <w:rPr>
                                  <w:lang w:val="en-US"/>
                                </w:rPr>
                              </w:pPr>
                              <w:r>
                                <w:t>Назва</w:t>
                              </w:r>
                            </w:p>
                            <w:p w14:paraId="5C68AEB0" w14:textId="77777777" w:rsidR="000C60B4" w:rsidRPr="00122427" w:rsidRDefault="000C60B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0C60B4" w:rsidRPr="002B6F7E" w:rsidRDefault="000C60B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0C60B4" w:rsidRDefault="000C60B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0C60B4" w:rsidRDefault="000C60B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77777777"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14:paraId="5B3658C0" w14:textId="77777777" w:rsidR="007A3A75" w:rsidRDefault="007A3A75" w:rsidP="007A3A75">
      <w:r>
        <w:rPr>
          <w:noProof/>
          <w:lang w:val="en-US" w:eastAsia="en-US"/>
        </w:rPr>
        <w:lastRenderedPageBreak/>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0C60B4" w:rsidRPr="00C16BB2" w:rsidRDefault="000C60B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0C60B4" w:rsidRDefault="000C60B4" w:rsidP="007A3A75">
                              <w:pPr>
                                <w:jc w:val="center"/>
                                <w:rPr>
                                  <w:lang w:val="en-US"/>
                                </w:rPr>
                              </w:pPr>
                              <w:r>
                                <w:t>Назва</w:t>
                              </w:r>
                            </w:p>
                            <w:p w14:paraId="5D90CE81" w14:textId="77777777" w:rsidR="000C60B4" w:rsidRPr="00122427" w:rsidRDefault="000C60B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0C60B4" w:rsidRDefault="000C60B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0C60B4" w:rsidRDefault="000C60B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77777777"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0C60B4" w:rsidRPr="00C16BB2" w:rsidRDefault="000C60B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0C60B4" w:rsidRDefault="000C60B4" w:rsidP="00BB3A55">
                              <w:pPr>
                                <w:jc w:val="center"/>
                                <w:rPr>
                                  <w:lang w:val="en-US"/>
                                </w:rPr>
                              </w:pPr>
                              <w:r>
                                <w:t>Д/ч початку</w:t>
                              </w:r>
                            </w:p>
                            <w:p w14:paraId="43D722A9" w14:textId="77777777" w:rsidR="000C60B4" w:rsidRPr="00122427" w:rsidRDefault="000C60B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0C60B4" w:rsidRDefault="000C60B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7777777"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14:paraId="2CE14DFC" w14:textId="77777777" w:rsidR="00BB3A55" w:rsidRDefault="00BB3A55" w:rsidP="00BB3A55">
      <w:pPr>
        <w:ind w:firstLine="851"/>
      </w:pPr>
    </w:p>
    <w:p w14:paraId="5A799A5B" w14:textId="77777777" w:rsidR="00BB3A55" w:rsidRDefault="00BB3A55" w:rsidP="00BB3A55">
      <w:r>
        <w:rPr>
          <w:noProof/>
          <w:lang w:val="en-US" w:eastAsia="en-US"/>
        </w:rPr>
        <w:lastRenderedPageBreak/>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0C60B4" w:rsidRPr="00C16BB2" w:rsidRDefault="000C60B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0C60B4" w:rsidRPr="00C626AC" w:rsidRDefault="000C60B4" w:rsidP="00BB3A55">
                              <w:pPr>
                                <w:jc w:val="center"/>
                                <w:rPr>
                                  <w:szCs w:val="28"/>
                                  <w:lang w:val="en-US"/>
                                </w:rPr>
                              </w:pPr>
                              <w:r w:rsidRPr="00C626AC">
                                <w:rPr>
                                  <w:szCs w:val="28"/>
                                </w:rPr>
                                <w:t>Порядковий номер</w:t>
                              </w:r>
                            </w:p>
                            <w:p w14:paraId="7C9F48E6" w14:textId="77777777" w:rsidR="000C60B4" w:rsidRPr="00122427" w:rsidRDefault="000C60B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0C60B4" w:rsidRDefault="000C60B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77777777"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0C60B4" w:rsidRPr="00142A9D" w:rsidRDefault="000C60B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0C60B4" w:rsidRPr="00142A9D" w:rsidRDefault="000C60B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0C60B4" w:rsidRDefault="000C60B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0C60B4" w:rsidRDefault="000C60B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0C60B4" w:rsidRPr="005F2E79" w:rsidRDefault="000C60B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0C60B4" w:rsidRDefault="000C60B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0C60B4" w:rsidRPr="000502CC" w:rsidRDefault="000C60B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0C60B4" w:rsidRDefault="000C60B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0C60B4" w:rsidRPr="005F2E79" w:rsidRDefault="000C60B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0C60B4" w:rsidRDefault="000C60B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866365">
      <w:pPr>
        <w:ind w:firstLine="851"/>
        <w:jc w:val="center"/>
      </w:pPr>
      <w:r>
        <w:t>Рисунок 2.</w:t>
      </w:r>
      <w:r w:rsidR="00B40CB3">
        <w:t>7</w:t>
      </w:r>
      <w:r>
        <w:t xml:space="preserve"> – Властивості </w:t>
      </w:r>
      <w:r w:rsidR="00EE1855">
        <w:t>бізнес-процесу</w:t>
      </w:r>
      <w:r>
        <w:t xml:space="preserve"> «Працівники»</w:t>
      </w:r>
    </w:p>
    <w:p w14:paraId="6210DD73" w14:textId="77777777"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0C60B4" w:rsidRPr="00142A9D" w:rsidRDefault="000C60B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0C60B4" w:rsidRPr="00866365" w:rsidRDefault="000C60B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0C60B4" w:rsidRDefault="000C60B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0C60B4" w:rsidRPr="00866365" w:rsidRDefault="000C60B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0C60B4" w:rsidRDefault="000C60B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E1855">
      <w:pPr>
        <w:ind w:firstLine="851"/>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lastRenderedPageBreak/>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lastRenderedPageBreak/>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1" w:name="_Toc450815815"/>
      <w:r>
        <w:t>2.2</w:t>
      </w:r>
      <w:r w:rsidR="00B64400" w:rsidRPr="00584D46">
        <w:rPr>
          <w:lang w:val="ru-RU"/>
        </w:rPr>
        <w:t>.</w:t>
      </w:r>
      <w:r>
        <w:t xml:space="preserve"> Розробка структури інформаційної системи</w:t>
      </w:r>
      <w:bookmarkEnd w:id="11"/>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lastRenderedPageBreak/>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50FAC485" w14:textId="77777777"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3F520D3D" w14:textId="77777777"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49D2BEB7" w14:textId="77777777"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14:paraId="34EB5F5A" w14:textId="77777777"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14:paraId="44B5D69D" w14:textId="77777777" w:rsidR="00DD414B" w:rsidRDefault="00DD414B" w:rsidP="00DD414B">
      <w:pPr>
        <w:numPr>
          <w:ilvl w:val="5"/>
          <w:numId w:val="7"/>
        </w:numPr>
        <w:tabs>
          <w:tab w:val="clear" w:pos="4320"/>
          <w:tab w:val="num" w:pos="851"/>
        </w:tabs>
        <w:ind w:left="0" w:firstLine="851"/>
      </w:pPr>
      <w:r>
        <w:lastRenderedPageBreak/>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lastRenderedPageBreak/>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lastRenderedPageBreak/>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lastRenderedPageBreak/>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35712A16" w14:textId="77777777" w:rsidR="00383432" w:rsidRDefault="008A2953" w:rsidP="004029E7">
      <w:pPr>
        <w:ind w:firstLine="851"/>
        <w:rPr>
          <w:color w:val="FF0000"/>
        </w:rPr>
      </w:pPr>
      <w:r w:rsidRPr="008A2953">
        <w:rPr>
          <w:color w:val="FF0000"/>
        </w:rPr>
        <w:t>Основні функції бізнес-процесій за допомогою цих таблиць</w:t>
      </w:r>
    </w:p>
    <w:p w14:paraId="51686F19" w14:textId="77777777" w:rsidR="008A2953" w:rsidRPr="008A2953" w:rsidRDefault="008A2953" w:rsidP="004029E7">
      <w:pPr>
        <w:ind w:firstLine="851"/>
        <w:rPr>
          <w:color w:val="FF0000"/>
        </w:rPr>
      </w:pPr>
      <w:r>
        <w:rPr>
          <w:color w:val="FF0000"/>
        </w:rPr>
        <w:t>Для реал функції юізнес-процесу виконуємо…</w:t>
      </w:r>
    </w:p>
    <w:p w14:paraId="2E7AFB82" w14:textId="77777777" w:rsidR="00ED5E15" w:rsidRPr="00EA38F4" w:rsidRDefault="00EB1C53" w:rsidP="00B86F6F">
      <w:pPr>
        <w:pStyle w:val="2"/>
        <w:spacing w:line="480" w:lineRule="auto"/>
      </w:pPr>
      <w:bookmarkStart w:id="12" w:name="_Toc450815816"/>
      <w:r>
        <w:t>2.3</w:t>
      </w:r>
      <w:r w:rsidR="00B64400" w:rsidRPr="00B64400">
        <w:rPr>
          <w:lang w:val="ru-RU"/>
        </w:rPr>
        <w:t>.</w:t>
      </w:r>
      <w:r>
        <w:t xml:space="preserve"> Вибір засобів розробки інформаційної системи</w:t>
      </w:r>
      <w:bookmarkEnd w:id="12"/>
    </w:p>
    <w:p w14:paraId="3F0F7382" w14:textId="77777777" w:rsidR="00383432" w:rsidRDefault="00ED5E15" w:rsidP="00B86F6F">
      <w:pPr>
        <w:pStyle w:val="3"/>
        <w:spacing w:line="480" w:lineRule="auto"/>
      </w:pPr>
      <w:bookmarkStart w:id="13"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3"/>
    </w:p>
    <w:p w14:paraId="4ECF0E6E" w14:textId="77777777" w:rsidR="002E4032" w:rsidRPr="00EA38F4" w:rsidRDefault="002E4032" w:rsidP="00EA38F4"/>
    <w:p w14:paraId="78696162" w14:textId="77777777" w:rsidR="002E4032" w:rsidRPr="001C3CDD" w:rsidRDefault="002E4032" w:rsidP="002E4032">
      <w:pPr>
        <w:tabs>
          <w:tab w:val="left" w:pos="1272"/>
        </w:tabs>
        <w:ind w:firstLine="851"/>
        <w:rPr>
          <w:szCs w:val="28"/>
        </w:rPr>
      </w:pPr>
      <w:r w:rsidRPr="001C3CDD">
        <w:rPr>
          <w:szCs w:val="28"/>
        </w:rPr>
        <w:t>Для розробки застосунку, призначеного для занесення до системи даних про заплановані заняття, можна використати мови програмування С# або С++.</w:t>
      </w:r>
    </w:p>
    <w:p w14:paraId="7DC9DB1E" w14:textId="77777777" w:rsidR="002E4032" w:rsidRPr="001C3CDD" w:rsidRDefault="002E4032" w:rsidP="002E4032">
      <w:pPr>
        <w:tabs>
          <w:tab w:val="left" w:pos="1272"/>
        </w:tabs>
        <w:ind w:firstLine="851"/>
        <w:rPr>
          <w:szCs w:val="28"/>
        </w:rPr>
      </w:pPr>
      <w:r w:rsidRPr="001C3CDD">
        <w:rPr>
          <w:b/>
          <w:i/>
          <w:szCs w:val="28"/>
        </w:rPr>
        <w:t>C++</w:t>
      </w:r>
      <w:r w:rsidRPr="001C3CDD">
        <w:rPr>
          <w:szCs w:val="28"/>
        </w:rPr>
        <w:t xml:space="preserve"> </w:t>
      </w:r>
      <w:r w:rsidRPr="001C3CDD">
        <w:rPr>
          <w:szCs w:val="28"/>
          <w:shd w:val="clear" w:color="auto" w:fill="FFFFFF"/>
        </w:rPr>
        <w:t>–</w:t>
      </w:r>
      <w:r w:rsidRPr="001C3CDD">
        <w:rPr>
          <w:szCs w:val="28"/>
        </w:rPr>
        <w:t xml:space="preserve"> мова програмування високого рівня з підтри</w:t>
      </w:r>
      <w:r>
        <w:rPr>
          <w:szCs w:val="28"/>
        </w:rPr>
        <w:t>м</w:t>
      </w:r>
      <w:r w:rsidRPr="001C3CDD">
        <w:rPr>
          <w:szCs w:val="28"/>
        </w:rPr>
        <w:t>кою декількох парадигм програмування: об’єктно-орієнтованої, узагальненої та процедурної. Базується на мові С.</w:t>
      </w:r>
    </w:p>
    <w:p w14:paraId="43E80B1B" w14:textId="77777777" w:rsidR="002E4032" w:rsidRPr="001C3CDD" w:rsidRDefault="002E4032" w:rsidP="002E4032">
      <w:pPr>
        <w:tabs>
          <w:tab w:val="left" w:pos="1272"/>
        </w:tabs>
        <w:ind w:firstLine="851"/>
        <w:rPr>
          <w:szCs w:val="28"/>
          <w:shd w:val="clear" w:color="auto" w:fill="FFFFFF"/>
        </w:rPr>
      </w:pPr>
      <w:r w:rsidRPr="001C3CDD">
        <w:rPr>
          <w:szCs w:val="28"/>
          <w:shd w:val="clear" w:color="auto" w:fill="FFFFFF"/>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w:t>
      </w:r>
      <w:hyperlink r:id="rId59" w:tooltip="C Sharp" w:history="1">
        <w:r w:rsidRPr="001C3CDD">
          <w:rPr>
            <w:szCs w:val="28"/>
            <w:shd w:val="clear" w:color="auto" w:fill="FFFFFF"/>
          </w:rPr>
          <w:t>С#</w:t>
        </w:r>
      </w:hyperlink>
      <w:r w:rsidRPr="001C3CDD">
        <w:rPr>
          <w:szCs w:val="28"/>
          <w:shd w:val="clear" w:color="auto" w:fill="FFFFFF"/>
        </w:rPr>
        <w:t> та </w:t>
      </w:r>
      <w:hyperlink r:id="rId60" w:tooltip="Java" w:history="1">
        <w:r w:rsidRPr="001C3CDD">
          <w:rPr>
            <w:szCs w:val="28"/>
            <w:shd w:val="clear" w:color="auto" w:fill="FFFFFF"/>
          </w:rPr>
          <w:t>Java</w:t>
        </w:r>
      </w:hyperlink>
      <w:r w:rsidRPr="001C3CDD">
        <w:rPr>
          <w:szCs w:val="28"/>
          <w:shd w:val="clear" w:color="auto" w:fill="FFFFFF"/>
        </w:rPr>
        <w:t xml:space="preserve"> [</w:t>
      </w:r>
      <w:r w:rsidR="00744889">
        <w:rPr>
          <w:szCs w:val="28"/>
          <w:shd w:val="clear" w:color="auto" w:fill="FFFFFF"/>
        </w:rPr>
        <w:t>11</w:t>
      </w:r>
      <w:r w:rsidRPr="001C3CDD">
        <w:rPr>
          <w:szCs w:val="28"/>
          <w:shd w:val="clear" w:color="auto" w:fill="FFFFFF"/>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1" w:tooltip="Об’єктно-орієнтоване програмування" w:history="1">
        <w:r w:rsidRPr="001C3CDD">
          <w:rPr>
            <w:szCs w:val="28"/>
          </w:rPr>
          <w:t>об'єктно-орієнтована</w:t>
        </w:r>
      </w:hyperlink>
      <w:r w:rsidRPr="001C3CDD">
        <w:rPr>
          <w:szCs w:val="28"/>
        </w:rPr>
        <w:t> </w:t>
      </w:r>
      <w:hyperlink r:id="rId62" w:tooltip="Мова програмування" w:history="1">
        <w:r w:rsidRPr="001C3CDD">
          <w:rPr>
            <w:szCs w:val="28"/>
          </w:rPr>
          <w:t>мова програмування</w:t>
        </w:r>
      </w:hyperlink>
      <w:r w:rsidRPr="001C3CDD">
        <w:rPr>
          <w:szCs w:val="28"/>
        </w:rPr>
        <w:t> з безпечною </w:t>
      </w:r>
      <w:hyperlink r:id="rId63" w:tooltip="Система типізації" w:history="1">
        <w:r w:rsidRPr="001C3CDD">
          <w:rPr>
            <w:szCs w:val="28"/>
          </w:rPr>
          <w:t>системою типізації</w:t>
        </w:r>
      </w:hyperlink>
      <w:r w:rsidRPr="001C3CDD">
        <w:rPr>
          <w:szCs w:val="28"/>
        </w:rPr>
        <w:t> для платформи</w:t>
      </w:r>
      <w:hyperlink r:id="rId64" w:tooltip=".NET" w:history="1">
        <w:r w:rsidRPr="001C3CDD">
          <w:rPr>
            <w:szCs w:val="28"/>
          </w:rPr>
          <w:t>.NET</w:t>
        </w:r>
      </w:hyperlink>
      <w:r w:rsidRPr="001C3CDD">
        <w:rPr>
          <w:szCs w:val="28"/>
        </w:rPr>
        <w:t xml:space="preserve">. </w:t>
      </w:r>
    </w:p>
    <w:p w14:paraId="45D92588" w14:textId="77777777" w:rsidR="002E4032" w:rsidRPr="001C3CDD" w:rsidRDefault="003D2A75" w:rsidP="002E4032">
      <w:pPr>
        <w:shd w:val="clear" w:color="auto" w:fill="FFFFFF"/>
        <w:ind w:firstLine="851"/>
        <w:rPr>
          <w:szCs w:val="28"/>
          <w:shd w:val="clear" w:color="auto" w:fill="FFFFFF"/>
        </w:rPr>
      </w:pPr>
      <w:hyperlink r:id="rId65" w:tooltip="Синтаксис" w:history="1">
        <w:r w:rsidR="002E4032" w:rsidRPr="001C3CDD">
          <w:rPr>
            <w:szCs w:val="28"/>
          </w:rPr>
          <w:t>Синтаксис</w:t>
        </w:r>
      </w:hyperlink>
      <w:r w:rsidR="002E4032" w:rsidRPr="001C3CDD">
        <w:rPr>
          <w:szCs w:val="28"/>
        </w:rPr>
        <w:t xml:space="preserve"> C# близький до </w:t>
      </w:r>
      <w:hyperlink r:id="rId66" w:tooltip="С++" w:history="1">
        <w:r w:rsidR="002E4032" w:rsidRPr="001C3CDD">
          <w:rPr>
            <w:szCs w:val="28"/>
          </w:rPr>
          <w:t>С++</w:t>
        </w:r>
      </w:hyperlink>
      <w:r w:rsidR="002E4032" w:rsidRPr="001C3CDD">
        <w:rPr>
          <w:szCs w:val="28"/>
        </w:rPr>
        <w:t xml:space="preserve"> і </w:t>
      </w:r>
      <w:hyperlink r:id="rId67" w:tooltip="Java" w:history="1">
        <w:r w:rsidR="002E4032" w:rsidRPr="001C3CDD">
          <w:rPr>
            <w:szCs w:val="28"/>
          </w:rPr>
          <w:t>Java</w:t>
        </w:r>
      </w:hyperlink>
      <w:r w:rsidR="002E4032" w:rsidRPr="001C3CDD">
        <w:rPr>
          <w:szCs w:val="28"/>
        </w:rPr>
        <w:t xml:space="preserve">. </w:t>
      </w:r>
      <w:hyperlink r:id="rId68"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69"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0" w:tooltip="Обробка винятків" w:history="1">
        <w:r w:rsidR="002E4032" w:rsidRPr="001C3CDD">
          <w:rPr>
            <w:szCs w:val="28"/>
          </w:rPr>
          <w:t>винятки</w:t>
        </w:r>
      </w:hyperlink>
      <w:r w:rsidR="002E4032" w:rsidRPr="001C3CDD">
        <w:rPr>
          <w:szCs w:val="28"/>
        </w:rPr>
        <w:t>, коментарі у форматі </w:t>
      </w:r>
      <w:hyperlink r:id="rId71"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2" w:tooltip="С++" w:history="1">
        <w:r w:rsidR="002E4032" w:rsidRPr="001C3CDD">
          <w:rPr>
            <w:szCs w:val="28"/>
          </w:rPr>
          <w:t>С++</w:t>
        </w:r>
      </w:hyperlink>
      <w:r w:rsidR="002E4032" w:rsidRPr="001C3CDD">
        <w:rPr>
          <w:szCs w:val="28"/>
        </w:rPr>
        <w:t>, </w:t>
      </w:r>
      <w:hyperlink r:id="rId73" w:tooltip="Delphi (мова програмування)" w:history="1">
        <w:r w:rsidR="002E4032" w:rsidRPr="001C3CDD">
          <w:rPr>
            <w:szCs w:val="28"/>
          </w:rPr>
          <w:t>Delphi</w:t>
        </w:r>
      </w:hyperlink>
      <w:r w:rsidR="002E4032" w:rsidRPr="001C3CDD">
        <w:rPr>
          <w:szCs w:val="28"/>
        </w:rPr>
        <w:t>, </w:t>
      </w:r>
      <w:hyperlink r:id="rId74" w:tooltip="Модула (ще не написана)" w:history="1">
        <w:r w:rsidR="002E4032" w:rsidRPr="001C3CDD">
          <w:rPr>
            <w:szCs w:val="28"/>
          </w:rPr>
          <w:t>Модула</w:t>
        </w:r>
      </w:hyperlink>
      <w:r w:rsidR="002E4032" w:rsidRPr="001C3CDD">
        <w:rPr>
          <w:szCs w:val="28"/>
        </w:rPr>
        <w:t> і </w:t>
      </w:r>
      <w:hyperlink r:id="rId75" w:tooltip="Smalltalk" w:history="1">
        <w:r w:rsidR="002E4032" w:rsidRPr="001C3CDD">
          <w:rPr>
            <w:szCs w:val="28"/>
          </w:rPr>
          <w:t>Smalltalk</w:t>
        </w:r>
      </w:hyperlink>
      <w:r w:rsidR="002E4032" w:rsidRPr="001C3CDD">
        <w:rPr>
          <w:szCs w:val="28"/>
        </w:rPr>
        <w:t xml:space="preserve"> С#, спираючись на практику їхнього </w:t>
      </w:r>
      <w:hyperlink r:id="rId76" w:tooltip="Використання" w:history="1">
        <w:r w:rsidR="002E4032" w:rsidRPr="001C3CDD">
          <w:rPr>
            <w:szCs w:val="28"/>
          </w:rPr>
          <w:t>використання</w:t>
        </w:r>
      </w:hyperlink>
      <w:r w:rsidR="002E4032" w:rsidRPr="001C3CDD">
        <w:rPr>
          <w:szCs w:val="28"/>
        </w:rPr>
        <w:t xml:space="preserve">, виключає деякі моделі, що зарекомендували себе як </w:t>
      </w:r>
      <w:r w:rsidR="002E4032" w:rsidRPr="001C3CDD">
        <w:rPr>
          <w:szCs w:val="28"/>
        </w:rPr>
        <w:lastRenderedPageBreak/>
        <w:t>проблематичні при розробці програмних систем, наприклад </w:t>
      </w:r>
      <w:hyperlink r:id="rId77"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3681B3E4" w14:textId="77777777" w:rsidR="00ED5E15" w:rsidRDefault="002E4032" w:rsidP="00B704C6">
      <w:pPr>
        <w:ind w:firstLine="851"/>
      </w:pPr>
      <w:r w:rsidRPr="00B704C6">
        <w:t>За результатами проведеного аналізу, для розробки застосунку, призначеного для занесення до системи даних про заплановані заняття, було обрано мову програмування С#.</w:t>
      </w:r>
    </w:p>
    <w:p w14:paraId="28DEF15E" w14:textId="77777777" w:rsidR="008A2953" w:rsidRPr="00B704C6" w:rsidRDefault="008A2953" w:rsidP="00B704C6">
      <w:pPr>
        <w:ind w:firstLine="851"/>
      </w:pPr>
      <w:r w:rsidRPr="008A2953">
        <w:rPr>
          <w:color w:val="FF0000"/>
        </w:rPr>
        <w:t>Тільки вибір</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4" w:name="_Toc421795921"/>
      <w:bookmarkStart w:id="15" w:name="_Toc450815818"/>
      <w:r w:rsidRPr="001C3CDD">
        <w:t>2.3.2</w:t>
      </w:r>
      <w:r w:rsidR="00B64400" w:rsidRPr="00B64400">
        <w:rPr>
          <w:lang w:val="ru-RU"/>
        </w:rPr>
        <w:t>.</w:t>
      </w:r>
      <w:r w:rsidRPr="001C3CDD">
        <w:t xml:space="preserve"> Вибір системи керування базами даних</w:t>
      </w:r>
      <w:bookmarkEnd w:id="14"/>
      <w:bookmarkEnd w:id="15"/>
    </w:p>
    <w:p w14:paraId="7FF516C4" w14:textId="77777777" w:rsidR="0048628D" w:rsidRDefault="0048628D" w:rsidP="004029E7">
      <w:pPr>
        <w:ind w:firstLine="851"/>
        <w:rPr>
          <w:lang w:val="ru-RU"/>
        </w:rPr>
      </w:pPr>
    </w:p>
    <w:p w14:paraId="787757DC" w14:textId="77777777" w:rsidR="00744889" w:rsidRPr="001C3CDD" w:rsidRDefault="00744889" w:rsidP="00744889">
      <w:pPr>
        <w:ind w:firstLine="851"/>
        <w:rPr>
          <w:szCs w:val="28"/>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варіанту було розглянуто деякі з них.</w:t>
      </w:r>
    </w:p>
    <w:p w14:paraId="15727A1A"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78"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79"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0"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1" w:tooltip="ANSI" w:history="1">
        <w:r w:rsidRPr="001C3CDD">
          <w:rPr>
            <w:szCs w:val="28"/>
            <w:shd w:val="clear" w:color="auto" w:fill="FFFFFF"/>
          </w:rPr>
          <w:t>ANSI</w:t>
        </w:r>
      </w:hyperlink>
      <w:r w:rsidRPr="001C3CDD">
        <w:rPr>
          <w:szCs w:val="28"/>
          <w:shd w:val="clear" w:color="auto" w:fill="FFFFFF"/>
        </w:rPr>
        <w:t>/</w:t>
      </w:r>
      <w:hyperlink r:id="rId82"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3"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w:t>
      </w:r>
      <w:r w:rsidRPr="00744889">
        <w:rPr>
          <w:szCs w:val="28"/>
          <w:shd w:val="clear" w:color="auto" w:fill="FFFFFF"/>
          <w:lang w:val="ru-RU"/>
        </w:rPr>
        <w:t>13</w:t>
      </w:r>
      <w:r w:rsidRPr="001C3CDD">
        <w:rPr>
          <w:szCs w:val="28"/>
          <w:shd w:val="clear" w:color="auto" w:fill="FFFFFF"/>
        </w:rPr>
        <w:t>].</w:t>
      </w:r>
    </w:p>
    <w:p w14:paraId="63C2EF91"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Access»</w:t>
      </w:r>
      <w:r w:rsidRPr="001C3CDD">
        <w:rPr>
          <w:shd w:val="clear" w:color="auto" w:fill="FFFFFF"/>
        </w:rPr>
        <w:t> </w:t>
      </w:r>
      <w:r w:rsidRPr="001C3CDD">
        <w:rPr>
          <w:szCs w:val="28"/>
          <w:shd w:val="clear" w:color="auto" w:fill="FFFFFF"/>
        </w:rPr>
        <w:t>(повна назва</w:t>
      </w:r>
      <w:r w:rsidRPr="001C3CDD">
        <w:rPr>
          <w:shd w:val="clear" w:color="auto" w:fill="FFFFFF"/>
        </w:rPr>
        <w:t xml:space="preserve"> </w:t>
      </w:r>
      <w:r w:rsidRPr="001C3CDD">
        <w:rPr>
          <w:bCs/>
          <w:szCs w:val="28"/>
          <w:shd w:val="clear" w:color="auto" w:fill="FFFFFF"/>
        </w:rPr>
        <w:t>Microsoft Office Access</w:t>
      </w:r>
      <w:r w:rsidRPr="001C3CDD">
        <w:rPr>
          <w:szCs w:val="28"/>
          <w:shd w:val="clear" w:color="auto" w:fill="FFFFFF"/>
        </w:rPr>
        <w:t>) –</w:t>
      </w:r>
      <w:r w:rsidRPr="001C3CDD">
        <w:rPr>
          <w:shd w:val="clear" w:color="auto" w:fill="FFFFFF"/>
        </w:rPr>
        <w:t> </w:t>
      </w:r>
      <w:hyperlink r:id="rId84" w:tooltip="Система управління базами даних" w:history="1">
        <w:r w:rsidRPr="001C3CDD">
          <w:rPr>
            <w:szCs w:val="28"/>
            <w:shd w:val="clear" w:color="auto" w:fill="FFFFFF"/>
          </w:rPr>
          <w:t>система управління базами даних</w:t>
        </w:r>
      </w:hyperlink>
      <w:r w:rsidRPr="001C3CDD">
        <w:rPr>
          <w:shd w:val="clear" w:color="auto" w:fill="FFFFFF"/>
        </w:rPr>
        <w:t> </w:t>
      </w:r>
      <w:r w:rsidRPr="001C3CDD">
        <w:rPr>
          <w:szCs w:val="28"/>
          <w:shd w:val="clear" w:color="auto" w:fill="FFFFFF"/>
        </w:rPr>
        <w:t>від компанії</w:t>
      </w:r>
      <w:r w:rsidRPr="001C3CDD">
        <w:rPr>
          <w:shd w:val="clear" w:color="auto" w:fill="FFFFFF"/>
        </w:rPr>
        <w:t> </w:t>
      </w:r>
      <w:hyperlink r:id="rId85" w:tooltip="Майкрософт" w:history="1">
        <w:r w:rsidRPr="001C3CDD">
          <w:rPr>
            <w:szCs w:val="28"/>
            <w:shd w:val="clear" w:color="auto" w:fill="FFFFFF"/>
          </w:rPr>
          <w:t>Майкрософт</w:t>
        </w:r>
      </w:hyperlink>
      <w:r w:rsidRPr="001C3CDD">
        <w:rPr>
          <w:szCs w:val="28"/>
          <w:shd w:val="clear" w:color="auto" w:fill="FFFFFF"/>
        </w:rPr>
        <w:t>,</w:t>
      </w:r>
      <w:hyperlink r:id="rId86" w:tooltip="Програма" w:history="1">
        <w:r w:rsidRPr="001C3CDD">
          <w:rPr>
            <w:szCs w:val="28"/>
            <w:shd w:val="clear" w:color="auto" w:fill="FFFFFF"/>
          </w:rPr>
          <w:t>програма</w:t>
        </w:r>
      </w:hyperlink>
      <w:r w:rsidRPr="001C3CDD">
        <w:rPr>
          <w:szCs w:val="28"/>
          <w:shd w:val="clear" w:color="auto" w:fill="FFFFFF"/>
        </w:rPr>
        <w:t>, що входить до складу</w:t>
      </w:r>
      <w:r w:rsidRPr="001C3CDD">
        <w:rPr>
          <w:shd w:val="clear" w:color="auto" w:fill="FFFFFF"/>
        </w:rPr>
        <w:t> </w:t>
      </w:r>
      <w:hyperlink r:id="rId87" w:tooltip="Офісний пакет" w:history="1">
        <w:r w:rsidRPr="001C3CDD">
          <w:rPr>
            <w:szCs w:val="28"/>
            <w:shd w:val="clear" w:color="auto" w:fill="FFFFFF"/>
          </w:rPr>
          <w:t>пакету офісних програм</w:t>
        </w:r>
      </w:hyperlink>
      <w:r>
        <w:rPr>
          <w:shd w:val="clear" w:color="auto" w:fill="FFFFFF"/>
        </w:rPr>
        <w:t xml:space="preserve"> </w:t>
      </w:r>
      <w:hyperlink r:id="rId88" w:tooltip="Microsoft Office" w:history="1">
        <w:r w:rsidRPr="001C3CDD">
          <w:rPr>
            <w:szCs w:val="28"/>
            <w:shd w:val="clear" w:color="auto" w:fill="FFFFFF"/>
          </w:rPr>
          <w:t>Microsoft Office</w:t>
        </w:r>
      </w:hyperlink>
      <w:r w:rsidRPr="001C3CDD">
        <w:rPr>
          <w:szCs w:val="28"/>
          <w:shd w:val="clear" w:color="auto" w:fill="FFFFFF"/>
        </w:rPr>
        <w:t>. Має широкий спектр функцій, включаючи зв'язані запити, сортування по різних полях, зв'язок із зовнішніми таблицями і базами даних. Завдяки вбудованій мові</w:t>
      </w:r>
      <w:r w:rsidRPr="001C3CDD">
        <w:rPr>
          <w:shd w:val="clear" w:color="auto" w:fill="FFFFFF"/>
        </w:rPr>
        <w:t> </w:t>
      </w:r>
      <w:r w:rsidRPr="001C3CDD">
        <w:rPr>
          <w:szCs w:val="28"/>
          <w:shd w:val="clear" w:color="auto" w:fill="FFFFFF"/>
        </w:rPr>
        <w:t>VBA, в самому Access можна писати підпрограми, що працюють з базами даних [1</w:t>
      </w:r>
      <w:r w:rsidRPr="00744889">
        <w:rPr>
          <w:szCs w:val="28"/>
          <w:shd w:val="clear" w:color="auto" w:fill="FFFFFF"/>
          <w:lang w:val="ru-RU"/>
        </w:rPr>
        <w:t>4</w:t>
      </w:r>
      <w:r w:rsidRPr="001C3CDD">
        <w:rPr>
          <w:szCs w:val="28"/>
          <w:shd w:val="clear" w:color="auto" w:fill="FFFFFF"/>
        </w:rPr>
        <w:t>].</w:t>
      </w:r>
    </w:p>
    <w:p w14:paraId="486D6963" w14:textId="77777777" w:rsidR="00744889" w:rsidRPr="001C3CDD" w:rsidRDefault="00744889" w:rsidP="00744889">
      <w:pPr>
        <w:ind w:firstLine="851"/>
        <w:rPr>
          <w:szCs w:val="28"/>
        </w:rPr>
      </w:pPr>
      <w:r w:rsidRPr="001C3CDD">
        <w:rPr>
          <w:szCs w:val="28"/>
        </w:rPr>
        <w:t xml:space="preserve">СКБД Access входить до складу широко розповсюдженого сімейства офісних додатків Microsoft Office. Microsoft Access на сьогоднішній день є одним з самих розповсюджених настільних додатків для роботи с базами даних. Це </w:t>
      </w:r>
      <w:r w:rsidRPr="001C3CDD">
        <w:rPr>
          <w:szCs w:val="28"/>
        </w:rPr>
        <w:lastRenderedPageBreak/>
        <w:t xml:space="preserve">пов’язано з тим, що Access володіє дуже широким спектром засобів для вводу, аналізу і представлення даних. Ці засоби є не тільки простими і зручними, але й високопродуктивними, що забезпечують високу швидкість розробки додатків. </w:t>
      </w:r>
    </w:p>
    <w:p w14:paraId="2870E165" w14:textId="77777777" w:rsidR="00744889" w:rsidRPr="001C3CDD" w:rsidRDefault="00744889" w:rsidP="00744889">
      <w:pPr>
        <w:ind w:firstLine="851"/>
        <w:rPr>
          <w:szCs w:val="28"/>
        </w:rPr>
      </w:pPr>
      <w:r w:rsidRPr="001C3CDD">
        <w:rPr>
          <w:szCs w:val="28"/>
        </w:rPr>
        <w:t xml:space="preserve">Удосконалюючись від версії до версії Access став інструментом, який може задовольнити потреби найрізноманітніших категорій користувачів: від початківця, якому подобається дружній інтерфейс системи, який дозволяє йому справитись із задачами, до професійного розробника, який має весь необхідний інструментарій для побудови унікального рішення для конкретного підприємства середнього бізнесу. </w:t>
      </w:r>
    </w:p>
    <w:p w14:paraId="0D839EC9" w14:textId="77777777" w:rsidR="00744889" w:rsidRPr="001C3CDD" w:rsidRDefault="00744889" w:rsidP="00744889">
      <w:pPr>
        <w:ind w:firstLine="851"/>
        <w:rPr>
          <w:szCs w:val="28"/>
        </w:rPr>
      </w:pPr>
      <w:r w:rsidRPr="001C3CDD">
        <w:rPr>
          <w:szCs w:val="28"/>
        </w:rPr>
        <w:t xml:space="preserve">Microsoft Access дозволяє керувати всіма відомостями в межах одного файлу бази даних. У рамках цього файлу дані можна розділити на окремі контейнери, які називаються таблицями; переглядати, додавати й поновлювати дані в таблицях за допомогою електронних форм; знаходити і витягати тільки потрібні дані за допомогою запитів; а також аналізувати чи друкувати дані в заданому макеті за допомогою звітів. Створення сторінок доступу до даних дозволяє користувачам переглядати, поновлювати чи аналізувати дані з бази даних через Інтернет. </w:t>
      </w:r>
    </w:p>
    <w:p w14:paraId="0D6F3640" w14:textId="77777777" w:rsidR="00744889" w:rsidRPr="001C3CDD" w:rsidRDefault="00744889" w:rsidP="008727F0">
      <w:pPr>
        <w:ind w:firstLine="851"/>
        <w:rPr>
          <w:szCs w:val="28"/>
        </w:rPr>
      </w:pPr>
      <w:r w:rsidRPr="001C3CDD">
        <w:rPr>
          <w:szCs w:val="28"/>
        </w:rPr>
        <w:t xml:space="preserve">MS Access має потужний, зручний і гнучкий засіб </w:t>
      </w:r>
      <w:r w:rsidRPr="001C3CDD">
        <w:rPr>
          <w:iCs/>
          <w:szCs w:val="28"/>
        </w:rPr>
        <w:t>візуального</w:t>
      </w:r>
      <w:r w:rsidRPr="001C3CDD">
        <w:rPr>
          <w:szCs w:val="28"/>
        </w:rPr>
        <w:t xml:space="preserve"> проектування об’єктів за допомогою </w:t>
      </w:r>
      <w:r w:rsidRPr="001C3CDD">
        <w:rPr>
          <w:iCs/>
          <w:szCs w:val="28"/>
        </w:rPr>
        <w:t>Майстрів,</w:t>
      </w:r>
      <w:r w:rsidRPr="001C3CDD">
        <w:rPr>
          <w:szCs w:val="28"/>
        </w:rPr>
        <w:t xml:space="preserve"> і це дає змогу при мінімумі попередньої підготовки швидко створити повноцінну базу даних – на рівні таблиць, форм, запитів-вибірок і звітів.</w:t>
      </w:r>
    </w:p>
    <w:p w14:paraId="7E80F5AF" w14:textId="77777777" w:rsidR="00744889" w:rsidRPr="001C3CDD" w:rsidRDefault="00744889" w:rsidP="008727F0">
      <w:pPr>
        <w:shd w:val="clear" w:color="auto" w:fill="FFFFFF"/>
        <w:ind w:firstLine="851"/>
        <w:rPr>
          <w:szCs w:val="28"/>
        </w:rPr>
      </w:pPr>
      <w:r w:rsidRPr="001C3CDD">
        <w:rPr>
          <w:szCs w:val="28"/>
        </w:rPr>
        <w:t>За допомогою програми Access можна:</w:t>
      </w:r>
    </w:p>
    <w:p w14:paraId="345E42D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додавати нові дані до бази даних, наприклад новий предмет до інвентарного списку;</w:t>
      </w:r>
    </w:p>
    <w:p w14:paraId="1F382813"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редагувати наявні дані бази даних, наприклад змінювати поточне розташування предмета;</w:t>
      </w:r>
    </w:p>
    <w:p w14:paraId="48662A2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видаляти відомості, якщо, наприклад, предмет було продано або списано;</w:t>
      </w:r>
    </w:p>
    <w:p w14:paraId="126D1948"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lastRenderedPageBreak/>
        <w:t>впорядковувати та переглядати дані різними способами;</w:t>
      </w:r>
    </w:p>
    <w:p w14:paraId="7E6F8837"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спільно користуватися даними з іншими користувачами за допомогою звітів, повідомлень електронної пошти, інтрамережі або Інтернету.</w:t>
      </w:r>
    </w:p>
    <w:p w14:paraId="17C99481" w14:textId="77777777" w:rsidR="00744889" w:rsidRPr="001C3CDD" w:rsidRDefault="00744889" w:rsidP="008727F0">
      <w:pPr>
        <w:ind w:firstLine="851"/>
        <w:rPr>
          <w:szCs w:val="28"/>
        </w:rPr>
      </w:pPr>
      <w:r w:rsidRPr="001C3CDD">
        <w:rPr>
          <w:szCs w:val="28"/>
        </w:rPr>
        <w:t>Частини бази даних Access</w:t>
      </w:r>
      <w:r>
        <w:rPr>
          <w:szCs w:val="28"/>
        </w:rPr>
        <w:t xml:space="preserve"> наведено нижче.</w:t>
      </w:r>
    </w:p>
    <w:p w14:paraId="2B52C958" w14:textId="77777777" w:rsidR="00744889" w:rsidRPr="001C3CDD" w:rsidRDefault="00744889" w:rsidP="008727F0">
      <w:pPr>
        <w:shd w:val="clear" w:color="auto" w:fill="FFFFFF"/>
        <w:suppressAutoHyphens/>
        <w:ind w:firstLine="851"/>
        <w:rPr>
          <w:szCs w:val="28"/>
        </w:rPr>
      </w:pPr>
      <w:r w:rsidRPr="001C3CDD">
        <w:rPr>
          <w:szCs w:val="28"/>
        </w:rPr>
        <w:t>Таблиці</w:t>
      </w:r>
      <w:r w:rsidRPr="001C3CDD">
        <w:rPr>
          <w:color w:val="000000"/>
          <w:szCs w:val="28"/>
          <w:shd w:val="clear" w:color="auto" w:fill="FFFFFF"/>
        </w:rPr>
        <w:t xml:space="preserve"> бази даних схожі на електронну таблицю, в якій дані зберігаються в рядках і стовпцях. В результаті зазвичай досить легко імпортувати електронну таблицю до таблиці бази даних. Головна відмінність між збереженням даних в електронній таблиці та базі даних — це спосіб упорядкування даних</w:t>
      </w:r>
      <w:r w:rsidRPr="001C3CDD">
        <w:rPr>
          <w:color w:val="444444"/>
          <w:szCs w:val="28"/>
          <w:shd w:val="clear" w:color="auto" w:fill="FFFFFF"/>
        </w:rPr>
        <w:t>.</w:t>
      </w:r>
    </w:p>
    <w:p w14:paraId="2202FC74"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Форми іноді називаються «екранами вводу даних». Це інтерфейси, які використовуються під час роботи з даними, тому вони часто містять кнопки для виконання різних команд. Можна створити базу даних без використання форм, просто редагуючи дані в таблицях даних. Проте більшість користувачів баз даних використовують форми для перегляду, введення та редагування даних у таблицях.</w:t>
      </w:r>
    </w:p>
    <w:p w14:paraId="679BAC8E"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Звіти </w:t>
      </w:r>
      <w:r w:rsidRPr="001C3CDD">
        <w:rPr>
          <w:szCs w:val="28"/>
          <w:shd w:val="clear" w:color="auto" w:fill="FFFFFF"/>
        </w:rPr>
        <w:t>–</w:t>
      </w:r>
      <w:r w:rsidR="008649E4" w:rsidRPr="008649E4">
        <w:rPr>
          <w:szCs w:val="28"/>
          <w:shd w:val="clear" w:color="auto" w:fill="FFFFFF"/>
          <w:lang w:val="ru-RU"/>
        </w:rPr>
        <w:t xml:space="preserve"> </w:t>
      </w:r>
      <w:r w:rsidRPr="001C3CDD">
        <w:rPr>
          <w:color w:val="000000"/>
          <w:szCs w:val="28"/>
          <w:shd w:val="clear" w:color="auto" w:fill="FFFFFF"/>
        </w:rPr>
        <w:t>використовуються для зведення та представлення даних у таблицях. Звіт зазвичай відповідає на певне питання, наприклад «Яку суму було отримано від кожного клієнта цього року?» або «У яких містах розташовані наші клієнти?». кожний звіт можна відформатувати таким чином, щоб він представляв дані найбільш зрозумілим способом.</w:t>
      </w:r>
    </w:p>
    <w:p w14:paraId="5A37A930"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Запити </w:t>
      </w:r>
      <w:r w:rsidRPr="001C3CDD">
        <w:rPr>
          <w:szCs w:val="28"/>
          <w:shd w:val="clear" w:color="auto" w:fill="FFFFFF"/>
        </w:rPr>
        <w:t>–</w:t>
      </w:r>
      <w:r w:rsidRPr="001C3CDD">
        <w:rPr>
          <w:color w:val="000000"/>
          <w:shd w:val="clear" w:color="auto" w:fill="FFFFFF"/>
        </w:rPr>
        <w:t xml:space="preserve">  </w:t>
      </w:r>
      <w:r w:rsidRPr="001C3CDD">
        <w:rPr>
          <w:color w:val="000000"/>
          <w:szCs w:val="28"/>
          <w:shd w:val="clear" w:color="auto" w:fill="FFFFFF"/>
        </w:rPr>
        <w:t>це справжні робочі коники бази даних, які можуть виконувати багато різних функцій. Їх найпоширеніша функція — отримання певних даних із таблиць. Дані, які потрібно переглянути, зазвичай розташовані в кількох таблицях, і запити дають змогу переглянути їх в одній таблиці даних. Також, оскільки зазвичай не потрібно бачити всі записи одночасно, запити дозволяють додавати критерії для «фільтрування» даних, щоб переглядати лише потрібні записи. Запити часто виконують роль джерела записів для форм і звітів.</w:t>
      </w:r>
    </w:p>
    <w:p w14:paraId="24627BF8"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lastRenderedPageBreak/>
        <w:t>Макроси в програмі Access можна вважати спрощеною мовою програмування, яку можна використовувати для додавання функціональності до бази даних. Наприклад, можна вкласти макрос до кнопки форми, щоб запускати макрос у разі натискання цієї кнопки. Макроси містять дії, які виконують завдання, наприклад відкривають звіт, виконують запит або закривають базу даних. Більшість операцій із базою даних, які виконуються вручну, можна зробити автоматичними за допомогою макросів, тому вони можуть бути корисним засобом економії часу.</w:t>
      </w:r>
    </w:p>
    <w:p w14:paraId="713A914A" w14:textId="77777777" w:rsidR="00744889" w:rsidRPr="001C3CDD" w:rsidRDefault="00744889" w:rsidP="00744889">
      <w:pPr>
        <w:shd w:val="clear" w:color="auto" w:fill="FFFFFF"/>
        <w:suppressAutoHyphens/>
        <w:ind w:firstLine="851"/>
        <w:rPr>
          <w:szCs w:val="28"/>
        </w:rPr>
      </w:pPr>
      <w:r w:rsidRPr="001C3CDD">
        <w:rPr>
          <w:szCs w:val="28"/>
          <w:shd w:val="clear" w:color="auto" w:fill="FFFFFF"/>
        </w:rPr>
        <w:t>Модулі, як і макроси, – це об’єкти, які можна використовувати для додавання функціональності до бази даних. Проте, якщо макроси Access створюються за допомогою вибору зі списку дій макросу, модулі пишуться мовою програмування</w:t>
      </w:r>
      <w:r w:rsidRPr="001C3CDD">
        <w:rPr>
          <w:shd w:val="clear" w:color="auto" w:fill="FFFFFF"/>
        </w:rPr>
        <w:t> </w:t>
      </w:r>
      <w:hyperlink r:id="rId89" w:history="1">
        <w:r w:rsidRPr="001C3CDD">
          <w:rPr>
            <w:szCs w:val="28"/>
            <w:shd w:val="clear" w:color="auto" w:fill="FFFFFF"/>
          </w:rPr>
          <w:t>Visual Basic для застосунків (VBA)</w:t>
        </w:r>
      </w:hyperlink>
      <w:r w:rsidRPr="001C3CDD">
        <w:rPr>
          <w:szCs w:val="28"/>
          <w:shd w:val="clear" w:color="auto" w:fill="FFFFFF"/>
        </w:rPr>
        <w:t>. Модуль — це збірка декларацій, інструкцій і процедур, які зберігаються разом. Модуль може бути модулем класу або стандартним модулем. Модулі класу додаються до форм або звітів і зазвичай містять процедури, характерні для форми чи звіту, до яких вони додаються. Стандартні модулі містять загальні процедури, не пов’язані з жодним іншим об’єктом [</w:t>
      </w:r>
      <w:r w:rsidRPr="00744889">
        <w:rPr>
          <w:szCs w:val="28"/>
          <w:shd w:val="clear" w:color="auto" w:fill="FFFFFF"/>
        </w:rPr>
        <w:t>15</w:t>
      </w:r>
      <w:r w:rsidRPr="001C3CDD">
        <w:rPr>
          <w:szCs w:val="28"/>
          <w:shd w:val="clear" w:color="auto" w:fill="FFFFFF"/>
        </w:rPr>
        <w:t>].</w:t>
      </w:r>
    </w:p>
    <w:p w14:paraId="6EE4A690" w14:textId="77777777" w:rsidR="00744889" w:rsidRPr="001C3CDD" w:rsidRDefault="00744889" w:rsidP="00744889">
      <w:pPr>
        <w:shd w:val="clear" w:color="auto" w:fill="FFFFFF"/>
        <w:ind w:firstLine="851"/>
        <w:rPr>
          <w:color w:val="000000"/>
          <w:szCs w:val="28"/>
        </w:rPr>
      </w:pPr>
      <w:r w:rsidRPr="001C3CDD">
        <w:rPr>
          <w:b/>
          <w:szCs w:val="28"/>
          <w:shd w:val="clear" w:color="auto" w:fill="FFFFFF"/>
        </w:rPr>
        <w:t xml:space="preserve"> </w:t>
      </w:r>
      <w:r w:rsidRPr="001C3CDD">
        <w:rPr>
          <w:bCs/>
          <w:i/>
          <w:iCs/>
          <w:color w:val="000000"/>
          <w:szCs w:val="28"/>
        </w:rPr>
        <w:t>СКБД Oracle</w:t>
      </w:r>
      <w:r w:rsidRPr="001C3CDD">
        <w:rPr>
          <w:color w:val="000000"/>
          <w:szCs w:val="28"/>
        </w:rPr>
        <w:t xml:space="preserve"> – це одна з найпоширеніших на сьогоднішній день систем управління баз даних. В СКБД Oracle виконуються всі сучасні вимоги, такі як: багатокористувацький доступ до системи клієнт-сервер, багатоступеневий захист від несанкціонованого доступу, реалізація принципу незалежності даних та ін. В даний час СКБД Oracle працює практично на всіх ОС. Головне, що характеризує продукти Oracle протягом багатьох років - це надійність, безпека, висока продуктивність, зручність у роботі. Для СКБД Oracle, що стала на сьогоднішній день практично обов'язковою частиною будь-якої серйозної інформаційної системи, це особливо важливо. Але не лише ці характеристики дозволяють продуктам Oracle утримувати лідерство на ринку СКБД. Інформаційні технології стрімко розвиваються та вимагають від сучасних СКБД </w:t>
      </w:r>
      <w:r w:rsidRPr="001C3CDD">
        <w:rPr>
          <w:color w:val="000000"/>
          <w:szCs w:val="28"/>
        </w:rPr>
        <w:lastRenderedPageBreak/>
        <w:t>розширення функціональності зі зберігання й обробки даних. Корпорація Oracle, рухаючись в ногу з часом, ламає погляди на СКБД, що склалися, наділяючи її все новими та новими можливостями.</w:t>
      </w:r>
    </w:p>
    <w:p w14:paraId="54D6C4B1" w14:textId="77777777" w:rsidR="00744889" w:rsidRPr="001C3CDD" w:rsidRDefault="00744889" w:rsidP="00744889">
      <w:pPr>
        <w:shd w:val="clear" w:color="auto" w:fill="FFFFFF"/>
        <w:ind w:firstLine="851"/>
        <w:rPr>
          <w:color w:val="000000"/>
          <w:szCs w:val="28"/>
        </w:rPr>
      </w:pPr>
      <w:r w:rsidRPr="001C3CDD">
        <w:rPr>
          <w:color w:val="000000"/>
          <w:szCs w:val="28"/>
        </w:rPr>
        <w:t xml:space="preserve">Сучасна </w:t>
      </w:r>
      <w:r w:rsidRPr="001C3CDD">
        <w:rPr>
          <w:szCs w:val="28"/>
        </w:rPr>
        <w:t>СКБД</w:t>
      </w:r>
      <w:r w:rsidRPr="001C3CDD">
        <w:rPr>
          <w:color w:val="000000"/>
          <w:szCs w:val="28"/>
        </w:rPr>
        <w:t xml:space="preserve"> Oracle </w:t>
      </w:r>
      <w:r w:rsidRPr="001C3CDD">
        <w:rPr>
          <w:szCs w:val="28"/>
          <w:shd w:val="clear" w:color="auto" w:fill="FFFFFF"/>
        </w:rPr>
        <w:t>–</w:t>
      </w:r>
      <w:r w:rsidRPr="001C3CDD">
        <w:rPr>
          <w:color w:val="000000"/>
          <w:szCs w:val="28"/>
        </w:rPr>
        <w:t xml:space="preserve"> це потужний програмний комплекс, який дозволяє створювати програми будь-якого ступеня складності. Ядром цього програмного комплексу є база даних, яка зберігає інформацію, причому кількість інформації за рахунок засобів масштабування, що надаються, практично безмежне. З цією інформацією високоефективно може одночасно працювати практично будь-яка кількість користувачів (за наявності достатніх апаратних ресурсів), причому продуктивність системи не знижується.</w:t>
      </w:r>
    </w:p>
    <w:p w14:paraId="4E44A72C" w14:textId="77777777" w:rsidR="00744889" w:rsidRPr="001C3CDD" w:rsidRDefault="00744889" w:rsidP="00744889">
      <w:pPr>
        <w:shd w:val="clear" w:color="auto" w:fill="FFFFFF"/>
        <w:ind w:firstLine="851"/>
        <w:rPr>
          <w:color w:val="000000"/>
          <w:szCs w:val="28"/>
        </w:rPr>
      </w:pPr>
      <w:r w:rsidRPr="001C3CDD">
        <w:rPr>
          <w:color w:val="000000"/>
          <w:szCs w:val="28"/>
        </w:rPr>
        <w:t>В останніх версіях СКБД Oracle механізми масштабування дозволяють безмежно збільшувати потужність і швидкість роботи сервера Oracle та програм за допомогою елементарного додавання нових вузлів кластера. Це не вимагає зупинки працюючих застосування чи переписування старих програм, розроблених для звичайної одномашинної архітектури. Крім того, вихід з ладу окремих вузлів кластера також не призводить до зупинки програми.</w:t>
      </w:r>
      <w:r w:rsidRPr="001C3CDD">
        <w:rPr>
          <w:color w:val="000000"/>
          <w:szCs w:val="28"/>
        </w:rPr>
        <w:br/>
        <w:t xml:space="preserve"> Багатоплатформність </w:t>
      </w:r>
      <w:r>
        <w:rPr>
          <w:color w:val="000000"/>
          <w:szCs w:val="28"/>
        </w:rPr>
        <w:t>–</w:t>
      </w:r>
      <w:r w:rsidRPr="001C3CDD">
        <w:rPr>
          <w:color w:val="000000"/>
          <w:szCs w:val="28"/>
        </w:rPr>
        <w:t xml:space="preserve"> ще</w:t>
      </w:r>
      <w:r>
        <w:rPr>
          <w:color w:val="000000"/>
          <w:szCs w:val="28"/>
        </w:rPr>
        <w:t xml:space="preserve"> </w:t>
      </w:r>
      <w:r w:rsidRPr="001C3CDD">
        <w:rPr>
          <w:color w:val="000000"/>
          <w:szCs w:val="28"/>
        </w:rPr>
        <w:t>одна складова успіху СКБД Oracle, так як вона поставляється практично для всіх існуючих на сьогодні операційних систем. При роботі на будь-якій операційній системі з продуктами Oracle не виникає жодних проблем: СКБД Oracle однаково добре працює на будь-якій платформі. Тому компаніям, які розпочинають роботу з продуктами Oracle, не доводиться міняти вже встановлене мережеве оточення. При роботі з СКБД Oracle існує лише невелика кількість відмінностей, зумовлених особливостями тієї чи іншої операційної системи. Але в цілому - це завжди найбезпечніша, надійна та зручна СКБД Oracle.</w:t>
      </w:r>
    </w:p>
    <w:p w14:paraId="3ACE19E7" w14:textId="77777777" w:rsidR="00744889" w:rsidRPr="001C3CDD" w:rsidRDefault="00744889" w:rsidP="00744889">
      <w:pPr>
        <w:shd w:val="clear" w:color="auto" w:fill="FFFFFF"/>
        <w:ind w:firstLine="851"/>
        <w:rPr>
          <w:color w:val="000000"/>
          <w:szCs w:val="28"/>
        </w:rPr>
      </w:pPr>
      <w:r w:rsidRPr="001C3CDD">
        <w:rPr>
          <w:color w:val="000000"/>
          <w:szCs w:val="28"/>
        </w:rPr>
        <w:t xml:space="preserve">СКБД Oracle поставляється в чотирьох варіантах: Oracle Database Enterprise Edition, Oracle Database Standard Edition, Oracle Database Personal Edition і в зовсім полегшеному мобільному варіанті, призначеному, в першу </w:t>
      </w:r>
      <w:r w:rsidRPr="001C3CDD">
        <w:rPr>
          <w:color w:val="000000"/>
          <w:szCs w:val="28"/>
        </w:rPr>
        <w:lastRenderedPageBreak/>
        <w:t>чергу, для ноутбуків. При цьому всі варіанти сервера Oracle функціонально ідентичні, за винятком деяких опцій [</w:t>
      </w:r>
      <w:r>
        <w:rPr>
          <w:color w:val="000000"/>
          <w:szCs w:val="28"/>
        </w:rPr>
        <w:t>16</w:t>
      </w:r>
      <w:r w:rsidRPr="001C3CDD">
        <w:rPr>
          <w:color w:val="000000"/>
          <w:szCs w:val="28"/>
        </w:rPr>
        <w:t>].</w:t>
      </w:r>
    </w:p>
    <w:p w14:paraId="0FC4815F" w14:textId="77777777"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автоматизованої інформаційної системи ведення розкладу занять у ВНЗ.</w:t>
      </w:r>
    </w:p>
    <w:p w14:paraId="00A3D3CF" w14:textId="77777777" w:rsidR="00744889" w:rsidRPr="001C3CDD" w:rsidRDefault="00744889" w:rsidP="00744889">
      <w:pPr>
        <w:shd w:val="clear" w:color="auto" w:fill="FFFFFF"/>
        <w:ind w:firstLine="851"/>
        <w:rPr>
          <w:bCs/>
          <w:szCs w:val="28"/>
          <w:shd w:val="clear" w:color="auto" w:fill="FFFFFF"/>
        </w:rPr>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28016BD1" w14:textId="77777777" w:rsidR="00744889" w:rsidRPr="00744889" w:rsidRDefault="008A2953" w:rsidP="004029E7">
      <w:pPr>
        <w:ind w:firstLine="851"/>
      </w:pPr>
      <w:r w:rsidRPr="008A2953">
        <w:rPr>
          <w:color w:val="FF0000"/>
        </w:rPr>
        <w:t>Тільки вибір</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6" w:name="_Toc450815819"/>
      <w:r>
        <w:t>3</w:t>
      </w:r>
      <w:r w:rsidR="00B64400" w:rsidRPr="00B64400">
        <w:rPr>
          <w:lang w:val="ru-RU"/>
        </w:rPr>
        <w:t>.</w:t>
      </w:r>
      <w:r>
        <w:t xml:space="preserve"> Програмна реалізація</w:t>
      </w:r>
      <w:bookmarkEnd w:id="16"/>
    </w:p>
    <w:p w14:paraId="408E3F03" w14:textId="77777777" w:rsidR="00EB1C53" w:rsidRDefault="00EB1C53" w:rsidP="00E6693F">
      <w:pPr>
        <w:pStyle w:val="2"/>
      </w:pPr>
      <w:bookmarkStart w:id="17" w:name="_Toc450815820"/>
      <w:r>
        <w:t>3.1</w:t>
      </w:r>
      <w:r w:rsidR="00B64400" w:rsidRPr="00B64400">
        <w:rPr>
          <w:lang w:val="ru-RU"/>
        </w:rPr>
        <w:t>.</w:t>
      </w:r>
      <w:r>
        <w:t xml:space="preserve"> Структура   і   функціональне   призначення   модулів   системи,   їх взаємозв’язок</w:t>
      </w:r>
      <w:bookmarkEnd w:id="17"/>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7777777"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14:paraId="5C76B337" w14:textId="77777777"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50C631A0" w14:textId="77777777"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14:paraId="2D088899" w14:textId="77777777"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14:paraId="41120E55" w14:textId="77777777"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14:paraId="25BE1836" w14:textId="77777777"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szCs w:val="24"/>
              </w:rPr>
            </w:pPr>
            <w:r>
              <w:rPr>
                <w:rFonts w:eastAsia="Calibri"/>
                <w:sz w:val="24"/>
                <w:szCs w:val="24"/>
              </w:rPr>
              <w:t>форма + запит</w:t>
            </w:r>
          </w:p>
        </w:tc>
      </w:tr>
    </w:tbl>
    <w:p w14:paraId="42446F38" w14:textId="77777777" w:rsidR="008649E4" w:rsidRDefault="008649E4" w:rsidP="008649E4">
      <w:pPr>
        <w:ind w:firstLine="851"/>
      </w:pPr>
    </w:p>
    <w:p w14:paraId="566B918E" w14:textId="7777777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C19B3BB"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110E3C7"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911E55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14:paraId="4E98B996"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461730B9"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70ADE247"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14:paraId="59CEB2D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8B81B20" w14:textId="77777777" w:rsidR="00EA3B6D" w:rsidRDefault="00EA3B6D" w:rsidP="00423351">
      <w:pPr>
        <w:ind w:firstLine="851"/>
      </w:pPr>
    </w:p>
    <w:p w14:paraId="19F54F27" w14:textId="77777777"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1142EF7"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E5A6DA8"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25BBA6D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14:paraId="2AFCD62F"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18EC8B4B"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14:paraId="45A88DB1"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2784365"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14:paraId="4ABE573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1EE1CF4D" w14:textId="77777777" w:rsidR="00EA3B6D" w:rsidRDefault="00EA3B6D" w:rsidP="00EA3B6D">
      <w:pPr>
        <w:ind w:firstLine="851"/>
      </w:pPr>
    </w:p>
    <w:p w14:paraId="57DA7731" w14:textId="77777777"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15DE06CA"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01B73A1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1C0D7917"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14:paraId="4BEB1A4E"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0133F858"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14:paraId="41CB060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1D4B2DA2"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14:paraId="68225D11"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3FBAC39D" w14:textId="77777777" w:rsidR="00E6693F" w:rsidRDefault="00E6693F" w:rsidP="004029E7">
      <w:pPr>
        <w:ind w:firstLine="851"/>
      </w:pPr>
    </w:p>
    <w:p w14:paraId="7AEF3699" w14:textId="77777777"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6B4293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689D0E3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02B7B62C" w14:textId="77777777"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14:paraId="5CD46D21"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2074D23"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558A9398"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40292B78" w14:textId="77777777" w:rsidR="00EA3B6D" w:rsidRDefault="00EA3B6D" w:rsidP="00EA3B6D">
      <w:pPr>
        <w:ind w:firstLine="851"/>
      </w:pPr>
    </w:p>
    <w:p w14:paraId="067579E8" w14:textId="77777777"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94E7042"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13557F1"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763B2D79" w14:textId="77777777"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14:paraId="574C6594"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721ADAE4" w14:textId="77777777"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14:paraId="0B4C602E"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DBCDF2A"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14:paraId="11CA1FEF"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0D4676D" w14:textId="77777777" w:rsidR="00EA3B6D" w:rsidRDefault="00EA3B6D" w:rsidP="004029E7">
      <w:pPr>
        <w:ind w:firstLine="851"/>
      </w:pPr>
    </w:p>
    <w:p w14:paraId="6F9065FC" w14:textId="77777777"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014410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40E7B69"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7B1A251" w14:textId="77777777"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04A2917" w14:textId="77777777"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14:paraId="2817313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21464194" w14:textId="77777777"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14:paraId="1F4E9685"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55097621" w14:textId="77777777" w:rsidR="00EA3B6D" w:rsidRDefault="00EA3B6D" w:rsidP="004029E7">
      <w:pPr>
        <w:ind w:firstLine="851"/>
      </w:pPr>
    </w:p>
    <w:p w14:paraId="6705A481" w14:textId="77777777"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14:paraId="312C8594" w14:textId="77777777"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40D4FEA" w14:textId="77777777"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14:paraId="74D5B71B" w14:textId="77777777"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14:paraId="45DE6B70" w14:textId="77777777"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14:paraId="290C55EF"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14:paraId="4A834934"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szCs w:val="24"/>
              </w:rPr>
            </w:pPr>
            <w:r>
              <w:rPr>
                <w:rFonts w:eastAsia="Calibri"/>
                <w:sz w:val="24"/>
                <w:szCs w:val="24"/>
              </w:rPr>
              <w:t>форма + запит</w:t>
            </w:r>
          </w:p>
        </w:tc>
      </w:tr>
    </w:tbl>
    <w:p w14:paraId="6A97861D" w14:textId="77777777" w:rsidR="00D0769B" w:rsidRDefault="00D0769B" w:rsidP="004029E7">
      <w:pPr>
        <w:ind w:firstLine="851"/>
      </w:pPr>
    </w:p>
    <w:p w14:paraId="520104A4" w14:textId="77777777"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14:paraId="31694BAB" w14:textId="77777777"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14:paraId="2F88AC99" w14:textId="77777777"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4952" w:type="dxa"/>
          </w:tcPr>
          <w:p w14:paraId="6EEB56F2" w14:textId="77777777"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14:paraId="557379A6"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14:paraId="4DADA30E"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14:paraId="19552AE7"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14:paraId="32CF4804"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14:paraId="550A93B9"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14:paraId="7E6A3795" w14:textId="77777777"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14:paraId="4BE34BA9"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14:paraId="0198AA1C" w14:textId="77777777"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14:paraId="58C2AD7E"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14:paraId="1DBE6DE0" w14:textId="77777777"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14:paraId="2D89DF47"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77777777"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79E45F15" w14:textId="77777777" w:rsidR="00A03C21" w:rsidRDefault="00A03C21">
      <w:pPr>
        <w:spacing w:line="240" w:lineRule="auto"/>
        <w:jc w:val="left"/>
      </w:pPr>
      <w:r>
        <w:br w:type="page"/>
      </w:r>
    </w:p>
    <w:p w14:paraId="4920AB3B" w14:textId="77777777" w:rsidR="005379A5" w:rsidRDefault="00EB1C53" w:rsidP="0091124B">
      <w:pPr>
        <w:pStyle w:val="2"/>
        <w:spacing w:line="480" w:lineRule="auto"/>
      </w:pPr>
      <w:bookmarkStart w:id="18" w:name="_Toc450815821"/>
      <w:r>
        <w:t>3.2</w:t>
      </w:r>
      <w:r w:rsidR="00B64400" w:rsidRPr="00423351">
        <w:rPr>
          <w:lang w:val="ru-RU"/>
        </w:rPr>
        <w:t>.</w:t>
      </w:r>
      <w:r>
        <w:t xml:space="preserve"> Розробка програмних модулів</w:t>
      </w:r>
      <w:bookmarkEnd w:id="18"/>
    </w:p>
    <w:p w14:paraId="0555C0FE" w14:textId="77777777" w:rsidR="00E6693F" w:rsidRDefault="00E6693F" w:rsidP="00F9590F">
      <w:pPr>
        <w:pStyle w:val="3"/>
      </w:pPr>
      <w:bookmarkStart w:id="19" w:name="_Toc450815822"/>
      <w:r>
        <w:t>3.</w:t>
      </w:r>
      <w:r w:rsidR="005379A5">
        <w:t>2.</w:t>
      </w:r>
      <w:r>
        <w:t>1</w:t>
      </w:r>
      <w:r w:rsidR="00B64400" w:rsidRPr="00B64400">
        <w:t>.</w:t>
      </w:r>
      <w:r>
        <w:t xml:space="preserve"> Створення таблиць для збереження даних</w:t>
      </w:r>
      <w:bookmarkEnd w:id="19"/>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77777777"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6650" cy="1314450"/>
                    </a:xfrm>
                    <a:prstGeom prst="rect">
                      <a:avLst/>
                    </a:prstGeom>
                  </pic:spPr>
                </pic:pic>
              </a:graphicData>
            </a:graphic>
          </wp:inline>
        </w:drawing>
      </w:r>
    </w:p>
    <w:p w14:paraId="11DC4FEE" w14:textId="77777777"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7325" cy="2228850"/>
                    </a:xfrm>
                    <a:prstGeom prst="rect">
                      <a:avLst/>
                    </a:prstGeom>
                  </pic:spPr>
                </pic:pic>
              </a:graphicData>
            </a:graphic>
          </wp:inline>
        </w:drawing>
      </w:r>
    </w:p>
    <w:p w14:paraId="3BF9CDED" w14:textId="77777777" w:rsidR="00243FED" w:rsidRDefault="00243FED" w:rsidP="00243FED">
      <w:pPr>
        <w:jc w:val="center"/>
      </w:pPr>
      <w:r>
        <w:t>Рисунок 3.2 – Таблиця «Приготування 1 страви»</w:t>
      </w:r>
    </w:p>
    <w:p w14:paraId="795DE086" w14:textId="77777777" w:rsidR="00243FED" w:rsidRPr="00243FED" w:rsidRDefault="00243FED" w:rsidP="00243FED">
      <w:pPr>
        <w:jc w:val="center"/>
      </w:pPr>
    </w:p>
    <w:p w14:paraId="217B764F" w14:textId="777777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0316" cy="1677900"/>
                    </a:xfrm>
                    <a:prstGeom prst="rect">
                      <a:avLst/>
                    </a:prstGeom>
                  </pic:spPr>
                </pic:pic>
              </a:graphicData>
            </a:graphic>
          </wp:inline>
        </w:drawing>
      </w:r>
    </w:p>
    <w:p w14:paraId="6CEFF599" w14:textId="77777777" w:rsidR="003A0BDA" w:rsidRDefault="003A0BDA" w:rsidP="003A0BDA">
      <w:pPr>
        <w:ind w:left="851"/>
        <w:jc w:val="center"/>
      </w:pPr>
      <w:r>
        <w:t>Рисунок 3.3 – Типи даних таблиці «Страви»</w:t>
      </w:r>
    </w:p>
    <w:p w14:paraId="4CADD90E" w14:textId="77777777" w:rsidR="003A0BDA" w:rsidRDefault="003A0BDA" w:rsidP="003A0BDA">
      <w:pPr>
        <w:ind w:left="851"/>
        <w:jc w:val="center"/>
      </w:pPr>
    </w:p>
    <w:p w14:paraId="446CCC45" w14:textId="77777777" w:rsidR="003A0BDA" w:rsidRDefault="003A0BDA" w:rsidP="003A0BDA">
      <w:pPr>
        <w:ind w:left="851"/>
        <w:jc w:val="center"/>
      </w:pPr>
      <w:r>
        <w:rPr>
          <w:noProof/>
          <w:lang w:val="en-US" w:eastAsia="en-US"/>
        </w:rPr>
        <w:drawing>
          <wp:inline distT="0" distB="0" distL="0" distR="0" wp14:anchorId="2EDFAE10" wp14:editId="5625574E">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075" cy="4010025"/>
                    </a:xfrm>
                    <a:prstGeom prst="rect">
                      <a:avLst/>
                    </a:prstGeom>
                  </pic:spPr>
                </pic:pic>
              </a:graphicData>
            </a:graphic>
          </wp:inline>
        </w:drawing>
      </w:r>
    </w:p>
    <w:p w14:paraId="1CE55945" w14:textId="77777777" w:rsidR="003A0BDA" w:rsidRDefault="003A0BDA" w:rsidP="003A0BDA">
      <w:pPr>
        <w:ind w:left="851"/>
        <w:jc w:val="center"/>
      </w:pPr>
      <w:r>
        <w:t>Рисунок 3.4 – Таблиця «Страви»</w:t>
      </w:r>
    </w:p>
    <w:p w14:paraId="259E7C9E" w14:textId="77777777" w:rsidR="0091124B" w:rsidRDefault="0091124B" w:rsidP="003A0BDA">
      <w:pPr>
        <w:ind w:left="851"/>
        <w:jc w:val="center"/>
      </w:pPr>
    </w:p>
    <w:p w14:paraId="4C1F76FD" w14:textId="77777777"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14:paraId="6E24AD96" w14:textId="77777777"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10243FFE" w14:textId="77777777" w:rsidR="00243FED" w:rsidRDefault="00243FED" w:rsidP="00243FED">
      <w:pPr>
        <w:numPr>
          <w:ilvl w:val="6"/>
          <w:numId w:val="7"/>
        </w:numPr>
        <w:tabs>
          <w:tab w:val="clear" w:pos="5040"/>
          <w:tab w:val="num" w:pos="851"/>
        </w:tabs>
        <w:ind w:left="0" w:firstLine="851"/>
      </w:pPr>
      <w:r>
        <w:t>«Назва складової» – назва складової.</w:t>
      </w:r>
    </w:p>
    <w:p w14:paraId="59B7A759"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759BE462"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789588BF" w14:textId="77777777" w:rsidR="00243FED" w:rsidRDefault="00243FED" w:rsidP="00243FED">
      <w:pPr>
        <w:numPr>
          <w:ilvl w:val="6"/>
          <w:numId w:val="7"/>
        </w:numPr>
        <w:tabs>
          <w:tab w:val="clear" w:pos="5040"/>
          <w:tab w:val="num" w:pos="851"/>
        </w:tabs>
        <w:ind w:left="0" w:firstLine="851"/>
      </w:pPr>
      <w:r>
        <w:t>«Опис» – міні-рецепт приготування складової.</w:t>
      </w: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700" cy="1343025"/>
                    </a:xfrm>
                    <a:prstGeom prst="rect">
                      <a:avLst/>
                    </a:prstGeom>
                  </pic:spPr>
                </pic:pic>
              </a:graphicData>
            </a:graphic>
          </wp:inline>
        </w:drawing>
      </w:r>
    </w:p>
    <w:p w14:paraId="12D1B5C5" w14:textId="77777777" w:rsidR="003A0BDA" w:rsidRDefault="003A0BDA" w:rsidP="003A0BDA">
      <w:pPr>
        <w:ind w:left="851"/>
        <w:jc w:val="center"/>
      </w:pPr>
      <w:r>
        <w:t>Рисунок 3.5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7650" cy="2200275"/>
                    </a:xfrm>
                    <a:prstGeom prst="rect">
                      <a:avLst/>
                    </a:prstGeom>
                  </pic:spPr>
                </pic:pic>
              </a:graphicData>
            </a:graphic>
          </wp:inline>
        </w:drawing>
      </w:r>
    </w:p>
    <w:p w14:paraId="19EAEBD6" w14:textId="77777777" w:rsidR="003A0BDA" w:rsidRDefault="003A0BDA" w:rsidP="003A0BDA">
      <w:pPr>
        <w:ind w:left="851"/>
        <w:jc w:val="center"/>
      </w:pPr>
      <w:r>
        <w:t>Рисунок 3.6 – Таблиця «Складові»</w:t>
      </w:r>
    </w:p>
    <w:p w14:paraId="6466274A" w14:textId="77777777" w:rsidR="0091124B" w:rsidRDefault="0091124B" w:rsidP="003A0BDA">
      <w:pPr>
        <w:ind w:left="851"/>
        <w:jc w:val="center"/>
      </w:pPr>
    </w:p>
    <w:p w14:paraId="3DFE24B7" w14:textId="77777777"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20" w:name="_Toc450815823"/>
      <w:r>
        <w:t>3.</w:t>
      </w:r>
      <w:r w:rsidR="005379A5">
        <w:t>2.</w:t>
      </w:r>
      <w:r>
        <w:t>2</w:t>
      </w:r>
      <w:r w:rsidR="00B64400" w:rsidRPr="00B64400">
        <w:rPr>
          <w:lang w:val="ru-RU"/>
        </w:rPr>
        <w:t>.</w:t>
      </w:r>
      <w:r>
        <w:t xml:space="preserve"> Проектування запитів для рішення задач</w:t>
      </w:r>
      <w:bookmarkEnd w:id="20"/>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6"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36ECE626"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394611ED" w14:textId="77777777" w:rsidR="00F9590F" w:rsidRDefault="00F9590F" w:rsidP="00105AF5">
      <w:pPr>
        <w:pStyle w:val="ListParagraph"/>
        <w:ind w:left="0" w:firstLine="851"/>
        <w:rPr>
          <w:rFonts w:ascii="Times New Roman" w:hAnsi="Times New Roman"/>
          <w:sz w:val="28"/>
          <w:szCs w:val="28"/>
          <w:lang w:val="uk-UA"/>
        </w:rPr>
      </w:pPr>
    </w:p>
    <w:p w14:paraId="502A8DE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14:paraId="0B93E5B1" w14:textId="77777777" w:rsidR="00105AF5" w:rsidRPr="00105AF5" w:rsidRDefault="00105AF5" w:rsidP="00105AF5">
      <w:pPr>
        <w:pStyle w:val="ListParagraph"/>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1"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1"/>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7777777"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drawing>
          <wp:inline distT="0" distB="0" distL="0" distR="0" wp14:anchorId="3F8775FA" wp14:editId="4AC5CF56">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750" cy="2733675"/>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765" cy="2420620"/>
                    </a:xfrm>
                    <a:prstGeom prst="rect">
                      <a:avLst/>
                    </a:prstGeom>
                  </pic:spPr>
                </pic:pic>
              </a:graphicData>
            </a:graphic>
          </wp:inline>
        </w:drawing>
      </w:r>
    </w:p>
    <w:p w14:paraId="3A1E7BFD" w14:textId="77777777"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14:paraId="3E877A2B" w14:textId="77777777" w:rsidR="009130DE" w:rsidRDefault="009130DE" w:rsidP="005379A5">
      <w:pPr>
        <w:pStyle w:val="2"/>
      </w:pPr>
      <w:bookmarkStart w:id="22" w:name="_Toc450815825"/>
      <w:r>
        <w:t>3.3. Тестування інформаційної системи</w:t>
      </w:r>
      <w:bookmarkEnd w:id="22"/>
    </w:p>
    <w:p w14:paraId="6E66949E" w14:textId="77777777" w:rsidR="009130DE" w:rsidRDefault="009130DE" w:rsidP="009130DE"/>
    <w:p w14:paraId="706058CC" w14:textId="77777777" w:rsidR="003600D5" w:rsidRDefault="009130DE" w:rsidP="003600D5">
      <w:pPr>
        <w:tabs>
          <w:tab w:val="left" w:pos="1134"/>
        </w:tabs>
        <w:ind w:firstLine="709"/>
      </w:pPr>
      <w:r>
        <w:t xml:space="preserve">Для перевірки можливостей застосунку було проведено його функціональне тестування. </w:t>
      </w:r>
      <w:r w:rsidR="00F9590F">
        <w:t>Згідно поставленого завдання</w:t>
      </w:r>
      <w:r w:rsidR="003600D5">
        <w:t xml:space="preserve">, інформаційна система має наступні групи функцій: </w:t>
      </w:r>
    </w:p>
    <w:p w14:paraId="3B3B7D6D" w14:textId="77777777" w:rsidR="003600D5" w:rsidRPr="003600D5" w:rsidRDefault="003600D5" w:rsidP="003600D5">
      <w:pPr>
        <w:pStyle w:val="ListParagraph"/>
        <w:numPr>
          <w:ilvl w:val="0"/>
          <w:numId w:val="19"/>
        </w:numPr>
        <w:ind w:left="0" w:firstLine="851"/>
        <w:rPr>
          <w:rFonts w:ascii="Times New Roman" w:hAnsi="Times New Roman"/>
          <w:sz w:val="28"/>
          <w:szCs w:val="28"/>
        </w:rPr>
      </w:pPr>
      <w:r w:rsidRPr="003600D5">
        <w:rPr>
          <w:rFonts w:ascii="Times New Roman" w:hAnsi="Times New Roman"/>
          <w:sz w:val="28"/>
          <w:szCs w:val="28"/>
        </w:rPr>
        <w:t>Кухня – робота з базою приготування страв.</w:t>
      </w:r>
    </w:p>
    <w:p w14:paraId="7447870D" w14:textId="77777777" w:rsidR="003600D5" w:rsidRPr="003600D5" w:rsidRDefault="003600D5" w:rsidP="003600D5">
      <w:pPr>
        <w:pStyle w:val="ListParagraph"/>
        <w:numPr>
          <w:ilvl w:val="0"/>
          <w:numId w:val="18"/>
        </w:numPr>
        <w:tabs>
          <w:tab w:val="num" w:pos="993"/>
        </w:tabs>
        <w:ind w:left="0" w:firstLine="851"/>
        <w:rPr>
          <w:rFonts w:ascii="Times New Roman" w:hAnsi="Times New Roman"/>
          <w:sz w:val="28"/>
          <w:szCs w:val="28"/>
        </w:rPr>
      </w:pPr>
      <w:r w:rsidRPr="003600D5">
        <w:rPr>
          <w:rFonts w:ascii="Times New Roman" w:hAnsi="Times New Roman"/>
          <w:sz w:val="28"/>
          <w:szCs w:val="28"/>
        </w:rPr>
        <w:t>Рецептури – робота з базою страв, складових, інгрідієнтів.</w:t>
      </w:r>
    </w:p>
    <w:p w14:paraId="7714F05C"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Контроль – робота з базою ревізій, поставок, постачальників, партій, рухів.</w:t>
      </w:r>
    </w:p>
    <w:p w14:paraId="7955F653"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Кадри – робота з базою працівників.</w:t>
      </w:r>
    </w:p>
    <w:p w14:paraId="71D7C68F" w14:textId="77777777" w:rsidR="009130DE" w:rsidRDefault="003600D5" w:rsidP="009130DE">
      <w:pPr>
        <w:ind w:firstLine="851"/>
      </w:pPr>
      <w:r>
        <w:t xml:space="preserve">Відповідно до кожної групи функцій у застосунку було створено окрему вкладку за допомогою елементу </w:t>
      </w:r>
      <w:r>
        <w:rPr>
          <w:lang w:val="en-US"/>
        </w:rPr>
        <w:t>TabControl</w:t>
      </w:r>
      <w:r>
        <w:t xml:space="preserve">. Всі групи поділені на функціональні блоки, яки виділені за допомогою </w:t>
      </w:r>
      <w:r>
        <w:rPr>
          <w:lang w:val="en-US"/>
        </w:rPr>
        <w:t>GroupBox</w:t>
      </w:r>
      <w:r w:rsidRPr="00EB25AD">
        <w:t xml:space="preserve">. </w:t>
      </w:r>
      <w:r>
        <w:t xml:space="preserve">Кожна кнопка у </w:t>
      </w:r>
      <w:r>
        <w:rPr>
          <w:lang w:val="en-US"/>
        </w:rPr>
        <w:t>GroupBox</w:t>
      </w:r>
      <w:r w:rsidRPr="003600D5">
        <w:rPr>
          <w:lang w:val="ru-RU"/>
        </w:rPr>
        <w:t xml:space="preserve"> </w:t>
      </w:r>
      <w:r>
        <w:t xml:space="preserve">виконує свою функцію, як це було описано у пункті 3.1. </w:t>
      </w:r>
    </w:p>
    <w:p w14:paraId="7DE95840" w14:textId="77777777" w:rsidR="003600D5" w:rsidRDefault="003600D5" w:rsidP="009130DE">
      <w:pPr>
        <w:ind w:firstLine="851"/>
      </w:pPr>
      <w:r>
        <w:t>Група функцій «Кухня» включає в себе такі функції:</w:t>
      </w:r>
    </w:p>
    <w:p w14:paraId="7BEB9CA3" w14:textId="77777777" w:rsidR="003600D5" w:rsidRPr="003600D5" w:rsidRDefault="003600D5" w:rsidP="003600D5">
      <w:pPr>
        <w:pStyle w:val="ListParagraph"/>
        <w:numPr>
          <w:ilvl w:val="0"/>
          <w:numId w:val="20"/>
        </w:numPr>
        <w:ind w:left="0" w:firstLine="851"/>
        <w:rPr>
          <w:rFonts w:ascii="Times New Roman" w:hAnsi="Times New Roman"/>
          <w:sz w:val="28"/>
          <w:szCs w:val="28"/>
        </w:rPr>
      </w:pPr>
      <w:r w:rsidRPr="003600D5">
        <w:rPr>
          <w:rFonts w:ascii="Times New Roman" w:hAnsi="Times New Roman"/>
          <w:sz w:val="28"/>
          <w:szCs w:val="28"/>
        </w:rPr>
        <w:t>Створення нової картки страви</w:t>
      </w:r>
      <w:r w:rsidRPr="003600D5">
        <w:rPr>
          <w:rFonts w:ascii="Times New Roman" w:hAnsi="Times New Roman"/>
          <w:sz w:val="28"/>
          <w:szCs w:val="28"/>
          <w:lang w:val="uk-UA"/>
        </w:rPr>
        <w:t xml:space="preserve"> – рисунок 3.23.</w:t>
      </w:r>
    </w:p>
    <w:p w14:paraId="18E51021" w14:textId="77777777" w:rsidR="003600D5" w:rsidRDefault="003600D5" w:rsidP="003600D5">
      <w:pPr>
        <w:pStyle w:val="ListParagraph"/>
        <w:ind w:left="851"/>
        <w:rPr>
          <w:noProof/>
        </w:rPr>
      </w:pPr>
    </w:p>
    <w:p w14:paraId="26A87FA8" w14:textId="77777777" w:rsidR="003600D5" w:rsidRDefault="003600D5" w:rsidP="003600D5">
      <w:pPr>
        <w:pStyle w:val="ListParagraph"/>
        <w:ind w:left="0"/>
        <w:jc w:val="center"/>
        <w:rPr>
          <w:rFonts w:ascii="Times New Roman" w:hAnsi="Times New Roman"/>
          <w:sz w:val="28"/>
          <w:szCs w:val="28"/>
        </w:rPr>
      </w:pPr>
      <w:r>
        <w:rPr>
          <w:noProof/>
          <w:lang w:val="en-US"/>
        </w:rPr>
        <w:drawing>
          <wp:inline distT="0" distB="0" distL="0" distR="0" wp14:anchorId="01F5F03D" wp14:editId="530DF6DA">
            <wp:extent cx="1771650" cy="279082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71650" cy="2790825"/>
                    </a:xfrm>
                    <a:prstGeom prst="rect">
                      <a:avLst/>
                    </a:prstGeom>
                  </pic:spPr>
                </pic:pic>
              </a:graphicData>
            </a:graphic>
          </wp:inline>
        </w:drawing>
      </w:r>
    </w:p>
    <w:p w14:paraId="29361651" w14:textId="77777777" w:rsidR="003600D5" w:rsidRDefault="003600D5" w:rsidP="003600D5">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3.23 – Форма </w:t>
      </w:r>
      <w:r w:rsidR="00EB25AD">
        <w:rPr>
          <w:rFonts w:ascii="Times New Roman" w:hAnsi="Times New Roman"/>
          <w:sz w:val="28"/>
          <w:szCs w:val="28"/>
          <w:lang w:val="uk-UA"/>
        </w:rPr>
        <w:t>створення нової картки страви</w:t>
      </w:r>
    </w:p>
    <w:p w14:paraId="1B02E371" w14:textId="77777777" w:rsidR="0091124B" w:rsidRPr="00EB25AD" w:rsidRDefault="0091124B" w:rsidP="003600D5">
      <w:pPr>
        <w:pStyle w:val="ListParagraph"/>
        <w:ind w:left="0"/>
        <w:jc w:val="center"/>
        <w:rPr>
          <w:rFonts w:ascii="Times New Roman" w:hAnsi="Times New Roman"/>
          <w:sz w:val="28"/>
          <w:szCs w:val="28"/>
        </w:rPr>
      </w:pPr>
    </w:p>
    <w:p w14:paraId="58DC1A80"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карток страв з функцією параметричного пошуку – рисунок </w:t>
      </w:r>
      <w:r w:rsidRPr="00EB25AD">
        <w:rPr>
          <w:rFonts w:ascii="Times New Roman" w:hAnsi="Times New Roman"/>
          <w:sz w:val="28"/>
          <w:szCs w:val="28"/>
          <w:lang w:val="uk-UA"/>
        </w:rPr>
        <w:t>3.24.</w:t>
      </w:r>
    </w:p>
    <w:p w14:paraId="0EF18009" w14:textId="77777777" w:rsidR="00EB25AD" w:rsidRDefault="00EB25AD" w:rsidP="00EB25AD">
      <w:pPr>
        <w:pStyle w:val="ListParagraph"/>
        <w:ind w:left="851"/>
        <w:rPr>
          <w:rFonts w:ascii="Times New Roman" w:hAnsi="Times New Roman"/>
          <w:sz w:val="28"/>
          <w:szCs w:val="28"/>
        </w:rPr>
      </w:pPr>
    </w:p>
    <w:p w14:paraId="61C9A372"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59C3E6DB" wp14:editId="4B7C5259">
            <wp:extent cx="6120765" cy="25501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765" cy="2550160"/>
                    </a:xfrm>
                    <a:prstGeom prst="rect">
                      <a:avLst/>
                    </a:prstGeom>
                  </pic:spPr>
                </pic:pic>
              </a:graphicData>
            </a:graphic>
          </wp:inline>
        </w:drawing>
      </w:r>
      <w:r>
        <w:rPr>
          <w:rFonts w:ascii="Times New Roman" w:hAnsi="Times New Roman"/>
          <w:sz w:val="28"/>
          <w:szCs w:val="28"/>
          <w:lang w:val="uk-UA"/>
        </w:rPr>
        <w:t>Рисунок 3.2</w:t>
      </w:r>
      <w:r w:rsidRPr="00EB25AD">
        <w:rPr>
          <w:rFonts w:ascii="Times New Roman" w:hAnsi="Times New Roman"/>
          <w:sz w:val="28"/>
          <w:szCs w:val="28"/>
        </w:rPr>
        <w:t>4</w:t>
      </w:r>
      <w:r>
        <w:rPr>
          <w:rFonts w:ascii="Times New Roman" w:hAnsi="Times New Roman"/>
          <w:sz w:val="28"/>
          <w:szCs w:val="28"/>
          <w:lang w:val="uk-UA"/>
        </w:rPr>
        <w:t xml:space="preserve"> – Форма перегляду карток страв</w:t>
      </w:r>
    </w:p>
    <w:p w14:paraId="0F9045E0" w14:textId="77777777" w:rsidR="00EB25AD" w:rsidRDefault="00EB25AD" w:rsidP="00EB25AD">
      <w:pPr>
        <w:pStyle w:val="ListParagraph"/>
        <w:ind w:left="0"/>
        <w:jc w:val="center"/>
        <w:rPr>
          <w:rFonts w:ascii="Times New Roman" w:hAnsi="Times New Roman"/>
          <w:sz w:val="28"/>
          <w:szCs w:val="28"/>
        </w:rPr>
      </w:pPr>
    </w:p>
    <w:p w14:paraId="2CD566B6"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карток страв – рисунок 3.25.</w:t>
      </w:r>
    </w:p>
    <w:p w14:paraId="11D220C6" w14:textId="77777777" w:rsidR="00EB25AD" w:rsidRDefault="00EB25AD" w:rsidP="00EB25AD">
      <w:pPr>
        <w:pStyle w:val="ListParagraph"/>
        <w:ind w:left="851"/>
        <w:rPr>
          <w:rFonts w:ascii="Times New Roman" w:hAnsi="Times New Roman"/>
          <w:sz w:val="28"/>
          <w:szCs w:val="28"/>
          <w:lang w:val="uk-UA"/>
        </w:rPr>
      </w:pPr>
    </w:p>
    <w:p w14:paraId="453FF870" w14:textId="77777777" w:rsid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7B7004A8" wp14:editId="136FA98E">
            <wp:extent cx="6120765" cy="3342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342640"/>
                    </a:xfrm>
                    <a:prstGeom prst="rect">
                      <a:avLst/>
                    </a:prstGeom>
                  </pic:spPr>
                </pic:pic>
              </a:graphicData>
            </a:graphic>
          </wp:inline>
        </w:drawing>
      </w:r>
    </w:p>
    <w:p w14:paraId="422AB67B"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3.25 – Вивід на друк карток страв</w:t>
      </w:r>
    </w:p>
    <w:p w14:paraId="7BA765B2" w14:textId="77777777" w:rsidR="00EB25AD" w:rsidRDefault="00EB25AD" w:rsidP="00EB25AD">
      <w:pPr>
        <w:pStyle w:val="ListParagraph"/>
        <w:ind w:left="0"/>
        <w:jc w:val="center"/>
        <w:rPr>
          <w:rFonts w:ascii="Times New Roman" w:hAnsi="Times New Roman"/>
          <w:sz w:val="28"/>
          <w:szCs w:val="28"/>
          <w:lang w:val="uk-UA"/>
        </w:rPr>
      </w:pPr>
    </w:p>
    <w:p w14:paraId="5FF555C6" w14:textId="77777777" w:rsidR="00EB25AD" w:rsidRDefault="00EB25AD" w:rsidP="00EB25AD">
      <w:pPr>
        <w:ind w:firstLine="851"/>
      </w:pPr>
      <w:r>
        <w:t>Група функцій «Рецептури» включає в себе такі функції:</w:t>
      </w:r>
    </w:p>
    <w:p w14:paraId="61E86D5C" w14:textId="77777777" w:rsidR="00EB25AD" w:rsidRPr="003600D5" w:rsidRDefault="00EB25AD" w:rsidP="00EB25AD">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інгрідієнту</w:t>
      </w:r>
      <w:r w:rsidRPr="003600D5">
        <w:rPr>
          <w:rFonts w:ascii="Times New Roman" w:hAnsi="Times New Roman"/>
          <w:sz w:val="28"/>
          <w:szCs w:val="28"/>
          <w:lang w:val="uk-UA"/>
        </w:rPr>
        <w:t xml:space="preserve"> – рисунок 3.2</w:t>
      </w:r>
      <w:r>
        <w:rPr>
          <w:rFonts w:ascii="Times New Roman" w:hAnsi="Times New Roman"/>
          <w:sz w:val="28"/>
          <w:szCs w:val="28"/>
          <w:lang w:val="uk-UA"/>
        </w:rPr>
        <w:t>6</w:t>
      </w:r>
      <w:r w:rsidRPr="003600D5">
        <w:rPr>
          <w:rFonts w:ascii="Times New Roman" w:hAnsi="Times New Roman"/>
          <w:sz w:val="28"/>
          <w:szCs w:val="28"/>
          <w:lang w:val="uk-UA"/>
        </w:rPr>
        <w:t>.</w:t>
      </w:r>
    </w:p>
    <w:p w14:paraId="2CB859DC" w14:textId="77777777" w:rsidR="00EB25AD" w:rsidRDefault="00EB25AD" w:rsidP="00EB25AD">
      <w:pPr>
        <w:pStyle w:val="ListParagraph"/>
        <w:ind w:left="851"/>
        <w:rPr>
          <w:noProof/>
        </w:rPr>
      </w:pPr>
    </w:p>
    <w:p w14:paraId="375C14EE" w14:textId="77777777" w:rsid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3DC85E44" wp14:editId="4AD51A96">
            <wp:extent cx="16002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629BB74A"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3.26 – Форма додавння нового інгрідієнту</w:t>
      </w:r>
    </w:p>
    <w:p w14:paraId="0AD38101" w14:textId="77777777" w:rsidR="00EB25AD" w:rsidRPr="00EB25AD" w:rsidRDefault="00EB25AD" w:rsidP="00EB25AD">
      <w:pPr>
        <w:pStyle w:val="ListParagraph"/>
        <w:ind w:left="0"/>
        <w:jc w:val="center"/>
        <w:rPr>
          <w:rFonts w:ascii="Times New Roman" w:hAnsi="Times New Roman"/>
          <w:sz w:val="28"/>
          <w:szCs w:val="28"/>
        </w:rPr>
      </w:pPr>
    </w:p>
    <w:p w14:paraId="6F08C526" w14:textId="77777777" w:rsidR="00EB25AD" w:rsidRPr="00EB25AD" w:rsidRDefault="00EB25AD" w:rsidP="00F9590F">
      <w:pPr>
        <w:pStyle w:val="ListParagraph"/>
        <w:numPr>
          <w:ilvl w:val="0"/>
          <w:numId w:val="20"/>
        </w:numPr>
        <w:spacing w:line="360" w:lineRule="auto"/>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інгрідієнтів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3.2</w:t>
      </w:r>
      <w:r>
        <w:rPr>
          <w:rFonts w:ascii="Times New Roman" w:hAnsi="Times New Roman"/>
          <w:sz w:val="28"/>
          <w:szCs w:val="28"/>
          <w:lang w:val="uk-UA"/>
        </w:rPr>
        <w:t>7</w:t>
      </w:r>
      <w:r w:rsidRPr="00EB25AD">
        <w:rPr>
          <w:rFonts w:ascii="Times New Roman" w:hAnsi="Times New Roman"/>
          <w:sz w:val="28"/>
          <w:szCs w:val="28"/>
          <w:lang w:val="uk-UA"/>
        </w:rPr>
        <w:t>.</w:t>
      </w:r>
    </w:p>
    <w:p w14:paraId="3E802F14" w14:textId="77777777" w:rsidR="00EB25AD" w:rsidRDefault="00EB25AD" w:rsidP="00F9590F">
      <w:pPr>
        <w:pStyle w:val="ListParagraph"/>
        <w:spacing w:line="360" w:lineRule="auto"/>
        <w:ind w:left="851"/>
        <w:rPr>
          <w:rFonts w:ascii="Times New Roman" w:hAnsi="Times New Roman"/>
          <w:sz w:val="28"/>
          <w:szCs w:val="28"/>
        </w:rPr>
      </w:pPr>
    </w:p>
    <w:p w14:paraId="569AD7DF"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C69DC0F" wp14:editId="342C170C">
            <wp:extent cx="6120765" cy="27006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2700655"/>
                    </a:xfrm>
                    <a:prstGeom prst="rect">
                      <a:avLst/>
                    </a:prstGeom>
                  </pic:spPr>
                </pic:pic>
              </a:graphicData>
            </a:graphic>
          </wp:inline>
        </w:drawing>
      </w:r>
      <w:r>
        <w:rPr>
          <w:rFonts w:ascii="Times New Roman" w:hAnsi="Times New Roman"/>
          <w:sz w:val="28"/>
          <w:szCs w:val="28"/>
          <w:lang w:val="uk-UA"/>
        </w:rPr>
        <w:t>Рисунок 3.27 – Форма перегляду списку інгрідієнтів</w:t>
      </w:r>
    </w:p>
    <w:p w14:paraId="0D587C67" w14:textId="77777777" w:rsidR="00EB25AD" w:rsidRDefault="00EB25AD" w:rsidP="00EB25AD">
      <w:pPr>
        <w:pStyle w:val="ListParagraph"/>
        <w:ind w:left="0"/>
        <w:jc w:val="center"/>
        <w:rPr>
          <w:rFonts w:ascii="Times New Roman" w:hAnsi="Times New Roman"/>
          <w:sz w:val="28"/>
          <w:szCs w:val="28"/>
        </w:rPr>
      </w:pPr>
    </w:p>
    <w:p w14:paraId="16A92E99"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інгрідієнтів – рисунок 3.28.</w:t>
      </w:r>
    </w:p>
    <w:p w14:paraId="736D5961" w14:textId="77777777" w:rsidR="00EB25AD" w:rsidRDefault="00EB25AD" w:rsidP="00EB25AD">
      <w:pPr>
        <w:pStyle w:val="ListParagraph"/>
        <w:ind w:left="851"/>
        <w:rPr>
          <w:rFonts w:ascii="Times New Roman" w:hAnsi="Times New Roman"/>
          <w:sz w:val="28"/>
          <w:szCs w:val="28"/>
          <w:lang w:val="uk-UA"/>
        </w:rPr>
      </w:pPr>
    </w:p>
    <w:p w14:paraId="450AC81D" w14:textId="77777777" w:rsidR="00EB25AD" w:rsidRPr="00EB25AD" w:rsidRDefault="00EB25AD" w:rsidP="00F9590F">
      <w:pPr>
        <w:pStyle w:val="ListParagraph"/>
        <w:spacing w:line="360" w:lineRule="auto"/>
        <w:ind w:left="0"/>
        <w:rPr>
          <w:rFonts w:ascii="Times New Roman" w:hAnsi="Times New Roman"/>
          <w:sz w:val="28"/>
          <w:szCs w:val="28"/>
          <w:lang w:val="uk-UA"/>
        </w:rPr>
      </w:pPr>
      <w:r>
        <w:rPr>
          <w:noProof/>
          <w:lang w:val="en-US"/>
        </w:rPr>
        <w:drawing>
          <wp:inline distT="0" distB="0" distL="0" distR="0" wp14:anchorId="1A7CFAE8" wp14:editId="47B25E10">
            <wp:extent cx="6120765" cy="3342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3342640"/>
                    </a:xfrm>
                    <a:prstGeom prst="rect">
                      <a:avLst/>
                    </a:prstGeom>
                  </pic:spPr>
                </pic:pic>
              </a:graphicData>
            </a:graphic>
          </wp:inline>
        </w:drawing>
      </w:r>
    </w:p>
    <w:p w14:paraId="49ABCD56" w14:textId="77777777" w:rsidR="00EB25AD" w:rsidRDefault="00EB25AD" w:rsidP="00F9590F">
      <w:pPr>
        <w:pStyle w:val="ListParagraph"/>
        <w:spacing w:line="360" w:lineRule="auto"/>
        <w:ind w:left="0"/>
        <w:jc w:val="center"/>
        <w:rPr>
          <w:rFonts w:ascii="Times New Roman" w:hAnsi="Times New Roman"/>
          <w:sz w:val="28"/>
          <w:szCs w:val="28"/>
          <w:lang w:val="uk-UA"/>
        </w:rPr>
      </w:pPr>
      <w:r>
        <w:rPr>
          <w:rFonts w:ascii="Times New Roman" w:hAnsi="Times New Roman"/>
          <w:sz w:val="28"/>
          <w:szCs w:val="28"/>
          <w:lang w:val="uk-UA"/>
        </w:rPr>
        <w:t xml:space="preserve">Рисунок 3.28 – Вивід на друк </w:t>
      </w:r>
      <w:r w:rsidR="003D549E">
        <w:rPr>
          <w:rFonts w:ascii="Times New Roman" w:hAnsi="Times New Roman"/>
          <w:sz w:val="28"/>
          <w:szCs w:val="28"/>
          <w:lang w:val="uk-UA"/>
        </w:rPr>
        <w:t>списку інгрідієнтів</w:t>
      </w:r>
    </w:p>
    <w:p w14:paraId="5EF13D0C" w14:textId="77777777" w:rsidR="00EB25AD" w:rsidRPr="00EB25AD" w:rsidRDefault="00EB25AD" w:rsidP="00F9590F">
      <w:pPr>
        <w:pStyle w:val="ListParagraph"/>
        <w:spacing w:line="360" w:lineRule="auto"/>
        <w:ind w:left="0"/>
        <w:jc w:val="center"/>
        <w:rPr>
          <w:rFonts w:ascii="Times New Roman" w:hAnsi="Times New Roman"/>
          <w:sz w:val="28"/>
          <w:szCs w:val="28"/>
          <w:lang w:val="uk-UA"/>
        </w:rPr>
      </w:pPr>
    </w:p>
    <w:p w14:paraId="67BFE945" w14:textId="77777777" w:rsidR="00EB25AD" w:rsidRPr="003600D5" w:rsidRDefault="00EB25AD" w:rsidP="00F9590F">
      <w:pPr>
        <w:pStyle w:val="ListParagraph"/>
        <w:numPr>
          <w:ilvl w:val="0"/>
          <w:numId w:val="20"/>
        </w:numPr>
        <w:spacing w:line="360" w:lineRule="auto"/>
        <w:ind w:left="0" w:firstLine="851"/>
        <w:rPr>
          <w:rFonts w:ascii="Times New Roman" w:hAnsi="Times New Roman"/>
          <w:sz w:val="28"/>
          <w:szCs w:val="28"/>
        </w:rPr>
      </w:pPr>
      <w:r>
        <w:rPr>
          <w:rFonts w:ascii="Times New Roman" w:hAnsi="Times New Roman"/>
          <w:sz w:val="28"/>
          <w:szCs w:val="28"/>
          <w:lang w:val="uk-UA"/>
        </w:rPr>
        <w:t>Додавання нової страви</w:t>
      </w:r>
      <w:r w:rsidRPr="003600D5">
        <w:rPr>
          <w:rFonts w:ascii="Times New Roman" w:hAnsi="Times New Roman"/>
          <w:sz w:val="28"/>
          <w:szCs w:val="28"/>
          <w:lang w:val="uk-UA"/>
        </w:rPr>
        <w:t xml:space="preserve"> – рисунок 3.2</w:t>
      </w:r>
      <w:r>
        <w:rPr>
          <w:rFonts w:ascii="Times New Roman" w:hAnsi="Times New Roman"/>
          <w:sz w:val="28"/>
          <w:szCs w:val="28"/>
          <w:lang w:val="uk-UA"/>
        </w:rPr>
        <w:t>9</w:t>
      </w:r>
      <w:r w:rsidRPr="003600D5">
        <w:rPr>
          <w:rFonts w:ascii="Times New Roman" w:hAnsi="Times New Roman"/>
          <w:sz w:val="28"/>
          <w:szCs w:val="28"/>
          <w:lang w:val="uk-UA"/>
        </w:rPr>
        <w:t>.</w:t>
      </w:r>
    </w:p>
    <w:p w14:paraId="4864FC32" w14:textId="77777777" w:rsidR="00EB25AD" w:rsidRDefault="00EB25AD" w:rsidP="00F9590F">
      <w:pPr>
        <w:pStyle w:val="ListParagraph"/>
        <w:spacing w:line="360" w:lineRule="auto"/>
        <w:ind w:left="851"/>
        <w:rPr>
          <w:noProof/>
        </w:rPr>
      </w:pPr>
    </w:p>
    <w:p w14:paraId="652BD4DE" w14:textId="77777777" w:rsidR="00EB25AD" w:rsidRDefault="00EB25AD" w:rsidP="00F9590F">
      <w:pPr>
        <w:pStyle w:val="ListParagraph"/>
        <w:spacing w:line="360" w:lineRule="auto"/>
        <w:ind w:left="0"/>
        <w:jc w:val="center"/>
        <w:rPr>
          <w:rFonts w:ascii="Times New Roman" w:hAnsi="Times New Roman"/>
          <w:sz w:val="28"/>
          <w:szCs w:val="28"/>
        </w:rPr>
      </w:pPr>
      <w:r>
        <w:rPr>
          <w:noProof/>
          <w:lang w:val="en-US"/>
        </w:rPr>
        <w:drawing>
          <wp:inline distT="0" distB="0" distL="0" distR="0" wp14:anchorId="20CF661A" wp14:editId="4F8CC890">
            <wp:extent cx="2828925" cy="30384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5D922628"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3.29 – Форма додавння нової страви</w:t>
      </w:r>
    </w:p>
    <w:p w14:paraId="4ACEC0BF" w14:textId="77777777" w:rsidR="00EB25AD" w:rsidRPr="00EB25AD" w:rsidRDefault="00EB25AD" w:rsidP="00EB25AD">
      <w:pPr>
        <w:pStyle w:val="ListParagraph"/>
        <w:ind w:left="0"/>
        <w:jc w:val="center"/>
        <w:rPr>
          <w:rFonts w:ascii="Times New Roman" w:hAnsi="Times New Roman"/>
          <w:sz w:val="28"/>
          <w:szCs w:val="28"/>
        </w:rPr>
      </w:pPr>
    </w:p>
    <w:p w14:paraId="78C52EA8"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страв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30</w:t>
      </w:r>
      <w:r w:rsidRPr="00EB25AD">
        <w:rPr>
          <w:rFonts w:ascii="Times New Roman" w:hAnsi="Times New Roman"/>
          <w:sz w:val="28"/>
          <w:szCs w:val="28"/>
          <w:lang w:val="uk-UA"/>
        </w:rPr>
        <w:t>.</w:t>
      </w:r>
    </w:p>
    <w:p w14:paraId="3F9BE9FA" w14:textId="77777777" w:rsidR="00EB25AD" w:rsidRDefault="00EB25AD" w:rsidP="00EB25AD">
      <w:pPr>
        <w:pStyle w:val="ListParagraph"/>
        <w:ind w:left="851"/>
        <w:rPr>
          <w:rFonts w:ascii="Times New Roman" w:hAnsi="Times New Roman"/>
          <w:sz w:val="28"/>
          <w:szCs w:val="28"/>
        </w:rPr>
      </w:pPr>
    </w:p>
    <w:p w14:paraId="5B6BFAE7"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6F72356" wp14:editId="32139114">
            <wp:extent cx="6120765" cy="35750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765" cy="3575050"/>
                    </a:xfrm>
                    <a:prstGeom prst="rect">
                      <a:avLst/>
                    </a:prstGeom>
                  </pic:spPr>
                </pic:pic>
              </a:graphicData>
            </a:graphic>
          </wp:inline>
        </w:drawing>
      </w:r>
      <w:r>
        <w:rPr>
          <w:rFonts w:ascii="Times New Roman" w:hAnsi="Times New Roman"/>
          <w:sz w:val="28"/>
          <w:szCs w:val="28"/>
          <w:lang w:val="uk-UA"/>
        </w:rPr>
        <w:t>Рисунок 3.30 – Форма перегляду списку страв</w:t>
      </w:r>
    </w:p>
    <w:p w14:paraId="58855D03" w14:textId="77777777" w:rsidR="00EB25AD" w:rsidRDefault="00EB25AD" w:rsidP="00EB25AD">
      <w:pPr>
        <w:pStyle w:val="ListParagraph"/>
        <w:ind w:left="0"/>
        <w:jc w:val="center"/>
        <w:rPr>
          <w:rFonts w:ascii="Times New Roman" w:hAnsi="Times New Roman"/>
          <w:sz w:val="28"/>
          <w:szCs w:val="28"/>
        </w:rPr>
      </w:pPr>
    </w:p>
    <w:p w14:paraId="0F4E27EA"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страв – рисунок 3.31.</w:t>
      </w:r>
    </w:p>
    <w:p w14:paraId="445DFE18" w14:textId="77777777" w:rsidR="00EB25AD" w:rsidRDefault="00EB25AD" w:rsidP="00EB25AD">
      <w:pPr>
        <w:pStyle w:val="ListParagraph"/>
        <w:ind w:left="851"/>
        <w:rPr>
          <w:rFonts w:ascii="Times New Roman" w:hAnsi="Times New Roman"/>
          <w:sz w:val="28"/>
          <w:szCs w:val="28"/>
          <w:lang w:val="uk-UA"/>
        </w:rPr>
      </w:pPr>
    </w:p>
    <w:p w14:paraId="64E9C080" w14:textId="77777777" w:rsidR="00EB25AD" w:rsidRP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33B18941" wp14:editId="3CEB460D">
            <wp:extent cx="6120765" cy="3342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342640"/>
                    </a:xfrm>
                    <a:prstGeom prst="rect">
                      <a:avLst/>
                    </a:prstGeom>
                  </pic:spPr>
                </pic:pic>
              </a:graphicData>
            </a:graphic>
          </wp:inline>
        </w:drawing>
      </w:r>
    </w:p>
    <w:p w14:paraId="768AC9E9" w14:textId="77777777" w:rsidR="00EB25AD" w:rsidRP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3.31 – Вивід на друк </w:t>
      </w:r>
      <w:r w:rsidR="003D549E">
        <w:rPr>
          <w:rFonts w:ascii="Times New Roman" w:hAnsi="Times New Roman"/>
          <w:sz w:val="28"/>
          <w:szCs w:val="28"/>
          <w:lang w:val="uk-UA"/>
        </w:rPr>
        <w:t>списку страв</w:t>
      </w:r>
    </w:p>
    <w:p w14:paraId="4570E090" w14:textId="77777777" w:rsidR="00EB25AD" w:rsidRDefault="00EB25AD" w:rsidP="00EB25AD">
      <w:pPr>
        <w:pStyle w:val="ListParagraph"/>
        <w:ind w:left="0"/>
        <w:jc w:val="center"/>
        <w:rPr>
          <w:rFonts w:ascii="Times New Roman" w:hAnsi="Times New Roman"/>
          <w:sz w:val="28"/>
          <w:szCs w:val="28"/>
          <w:lang w:val="uk-UA"/>
        </w:rPr>
      </w:pPr>
    </w:p>
    <w:p w14:paraId="1663C3F7"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компоненту</w:t>
      </w:r>
      <w:r w:rsidRPr="003600D5">
        <w:rPr>
          <w:rFonts w:ascii="Times New Roman" w:hAnsi="Times New Roman"/>
          <w:sz w:val="28"/>
          <w:szCs w:val="28"/>
          <w:lang w:val="uk-UA"/>
        </w:rPr>
        <w:t xml:space="preserve"> – рисунок 3.</w:t>
      </w:r>
      <w:r>
        <w:rPr>
          <w:rFonts w:ascii="Times New Roman" w:hAnsi="Times New Roman"/>
          <w:sz w:val="28"/>
          <w:szCs w:val="28"/>
          <w:lang w:val="uk-UA"/>
        </w:rPr>
        <w:t>32</w:t>
      </w:r>
      <w:r w:rsidRPr="003600D5">
        <w:rPr>
          <w:rFonts w:ascii="Times New Roman" w:hAnsi="Times New Roman"/>
          <w:sz w:val="28"/>
          <w:szCs w:val="28"/>
          <w:lang w:val="uk-UA"/>
        </w:rPr>
        <w:t>.</w:t>
      </w:r>
    </w:p>
    <w:p w14:paraId="0C61916E" w14:textId="77777777" w:rsidR="003D549E" w:rsidRDefault="003D549E" w:rsidP="003D549E">
      <w:pPr>
        <w:pStyle w:val="ListParagraph"/>
        <w:ind w:left="851"/>
        <w:rPr>
          <w:noProof/>
        </w:rPr>
      </w:pPr>
    </w:p>
    <w:p w14:paraId="1614F35E"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28EB267C" wp14:editId="60301AA4">
            <wp:extent cx="1619250" cy="3057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9250" cy="3057525"/>
                    </a:xfrm>
                    <a:prstGeom prst="rect">
                      <a:avLst/>
                    </a:prstGeom>
                  </pic:spPr>
                </pic:pic>
              </a:graphicData>
            </a:graphic>
          </wp:inline>
        </w:drawing>
      </w:r>
    </w:p>
    <w:p w14:paraId="3CC91EC9"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3.32 – Форма додавння нового компоненту</w:t>
      </w:r>
    </w:p>
    <w:p w14:paraId="0AAEE35C" w14:textId="77777777" w:rsidR="003D549E" w:rsidRPr="00EB25AD" w:rsidRDefault="003D549E" w:rsidP="003D549E">
      <w:pPr>
        <w:pStyle w:val="ListParagraph"/>
        <w:ind w:left="0"/>
        <w:jc w:val="center"/>
        <w:rPr>
          <w:rFonts w:ascii="Times New Roman" w:hAnsi="Times New Roman"/>
          <w:sz w:val="28"/>
          <w:szCs w:val="28"/>
        </w:rPr>
      </w:pPr>
    </w:p>
    <w:p w14:paraId="7254E7D5"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компонентів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33.</w:t>
      </w:r>
    </w:p>
    <w:p w14:paraId="3E4EC50C" w14:textId="77777777" w:rsidR="003D549E" w:rsidRDefault="003D549E" w:rsidP="003D549E">
      <w:pPr>
        <w:pStyle w:val="ListParagraph"/>
        <w:ind w:left="851"/>
        <w:rPr>
          <w:rFonts w:ascii="Times New Roman" w:hAnsi="Times New Roman"/>
          <w:sz w:val="28"/>
          <w:szCs w:val="28"/>
        </w:rPr>
      </w:pPr>
    </w:p>
    <w:p w14:paraId="6EEA4223"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7AFD3D" wp14:editId="7951EA11">
            <wp:extent cx="6120765" cy="25038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765" cy="2503805"/>
                    </a:xfrm>
                    <a:prstGeom prst="rect">
                      <a:avLst/>
                    </a:prstGeom>
                  </pic:spPr>
                </pic:pic>
              </a:graphicData>
            </a:graphic>
          </wp:inline>
        </w:drawing>
      </w:r>
      <w:r>
        <w:rPr>
          <w:rFonts w:ascii="Times New Roman" w:hAnsi="Times New Roman"/>
          <w:sz w:val="28"/>
          <w:szCs w:val="28"/>
          <w:lang w:val="uk-UA"/>
        </w:rPr>
        <w:t>Рисунок 3.33 – Форма перегляду списку компонентів</w:t>
      </w:r>
    </w:p>
    <w:p w14:paraId="2BF81E52" w14:textId="77777777" w:rsidR="003D549E" w:rsidRDefault="003D549E" w:rsidP="003D549E">
      <w:pPr>
        <w:pStyle w:val="ListParagraph"/>
        <w:ind w:left="0"/>
        <w:jc w:val="center"/>
        <w:rPr>
          <w:rFonts w:ascii="Times New Roman" w:hAnsi="Times New Roman"/>
          <w:sz w:val="28"/>
          <w:szCs w:val="28"/>
        </w:rPr>
      </w:pPr>
    </w:p>
    <w:p w14:paraId="68AFEEF4"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компонентів – рисунок 3.34.</w:t>
      </w:r>
    </w:p>
    <w:p w14:paraId="406EE533" w14:textId="77777777" w:rsidR="003D549E" w:rsidRDefault="003D549E" w:rsidP="003D549E">
      <w:pPr>
        <w:pStyle w:val="ListParagraph"/>
        <w:ind w:left="851"/>
        <w:rPr>
          <w:rFonts w:ascii="Times New Roman" w:hAnsi="Times New Roman"/>
          <w:sz w:val="28"/>
          <w:szCs w:val="28"/>
          <w:lang w:val="uk-UA"/>
        </w:rPr>
      </w:pPr>
    </w:p>
    <w:p w14:paraId="795BB834"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568D975E" wp14:editId="10F4E178">
            <wp:extent cx="6120765" cy="3342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765" cy="3342640"/>
                    </a:xfrm>
                    <a:prstGeom prst="rect">
                      <a:avLst/>
                    </a:prstGeom>
                  </pic:spPr>
                </pic:pic>
              </a:graphicData>
            </a:graphic>
          </wp:inline>
        </w:drawing>
      </w:r>
    </w:p>
    <w:p w14:paraId="4EB6AB8F" w14:textId="77777777" w:rsidR="003D549E" w:rsidRPr="00EB25AD"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3.34 – Вивід на друк списку компонентів</w:t>
      </w:r>
    </w:p>
    <w:p w14:paraId="50E072C7" w14:textId="77777777" w:rsidR="003D549E" w:rsidRDefault="003D549E" w:rsidP="00EB25AD">
      <w:pPr>
        <w:pStyle w:val="ListParagraph"/>
        <w:ind w:left="0"/>
        <w:jc w:val="center"/>
        <w:rPr>
          <w:rFonts w:ascii="Times New Roman" w:hAnsi="Times New Roman"/>
          <w:sz w:val="28"/>
          <w:szCs w:val="28"/>
          <w:lang w:val="uk-UA"/>
        </w:rPr>
      </w:pPr>
    </w:p>
    <w:p w14:paraId="4DA0105D" w14:textId="77777777" w:rsidR="003D549E" w:rsidRDefault="003D549E" w:rsidP="003D549E">
      <w:pPr>
        <w:ind w:firstLine="851"/>
      </w:pPr>
      <w:r>
        <w:t>Група функцій «Працівники» включає в себе такі функції:</w:t>
      </w:r>
    </w:p>
    <w:p w14:paraId="10A091FC"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працівника</w:t>
      </w:r>
      <w:r w:rsidRPr="003600D5">
        <w:rPr>
          <w:rFonts w:ascii="Times New Roman" w:hAnsi="Times New Roman"/>
          <w:sz w:val="28"/>
          <w:szCs w:val="28"/>
          <w:lang w:val="uk-UA"/>
        </w:rPr>
        <w:t xml:space="preserve"> – рисунок 3.</w:t>
      </w:r>
      <w:r>
        <w:rPr>
          <w:rFonts w:ascii="Times New Roman" w:hAnsi="Times New Roman"/>
          <w:sz w:val="28"/>
          <w:szCs w:val="28"/>
          <w:lang w:val="uk-UA"/>
        </w:rPr>
        <w:t>35</w:t>
      </w:r>
      <w:r w:rsidRPr="003600D5">
        <w:rPr>
          <w:rFonts w:ascii="Times New Roman" w:hAnsi="Times New Roman"/>
          <w:sz w:val="28"/>
          <w:szCs w:val="28"/>
          <w:lang w:val="uk-UA"/>
        </w:rPr>
        <w:t>.</w:t>
      </w:r>
    </w:p>
    <w:p w14:paraId="7B0D2DFC" w14:textId="77777777" w:rsidR="003D549E" w:rsidRDefault="003D549E" w:rsidP="003D549E">
      <w:pPr>
        <w:pStyle w:val="ListParagraph"/>
        <w:ind w:left="851"/>
        <w:rPr>
          <w:noProof/>
        </w:rPr>
      </w:pPr>
    </w:p>
    <w:p w14:paraId="43AA1AA7"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1D7A76C9" wp14:editId="7E2BCDB7">
            <wp:extent cx="4067175" cy="3257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7175" cy="3257550"/>
                    </a:xfrm>
                    <a:prstGeom prst="rect">
                      <a:avLst/>
                    </a:prstGeom>
                  </pic:spPr>
                </pic:pic>
              </a:graphicData>
            </a:graphic>
          </wp:inline>
        </w:drawing>
      </w:r>
    </w:p>
    <w:p w14:paraId="6FCD471E"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3.35 – Форма додавання нового працівника</w:t>
      </w:r>
    </w:p>
    <w:p w14:paraId="312E2A8F" w14:textId="77777777" w:rsidR="003D549E" w:rsidRPr="00EB25AD" w:rsidRDefault="003D549E" w:rsidP="003D549E">
      <w:pPr>
        <w:pStyle w:val="ListParagraph"/>
        <w:ind w:left="0"/>
        <w:jc w:val="center"/>
        <w:rPr>
          <w:rFonts w:ascii="Times New Roman" w:hAnsi="Times New Roman"/>
          <w:sz w:val="28"/>
          <w:szCs w:val="28"/>
        </w:rPr>
      </w:pPr>
    </w:p>
    <w:p w14:paraId="53236FB6"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працівників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35</w:t>
      </w:r>
      <w:r w:rsidRPr="00EB25AD">
        <w:rPr>
          <w:rFonts w:ascii="Times New Roman" w:hAnsi="Times New Roman"/>
          <w:sz w:val="28"/>
          <w:szCs w:val="28"/>
          <w:lang w:val="uk-UA"/>
        </w:rPr>
        <w:t>.</w:t>
      </w:r>
    </w:p>
    <w:p w14:paraId="11818910" w14:textId="77777777" w:rsidR="003D549E" w:rsidRDefault="003D549E" w:rsidP="003D549E">
      <w:pPr>
        <w:pStyle w:val="ListParagraph"/>
        <w:ind w:left="851"/>
        <w:rPr>
          <w:rFonts w:ascii="Times New Roman" w:hAnsi="Times New Roman"/>
          <w:sz w:val="28"/>
          <w:szCs w:val="28"/>
        </w:rPr>
      </w:pPr>
    </w:p>
    <w:p w14:paraId="3173EC87"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717FD75E" wp14:editId="507634F2">
            <wp:extent cx="6120765" cy="3870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r>
        <w:rPr>
          <w:rFonts w:ascii="Times New Roman" w:hAnsi="Times New Roman"/>
          <w:sz w:val="28"/>
          <w:szCs w:val="28"/>
          <w:lang w:val="uk-UA"/>
        </w:rPr>
        <w:t>Рисунок 3.35 – Форма перегляду списку працівників</w:t>
      </w:r>
    </w:p>
    <w:p w14:paraId="4745B5FC" w14:textId="77777777" w:rsidR="003D549E" w:rsidRDefault="003D549E" w:rsidP="003D549E">
      <w:pPr>
        <w:pStyle w:val="ListParagraph"/>
        <w:ind w:left="0"/>
        <w:jc w:val="center"/>
        <w:rPr>
          <w:rFonts w:ascii="Times New Roman" w:hAnsi="Times New Roman"/>
          <w:sz w:val="28"/>
          <w:szCs w:val="28"/>
        </w:rPr>
      </w:pPr>
    </w:p>
    <w:p w14:paraId="58634E33"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працівників – рисунок 3.36.</w:t>
      </w:r>
    </w:p>
    <w:p w14:paraId="74BBE991" w14:textId="77777777" w:rsidR="003D549E" w:rsidRDefault="003D549E" w:rsidP="003D549E">
      <w:pPr>
        <w:pStyle w:val="ListParagraph"/>
        <w:ind w:left="851"/>
        <w:rPr>
          <w:rFonts w:ascii="Times New Roman" w:hAnsi="Times New Roman"/>
          <w:sz w:val="28"/>
          <w:szCs w:val="28"/>
          <w:lang w:val="uk-UA"/>
        </w:rPr>
      </w:pPr>
    </w:p>
    <w:p w14:paraId="67FC6738"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61DA153C" wp14:editId="066D792A">
            <wp:extent cx="6120765" cy="33426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765" cy="3342640"/>
                    </a:xfrm>
                    <a:prstGeom prst="rect">
                      <a:avLst/>
                    </a:prstGeom>
                  </pic:spPr>
                </pic:pic>
              </a:graphicData>
            </a:graphic>
          </wp:inline>
        </w:drawing>
      </w:r>
    </w:p>
    <w:p w14:paraId="5910BFCF"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працівників</w:t>
      </w:r>
    </w:p>
    <w:p w14:paraId="729B5AB0" w14:textId="77777777" w:rsidR="003D549E" w:rsidRDefault="003D549E" w:rsidP="00EB25AD">
      <w:pPr>
        <w:pStyle w:val="ListParagraph"/>
        <w:ind w:left="0"/>
        <w:jc w:val="center"/>
        <w:rPr>
          <w:rFonts w:ascii="Times New Roman" w:hAnsi="Times New Roman"/>
          <w:sz w:val="28"/>
          <w:szCs w:val="28"/>
          <w:lang w:val="uk-UA"/>
        </w:rPr>
      </w:pPr>
    </w:p>
    <w:p w14:paraId="4CF300C2"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нової посади</w:t>
      </w:r>
      <w:r w:rsidRPr="003600D5">
        <w:rPr>
          <w:rFonts w:ascii="Times New Roman" w:hAnsi="Times New Roman"/>
          <w:sz w:val="28"/>
          <w:szCs w:val="28"/>
          <w:lang w:val="uk-UA"/>
        </w:rPr>
        <w:t xml:space="preserve"> – рисунок 3.</w:t>
      </w:r>
      <w:r>
        <w:rPr>
          <w:rFonts w:ascii="Times New Roman" w:hAnsi="Times New Roman"/>
          <w:sz w:val="28"/>
          <w:szCs w:val="28"/>
          <w:lang w:val="uk-UA"/>
        </w:rPr>
        <w:t>37</w:t>
      </w:r>
      <w:r w:rsidRPr="003600D5">
        <w:rPr>
          <w:rFonts w:ascii="Times New Roman" w:hAnsi="Times New Roman"/>
          <w:sz w:val="28"/>
          <w:szCs w:val="28"/>
          <w:lang w:val="uk-UA"/>
        </w:rPr>
        <w:t>.</w:t>
      </w:r>
    </w:p>
    <w:p w14:paraId="2170DED5" w14:textId="77777777" w:rsidR="003D549E" w:rsidRDefault="003D549E" w:rsidP="003D549E">
      <w:pPr>
        <w:pStyle w:val="ListParagraph"/>
        <w:ind w:left="851"/>
        <w:rPr>
          <w:noProof/>
        </w:rPr>
      </w:pPr>
    </w:p>
    <w:p w14:paraId="02214861"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CDF5FC" wp14:editId="68628116">
            <wp:extent cx="1571625" cy="1695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71625" cy="1695450"/>
                    </a:xfrm>
                    <a:prstGeom prst="rect">
                      <a:avLst/>
                    </a:prstGeom>
                  </pic:spPr>
                </pic:pic>
              </a:graphicData>
            </a:graphic>
          </wp:inline>
        </w:drawing>
      </w:r>
    </w:p>
    <w:p w14:paraId="51E27127"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додавання нової посади</w:t>
      </w:r>
    </w:p>
    <w:p w14:paraId="771BBCAF" w14:textId="77777777" w:rsidR="003D549E" w:rsidRPr="00EB25AD" w:rsidRDefault="003D549E" w:rsidP="003D549E">
      <w:pPr>
        <w:pStyle w:val="ListParagraph"/>
        <w:ind w:left="0"/>
        <w:jc w:val="center"/>
        <w:rPr>
          <w:rFonts w:ascii="Times New Roman" w:hAnsi="Times New Roman"/>
          <w:sz w:val="28"/>
          <w:szCs w:val="28"/>
        </w:rPr>
      </w:pPr>
    </w:p>
    <w:p w14:paraId="7E227C68"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посад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38</w:t>
      </w:r>
      <w:r w:rsidRPr="00EB25AD">
        <w:rPr>
          <w:rFonts w:ascii="Times New Roman" w:hAnsi="Times New Roman"/>
          <w:sz w:val="28"/>
          <w:szCs w:val="28"/>
          <w:lang w:val="uk-UA"/>
        </w:rPr>
        <w:t>.</w:t>
      </w:r>
    </w:p>
    <w:p w14:paraId="0C0BA549" w14:textId="77777777" w:rsidR="003D549E" w:rsidRDefault="003D549E" w:rsidP="003D549E">
      <w:pPr>
        <w:pStyle w:val="ListParagraph"/>
        <w:ind w:left="851"/>
        <w:rPr>
          <w:rFonts w:ascii="Times New Roman" w:hAnsi="Times New Roman"/>
          <w:sz w:val="28"/>
          <w:szCs w:val="28"/>
        </w:rPr>
      </w:pPr>
    </w:p>
    <w:p w14:paraId="35D08C9B"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5FF2034" wp14:editId="4783445B">
            <wp:extent cx="3076575" cy="2219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76575" cy="2219325"/>
                    </a:xfrm>
                    <a:prstGeom prst="rect">
                      <a:avLst/>
                    </a:prstGeom>
                  </pic:spPr>
                </pic:pic>
              </a:graphicData>
            </a:graphic>
          </wp:inline>
        </w:drawing>
      </w:r>
    </w:p>
    <w:p w14:paraId="1CAEDACC" w14:textId="77777777" w:rsidR="003D549E" w:rsidRPr="00EB25AD" w:rsidRDefault="003D549E" w:rsidP="003D549E">
      <w:pPr>
        <w:pStyle w:val="ListParagraph"/>
        <w:ind w:left="0"/>
        <w:jc w:val="center"/>
        <w:rPr>
          <w:rFonts w:ascii="Times New Roman" w:hAnsi="Times New Roman"/>
          <w:sz w:val="28"/>
          <w:szCs w:val="28"/>
        </w:rPr>
      </w:pPr>
      <w:r>
        <w:rPr>
          <w:rFonts w:ascii="Times New Roman" w:hAnsi="Times New Roman"/>
          <w:sz w:val="28"/>
          <w:szCs w:val="28"/>
          <w:lang w:val="uk-UA"/>
        </w:rPr>
        <w:t>Рисунок 3.38 – Форма перегляду списку посад</w:t>
      </w:r>
    </w:p>
    <w:p w14:paraId="7B0C7855" w14:textId="77777777" w:rsidR="003D549E" w:rsidRDefault="003D549E" w:rsidP="003D549E">
      <w:pPr>
        <w:pStyle w:val="ListParagraph"/>
        <w:ind w:left="0"/>
        <w:jc w:val="center"/>
        <w:rPr>
          <w:rFonts w:ascii="Times New Roman" w:hAnsi="Times New Roman"/>
          <w:sz w:val="28"/>
          <w:szCs w:val="28"/>
        </w:rPr>
      </w:pPr>
    </w:p>
    <w:p w14:paraId="287145DF"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посад – рисунок 3.38.</w:t>
      </w:r>
    </w:p>
    <w:p w14:paraId="1C92528E" w14:textId="77777777" w:rsidR="003D549E" w:rsidRDefault="003D549E" w:rsidP="003D549E">
      <w:pPr>
        <w:pStyle w:val="ListParagraph"/>
        <w:ind w:left="851"/>
        <w:rPr>
          <w:rFonts w:ascii="Times New Roman" w:hAnsi="Times New Roman"/>
          <w:sz w:val="28"/>
          <w:szCs w:val="28"/>
          <w:lang w:val="uk-UA"/>
        </w:rPr>
      </w:pPr>
    </w:p>
    <w:p w14:paraId="3475E38F"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11E22C41" wp14:editId="2CC8813F">
            <wp:extent cx="6120765" cy="33426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765" cy="3342640"/>
                    </a:xfrm>
                    <a:prstGeom prst="rect">
                      <a:avLst/>
                    </a:prstGeom>
                  </pic:spPr>
                </pic:pic>
              </a:graphicData>
            </a:graphic>
          </wp:inline>
        </w:drawing>
      </w:r>
    </w:p>
    <w:p w14:paraId="29A7B3DA"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посад</w:t>
      </w:r>
    </w:p>
    <w:p w14:paraId="21AB6FF0" w14:textId="77777777" w:rsidR="003D549E" w:rsidRDefault="003D549E" w:rsidP="00EB25AD">
      <w:pPr>
        <w:pStyle w:val="ListParagraph"/>
        <w:ind w:left="0"/>
        <w:jc w:val="center"/>
        <w:rPr>
          <w:rFonts w:ascii="Times New Roman" w:hAnsi="Times New Roman"/>
          <w:sz w:val="28"/>
          <w:szCs w:val="28"/>
          <w:lang w:val="uk-UA"/>
        </w:rPr>
      </w:pPr>
    </w:p>
    <w:p w14:paraId="48F21770" w14:textId="77777777" w:rsidR="003D549E" w:rsidRDefault="0072137E" w:rsidP="003D549E">
      <w:pPr>
        <w:pStyle w:val="ListParagraph"/>
        <w:numPr>
          <w:ilvl w:val="0"/>
          <w:numId w:val="20"/>
        </w:numPr>
        <w:rPr>
          <w:rFonts w:ascii="Times New Roman" w:hAnsi="Times New Roman"/>
          <w:sz w:val="28"/>
          <w:szCs w:val="28"/>
          <w:lang w:val="uk-UA"/>
        </w:rPr>
      </w:pPr>
      <w:r>
        <w:rPr>
          <w:rFonts w:ascii="Times New Roman" w:hAnsi="Times New Roman"/>
          <w:sz w:val="28"/>
          <w:szCs w:val="28"/>
          <w:lang w:val="uk-UA"/>
        </w:rPr>
        <w:t xml:space="preserve"> </w:t>
      </w:r>
      <w:r w:rsidR="003D549E">
        <w:rPr>
          <w:rFonts w:ascii="Times New Roman" w:hAnsi="Times New Roman"/>
          <w:sz w:val="28"/>
          <w:szCs w:val="28"/>
          <w:lang w:val="uk-UA"/>
        </w:rPr>
        <w:t>Генерування списку працівників за посадою – рисунок 3.37.</w:t>
      </w:r>
    </w:p>
    <w:p w14:paraId="0A7A07F2" w14:textId="77777777" w:rsidR="003D549E" w:rsidRDefault="003D549E" w:rsidP="003D549E">
      <w:pPr>
        <w:pStyle w:val="ListParagraph"/>
        <w:ind w:left="1211"/>
        <w:rPr>
          <w:rFonts w:ascii="Times New Roman" w:hAnsi="Times New Roman"/>
          <w:sz w:val="28"/>
          <w:szCs w:val="28"/>
          <w:lang w:val="uk-UA"/>
        </w:rPr>
      </w:pPr>
    </w:p>
    <w:p w14:paraId="068F83BE"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3131A3E" wp14:editId="2EE27386">
            <wp:extent cx="4391025" cy="29432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ABDC5AC"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згенерованого списку працівників запосадами</w:t>
      </w:r>
    </w:p>
    <w:p w14:paraId="6D55336B" w14:textId="77777777" w:rsidR="003D549E" w:rsidRDefault="003D549E" w:rsidP="003D549E">
      <w:pPr>
        <w:pStyle w:val="ListParagraph"/>
        <w:ind w:left="0"/>
        <w:jc w:val="center"/>
        <w:rPr>
          <w:rFonts w:ascii="Times New Roman" w:hAnsi="Times New Roman"/>
          <w:sz w:val="28"/>
          <w:szCs w:val="28"/>
          <w:lang w:val="uk-UA"/>
        </w:rPr>
      </w:pPr>
    </w:p>
    <w:p w14:paraId="78A28B33" w14:textId="77777777" w:rsidR="0072137E" w:rsidRDefault="0072137E" w:rsidP="0072137E">
      <w:pPr>
        <w:ind w:firstLine="851"/>
      </w:pPr>
      <w:r>
        <w:t>Група функцій «Контроль» включає в себе такі функції:</w:t>
      </w:r>
    </w:p>
    <w:p w14:paraId="0EC32322"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Проведення ревізії</w:t>
      </w:r>
      <w:r w:rsidRPr="003600D5">
        <w:rPr>
          <w:rFonts w:ascii="Times New Roman" w:hAnsi="Times New Roman"/>
          <w:sz w:val="28"/>
          <w:szCs w:val="28"/>
          <w:lang w:val="uk-UA"/>
        </w:rPr>
        <w:t xml:space="preserve"> – рисунок 3.</w:t>
      </w:r>
      <w:r>
        <w:rPr>
          <w:rFonts w:ascii="Times New Roman" w:hAnsi="Times New Roman"/>
          <w:sz w:val="28"/>
          <w:szCs w:val="28"/>
          <w:lang w:val="uk-UA"/>
        </w:rPr>
        <w:t>38</w:t>
      </w:r>
      <w:r w:rsidRPr="003600D5">
        <w:rPr>
          <w:rFonts w:ascii="Times New Roman" w:hAnsi="Times New Roman"/>
          <w:sz w:val="28"/>
          <w:szCs w:val="28"/>
          <w:lang w:val="uk-UA"/>
        </w:rPr>
        <w:t>.</w:t>
      </w:r>
    </w:p>
    <w:p w14:paraId="6F278FB6" w14:textId="77777777" w:rsidR="0072137E" w:rsidRDefault="0072137E" w:rsidP="0072137E">
      <w:pPr>
        <w:pStyle w:val="ListParagraph"/>
        <w:ind w:left="851"/>
        <w:rPr>
          <w:noProof/>
        </w:rPr>
      </w:pPr>
    </w:p>
    <w:p w14:paraId="5BC13A7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40769B98" wp14:editId="213BEDBD">
            <wp:extent cx="1724025" cy="3400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24025" cy="3400425"/>
                    </a:xfrm>
                    <a:prstGeom prst="rect">
                      <a:avLst/>
                    </a:prstGeom>
                  </pic:spPr>
                </pic:pic>
              </a:graphicData>
            </a:graphic>
          </wp:inline>
        </w:drawing>
      </w:r>
    </w:p>
    <w:p w14:paraId="1EEBEEAC"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3.38 – Форма додавання нової ревізії</w:t>
      </w:r>
    </w:p>
    <w:p w14:paraId="5C300C5B" w14:textId="77777777" w:rsidR="0072137E" w:rsidRPr="00EB25AD" w:rsidRDefault="0072137E" w:rsidP="0072137E">
      <w:pPr>
        <w:pStyle w:val="ListParagraph"/>
        <w:ind w:left="0"/>
        <w:jc w:val="center"/>
        <w:rPr>
          <w:rFonts w:ascii="Times New Roman" w:hAnsi="Times New Roman"/>
          <w:sz w:val="28"/>
          <w:szCs w:val="28"/>
        </w:rPr>
      </w:pPr>
    </w:p>
    <w:p w14:paraId="3A56F106"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ревізій</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39</w:t>
      </w:r>
      <w:r w:rsidRPr="00EB25AD">
        <w:rPr>
          <w:rFonts w:ascii="Times New Roman" w:hAnsi="Times New Roman"/>
          <w:sz w:val="28"/>
          <w:szCs w:val="28"/>
          <w:lang w:val="uk-UA"/>
        </w:rPr>
        <w:t>.</w:t>
      </w:r>
    </w:p>
    <w:p w14:paraId="34695796" w14:textId="77777777" w:rsidR="0072137E" w:rsidRDefault="0072137E" w:rsidP="0072137E">
      <w:pPr>
        <w:pStyle w:val="ListParagraph"/>
        <w:ind w:left="851"/>
        <w:rPr>
          <w:rFonts w:ascii="Times New Roman" w:hAnsi="Times New Roman"/>
          <w:sz w:val="28"/>
          <w:szCs w:val="28"/>
        </w:rPr>
      </w:pPr>
    </w:p>
    <w:p w14:paraId="4851D841"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131C2522" wp14:editId="39C9490B">
            <wp:extent cx="6120765" cy="2887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20765" cy="2887980"/>
                    </a:xfrm>
                    <a:prstGeom prst="rect">
                      <a:avLst/>
                    </a:prstGeom>
                  </pic:spPr>
                </pic:pic>
              </a:graphicData>
            </a:graphic>
          </wp:inline>
        </w:drawing>
      </w:r>
      <w:r>
        <w:rPr>
          <w:rFonts w:ascii="Times New Roman" w:hAnsi="Times New Roman"/>
          <w:sz w:val="28"/>
          <w:szCs w:val="28"/>
          <w:lang w:val="uk-UA"/>
        </w:rPr>
        <w:t>Рисунок 3.39 – Форма перегляду списку ревізій</w:t>
      </w:r>
    </w:p>
    <w:p w14:paraId="06E20963" w14:textId="77777777" w:rsidR="0072137E" w:rsidRDefault="0072137E" w:rsidP="0072137E">
      <w:pPr>
        <w:pStyle w:val="ListParagraph"/>
        <w:ind w:left="0"/>
        <w:jc w:val="center"/>
        <w:rPr>
          <w:rFonts w:ascii="Times New Roman" w:hAnsi="Times New Roman"/>
          <w:sz w:val="28"/>
          <w:szCs w:val="28"/>
        </w:rPr>
      </w:pPr>
    </w:p>
    <w:p w14:paraId="288ED14A"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ревізій – рисунок 3.39.</w:t>
      </w:r>
    </w:p>
    <w:p w14:paraId="09FFD1D0" w14:textId="77777777" w:rsidR="0072137E" w:rsidRDefault="0072137E" w:rsidP="0072137E">
      <w:pPr>
        <w:pStyle w:val="ListParagraph"/>
        <w:ind w:left="851"/>
        <w:rPr>
          <w:rFonts w:ascii="Times New Roman" w:hAnsi="Times New Roman"/>
          <w:sz w:val="28"/>
          <w:szCs w:val="28"/>
          <w:lang w:val="uk-UA"/>
        </w:rPr>
      </w:pPr>
    </w:p>
    <w:p w14:paraId="3620C871"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7A03ED9B" wp14:editId="03BF3F82">
            <wp:extent cx="6120765" cy="3342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765" cy="3342640"/>
                    </a:xfrm>
                    <a:prstGeom prst="rect">
                      <a:avLst/>
                    </a:prstGeom>
                  </pic:spPr>
                </pic:pic>
              </a:graphicData>
            </a:graphic>
          </wp:inline>
        </w:drawing>
      </w:r>
    </w:p>
    <w:p w14:paraId="22B6738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3.39 – Вивід на друк списку ревізій</w:t>
      </w:r>
    </w:p>
    <w:p w14:paraId="4C7A47F9" w14:textId="77777777" w:rsidR="0072137E" w:rsidRDefault="0072137E" w:rsidP="003D549E">
      <w:pPr>
        <w:pStyle w:val="ListParagraph"/>
        <w:ind w:left="0"/>
        <w:jc w:val="center"/>
        <w:rPr>
          <w:rFonts w:ascii="Times New Roman" w:hAnsi="Times New Roman"/>
          <w:sz w:val="28"/>
          <w:szCs w:val="28"/>
          <w:lang w:val="uk-UA"/>
        </w:rPr>
      </w:pPr>
    </w:p>
    <w:p w14:paraId="0A27FE11"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Отримання поставки</w:t>
      </w:r>
      <w:r w:rsidRPr="003600D5">
        <w:rPr>
          <w:rFonts w:ascii="Times New Roman" w:hAnsi="Times New Roman"/>
          <w:sz w:val="28"/>
          <w:szCs w:val="28"/>
          <w:lang w:val="uk-UA"/>
        </w:rPr>
        <w:t xml:space="preserve"> – рисунок 3.</w:t>
      </w:r>
      <w:r>
        <w:rPr>
          <w:rFonts w:ascii="Times New Roman" w:hAnsi="Times New Roman"/>
          <w:sz w:val="28"/>
          <w:szCs w:val="28"/>
          <w:lang w:val="uk-UA"/>
        </w:rPr>
        <w:t>40</w:t>
      </w:r>
      <w:r w:rsidRPr="003600D5">
        <w:rPr>
          <w:rFonts w:ascii="Times New Roman" w:hAnsi="Times New Roman"/>
          <w:sz w:val="28"/>
          <w:szCs w:val="28"/>
          <w:lang w:val="uk-UA"/>
        </w:rPr>
        <w:t>.</w:t>
      </w:r>
    </w:p>
    <w:p w14:paraId="3B4A8727" w14:textId="77777777" w:rsidR="0072137E" w:rsidRDefault="0072137E" w:rsidP="0072137E">
      <w:pPr>
        <w:pStyle w:val="ListParagraph"/>
        <w:ind w:left="851"/>
        <w:rPr>
          <w:noProof/>
        </w:rPr>
      </w:pPr>
    </w:p>
    <w:p w14:paraId="352FA6C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5AF41CCA" wp14:editId="620164EC">
            <wp:extent cx="1657350" cy="28289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57350" cy="2828925"/>
                    </a:xfrm>
                    <a:prstGeom prst="rect">
                      <a:avLst/>
                    </a:prstGeom>
                  </pic:spPr>
                </pic:pic>
              </a:graphicData>
            </a:graphic>
          </wp:inline>
        </w:drawing>
      </w:r>
    </w:p>
    <w:p w14:paraId="001D0DD0"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3.40 – Форма додавання нової поставки</w:t>
      </w:r>
    </w:p>
    <w:p w14:paraId="75A793EA" w14:textId="77777777" w:rsidR="0072137E" w:rsidRPr="00EB25AD" w:rsidRDefault="0072137E" w:rsidP="0072137E">
      <w:pPr>
        <w:pStyle w:val="ListParagraph"/>
        <w:ind w:left="0"/>
        <w:jc w:val="center"/>
        <w:rPr>
          <w:rFonts w:ascii="Times New Roman" w:hAnsi="Times New Roman"/>
          <w:sz w:val="28"/>
          <w:szCs w:val="28"/>
        </w:rPr>
      </w:pPr>
    </w:p>
    <w:p w14:paraId="38E2706B"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поставок</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41</w:t>
      </w:r>
      <w:r w:rsidRPr="00EB25AD">
        <w:rPr>
          <w:rFonts w:ascii="Times New Roman" w:hAnsi="Times New Roman"/>
          <w:sz w:val="28"/>
          <w:szCs w:val="28"/>
          <w:lang w:val="uk-UA"/>
        </w:rPr>
        <w:t>.</w:t>
      </w:r>
    </w:p>
    <w:p w14:paraId="61FF9D33" w14:textId="77777777" w:rsidR="0072137E" w:rsidRDefault="0072137E" w:rsidP="0072137E">
      <w:pPr>
        <w:pStyle w:val="ListParagraph"/>
        <w:ind w:left="851"/>
        <w:rPr>
          <w:rFonts w:ascii="Times New Roman" w:hAnsi="Times New Roman"/>
          <w:sz w:val="28"/>
          <w:szCs w:val="28"/>
        </w:rPr>
      </w:pPr>
    </w:p>
    <w:p w14:paraId="263E8FAF"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6A898F05" wp14:editId="3A409220">
            <wp:extent cx="6120765" cy="27527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765" cy="2752725"/>
                    </a:xfrm>
                    <a:prstGeom prst="rect">
                      <a:avLst/>
                    </a:prstGeom>
                  </pic:spPr>
                </pic:pic>
              </a:graphicData>
            </a:graphic>
          </wp:inline>
        </w:drawing>
      </w:r>
      <w:r>
        <w:rPr>
          <w:rFonts w:ascii="Times New Roman" w:hAnsi="Times New Roman"/>
          <w:sz w:val="28"/>
          <w:szCs w:val="28"/>
          <w:lang w:val="uk-UA"/>
        </w:rPr>
        <w:t>Рисунок 3.41 – Форма перегляду списку поставок</w:t>
      </w:r>
    </w:p>
    <w:p w14:paraId="491B0477" w14:textId="77777777" w:rsidR="0072137E" w:rsidRDefault="0072137E" w:rsidP="0072137E">
      <w:pPr>
        <w:pStyle w:val="ListParagraph"/>
        <w:ind w:left="0"/>
        <w:jc w:val="center"/>
        <w:rPr>
          <w:rFonts w:ascii="Times New Roman" w:hAnsi="Times New Roman"/>
          <w:sz w:val="28"/>
          <w:szCs w:val="28"/>
        </w:rPr>
      </w:pPr>
    </w:p>
    <w:p w14:paraId="2C87258B"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поставок – рисунок 3.42.</w:t>
      </w:r>
    </w:p>
    <w:p w14:paraId="57B816F1" w14:textId="77777777" w:rsidR="0072137E" w:rsidRDefault="0072137E" w:rsidP="0072137E">
      <w:pPr>
        <w:pStyle w:val="ListParagraph"/>
        <w:ind w:left="851"/>
        <w:rPr>
          <w:rFonts w:ascii="Times New Roman" w:hAnsi="Times New Roman"/>
          <w:sz w:val="28"/>
          <w:szCs w:val="28"/>
          <w:lang w:val="uk-UA"/>
        </w:rPr>
      </w:pPr>
    </w:p>
    <w:p w14:paraId="4C550666"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5A32B143" wp14:editId="65C736CC">
            <wp:extent cx="6120765" cy="33426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765" cy="3342640"/>
                    </a:xfrm>
                    <a:prstGeom prst="rect">
                      <a:avLst/>
                    </a:prstGeom>
                  </pic:spPr>
                </pic:pic>
              </a:graphicData>
            </a:graphic>
          </wp:inline>
        </w:drawing>
      </w:r>
    </w:p>
    <w:p w14:paraId="74E351A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3.42 – Вивід на друк списку поставок</w:t>
      </w:r>
    </w:p>
    <w:p w14:paraId="4FBFF192" w14:textId="77777777" w:rsidR="0072137E" w:rsidRDefault="0072137E" w:rsidP="003D549E">
      <w:pPr>
        <w:pStyle w:val="ListParagraph"/>
        <w:ind w:left="0"/>
        <w:jc w:val="center"/>
        <w:rPr>
          <w:rFonts w:ascii="Times New Roman" w:hAnsi="Times New Roman"/>
          <w:sz w:val="28"/>
          <w:szCs w:val="28"/>
          <w:lang w:val="uk-UA"/>
        </w:rPr>
      </w:pPr>
    </w:p>
    <w:p w14:paraId="11A34496" w14:textId="77777777" w:rsidR="00681125" w:rsidRPr="003600D5" w:rsidRDefault="00E15746" w:rsidP="00681125">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нового постачальника</w:t>
      </w:r>
      <w:r w:rsidR="00681125" w:rsidRPr="003600D5">
        <w:rPr>
          <w:rFonts w:ascii="Times New Roman" w:hAnsi="Times New Roman"/>
          <w:sz w:val="28"/>
          <w:szCs w:val="28"/>
          <w:lang w:val="uk-UA"/>
        </w:rPr>
        <w:t xml:space="preserve"> – рисунок 3.</w:t>
      </w:r>
      <w:r>
        <w:rPr>
          <w:rFonts w:ascii="Times New Roman" w:hAnsi="Times New Roman"/>
          <w:sz w:val="28"/>
          <w:szCs w:val="28"/>
          <w:lang w:val="uk-UA"/>
        </w:rPr>
        <w:t>43</w:t>
      </w:r>
    </w:p>
    <w:p w14:paraId="3F8ADA1A" w14:textId="77777777" w:rsidR="00681125" w:rsidRDefault="00681125" w:rsidP="00681125">
      <w:pPr>
        <w:pStyle w:val="ListParagraph"/>
        <w:ind w:left="851"/>
        <w:rPr>
          <w:noProof/>
        </w:rPr>
      </w:pPr>
    </w:p>
    <w:p w14:paraId="4CDDE658" w14:textId="77777777" w:rsidR="00681125"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268E19AF" wp14:editId="347C25CB">
            <wp:extent cx="1638300" cy="3228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38300" cy="3228975"/>
                    </a:xfrm>
                    <a:prstGeom prst="rect">
                      <a:avLst/>
                    </a:prstGeom>
                  </pic:spPr>
                </pic:pic>
              </a:graphicData>
            </a:graphic>
          </wp:inline>
        </w:drawing>
      </w:r>
    </w:p>
    <w:p w14:paraId="77DAA212"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3</w:t>
      </w:r>
      <w:r>
        <w:rPr>
          <w:rFonts w:ascii="Times New Roman" w:hAnsi="Times New Roman"/>
          <w:sz w:val="28"/>
          <w:szCs w:val="28"/>
          <w:lang w:val="uk-UA"/>
        </w:rPr>
        <w:t xml:space="preserve"> – Форма </w:t>
      </w:r>
      <w:r w:rsidR="00E15746">
        <w:rPr>
          <w:rFonts w:ascii="Times New Roman" w:hAnsi="Times New Roman"/>
          <w:sz w:val="28"/>
          <w:szCs w:val="28"/>
          <w:lang w:val="uk-UA"/>
        </w:rPr>
        <w:t>додавання нового постачальника</w:t>
      </w:r>
    </w:p>
    <w:p w14:paraId="19888028" w14:textId="77777777" w:rsidR="00681125" w:rsidRPr="00EB25AD" w:rsidRDefault="00681125" w:rsidP="00681125">
      <w:pPr>
        <w:pStyle w:val="ListParagraph"/>
        <w:ind w:left="0"/>
        <w:jc w:val="center"/>
        <w:rPr>
          <w:rFonts w:ascii="Times New Roman" w:hAnsi="Times New Roman"/>
          <w:sz w:val="28"/>
          <w:szCs w:val="28"/>
        </w:rPr>
      </w:pPr>
    </w:p>
    <w:p w14:paraId="24A93C80" w14:textId="77777777" w:rsidR="00681125" w:rsidRPr="00EB25AD" w:rsidRDefault="00681125" w:rsidP="00681125">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w:t>
      </w:r>
      <w:r w:rsidR="00E15746">
        <w:rPr>
          <w:rFonts w:ascii="Times New Roman" w:hAnsi="Times New Roman"/>
          <w:sz w:val="28"/>
          <w:szCs w:val="28"/>
          <w:lang w:val="uk-UA"/>
        </w:rPr>
        <w:t xml:space="preserve">чальників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w:t>
      </w:r>
      <w:r w:rsidR="00E15746">
        <w:rPr>
          <w:rFonts w:ascii="Times New Roman" w:hAnsi="Times New Roman"/>
          <w:sz w:val="28"/>
          <w:szCs w:val="28"/>
          <w:lang w:val="uk-UA"/>
        </w:rPr>
        <w:t>4</w:t>
      </w:r>
      <w:r w:rsidRPr="00EB25AD">
        <w:rPr>
          <w:rFonts w:ascii="Times New Roman" w:hAnsi="Times New Roman"/>
          <w:sz w:val="28"/>
          <w:szCs w:val="28"/>
          <w:lang w:val="uk-UA"/>
        </w:rPr>
        <w:t>.</w:t>
      </w:r>
    </w:p>
    <w:p w14:paraId="0B82B64C" w14:textId="77777777" w:rsidR="00681125" w:rsidRDefault="00681125" w:rsidP="00681125">
      <w:pPr>
        <w:pStyle w:val="ListParagraph"/>
        <w:ind w:left="851"/>
        <w:rPr>
          <w:rFonts w:ascii="Times New Roman" w:hAnsi="Times New Roman"/>
          <w:sz w:val="28"/>
          <w:szCs w:val="28"/>
        </w:rPr>
      </w:pPr>
    </w:p>
    <w:p w14:paraId="30983323" w14:textId="77777777" w:rsidR="00681125" w:rsidRPr="00EB25AD"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19C2A0B5" wp14:editId="5A9C0FED">
            <wp:extent cx="6120765" cy="29095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765" cy="2909570"/>
                    </a:xfrm>
                    <a:prstGeom prst="rect">
                      <a:avLst/>
                    </a:prstGeom>
                  </pic:spPr>
                </pic:pic>
              </a:graphicData>
            </a:graphic>
          </wp:inline>
        </w:drawing>
      </w:r>
      <w:r w:rsidR="00681125">
        <w:rPr>
          <w:rFonts w:ascii="Times New Roman" w:hAnsi="Times New Roman"/>
          <w:sz w:val="28"/>
          <w:szCs w:val="28"/>
          <w:lang w:val="uk-UA"/>
        </w:rPr>
        <w:t>Рисунок 3.4</w:t>
      </w:r>
      <w:r>
        <w:rPr>
          <w:rFonts w:ascii="Times New Roman" w:hAnsi="Times New Roman"/>
          <w:sz w:val="28"/>
          <w:szCs w:val="28"/>
          <w:lang w:val="uk-UA"/>
        </w:rPr>
        <w:t>4</w:t>
      </w:r>
      <w:r w:rsidR="00681125">
        <w:rPr>
          <w:rFonts w:ascii="Times New Roman" w:hAnsi="Times New Roman"/>
          <w:sz w:val="28"/>
          <w:szCs w:val="28"/>
          <w:lang w:val="uk-UA"/>
        </w:rPr>
        <w:t xml:space="preserve"> – Форма перегляду списку </w:t>
      </w:r>
      <w:r>
        <w:rPr>
          <w:rFonts w:ascii="Times New Roman" w:hAnsi="Times New Roman"/>
          <w:sz w:val="28"/>
          <w:szCs w:val="28"/>
          <w:lang w:val="uk-UA"/>
        </w:rPr>
        <w:t>постачальників</w:t>
      </w:r>
    </w:p>
    <w:p w14:paraId="59EEA206" w14:textId="77777777" w:rsidR="00681125" w:rsidRDefault="00681125" w:rsidP="00681125">
      <w:pPr>
        <w:pStyle w:val="ListParagraph"/>
        <w:ind w:left="0"/>
        <w:jc w:val="center"/>
        <w:rPr>
          <w:rFonts w:ascii="Times New Roman" w:hAnsi="Times New Roman"/>
          <w:sz w:val="28"/>
          <w:szCs w:val="28"/>
        </w:rPr>
      </w:pPr>
    </w:p>
    <w:p w14:paraId="32CAB7FE" w14:textId="77777777" w:rsidR="00681125" w:rsidRDefault="00681125" w:rsidP="00681125">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 xml:space="preserve">Вивід на друк списку </w:t>
      </w:r>
      <w:r w:rsidR="00E15746">
        <w:rPr>
          <w:rFonts w:ascii="Times New Roman" w:hAnsi="Times New Roman"/>
          <w:sz w:val="28"/>
          <w:szCs w:val="28"/>
          <w:lang w:val="uk-UA"/>
        </w:rPr>
        <w:t>постачальників</w:t>
      </w:r>
      <w:r>
        <w:rPr>
          <w:rFonts w:ascii="Times New Roman" w:hAnsi="Times New Roman"/>
          <w:sz w:val="28"/>
          <w:szCs w:val="28"/>
          <w:lang w:val="uk-UA"/>
        </w:rPr>
        <w:t xml:space="preserve"> – рисунок 3.4</w:t>
      </w:r>
      <w:r w:rsidR="00E15746">
        <w:rPr>
          <w:rFonts w:ascii="Times New Roman" w:hAnsi="Times New Roman"/>
          <w:sz w:val="28"/>
          <w:szCs w:val="28"/>
          <w:lang w:val="uk-UA"/>
        </w:rPr>
        <w:t>5</w:t>
      </w:r>
      <w:r>
        <w:rPr>
          <w:rFonts w:ascii="Times New Roman" w:hAnsi="Times New Roman"/>
          <w:sz w:val="28"/>
          <w:szCs w:val="28"/>
          <w:lang w:val="uk-UA"/>
        </w:rPr>
        <w:t>.</w:t>
      </w:r>
    </w:p>
    <w:p w14:paraId="26014FC3" w14:textId="77777777" w:rsidR="00681125" w:rsidRDefault="00681125" w:rsidP="00681125">
      <w:pPr>
        <w:pStyle w:val="ListParagraph"/>
        <w:ind w:left="851"/>
        <w:rPr>
          <w:rFonts w:ascii="Times New Roman" w:hAnsi="Times New Roman"/>
          <w:sz w:val="28"/>
          <w:szCs w:val="28"/>
          <w:lang w:val="uk-UA"/>
        </w:rPr>
      </w:pPr>
    </w:p>
    <w:p w14:paraId="1B5DA011" w14:textId="77777777" w:rsidR="00681125" w:rsidRDefault="00E15746" w:rsidP="00681125">
      <w:pPr>
        <w:pStyle w:val="ListParagraph"/>
        <w:ind w:left="0"/>
        <w:rPr>
          <w:rFonts w:ascii="Times New Roman" w:hAnsi="Times New Roman"/>
          <w:sz w:val="28"/>
          <w:szCs w:val="28"/>
          <w:lang w:val="uk-UA"/>
        </w:rPr>
      </w:pPr>
      <w:r>
        <w:rPr>
          <w:noProof/>
          <w:lang w:val="en-US"/>
        </w:rPr>
        <w:drawing>
          <wp:inline distT="0" distB="0" distL="0" distR="0" wp14:anchorId="301BDE93" wp14:editId="38368153">
            <wp:extent cx="6120765" cy="3342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765" cy="3342640"/>
                    </a:xfrm>
                    <a:prstGeom prst="rect">
                      <a:avLst/>
                    </a:prstGeom>
                  </pic:spPr>
                </pic:pic>
              </a:graphicData>
            </a:graphic>
          </wp:inline>
        </w:drawing>
      </w:r>
    </w:p>
    <w:p w14:paraId="71D276CD"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5</w:t>
      </w:r>
      <w:r>
        <w:rPr>
          <w:rFonts w:ascii="Times New Roman" w:hAnsi="Times New Roman"/>
          <w:sz w:val="28"/>
          <w:szCs w:val="28"/>
          <w:lang w:val="uk-UA"/>
        </w:rPr>
        <w:t xml:space="preserve"> – Вивід на друк списку </w:t>
      </w:r>
      <w:r w:rsidR="00E15746">
        <w:rPr>
          <w:rFonts w:ascii="Times New Roman" w:hAnsi="Times New Roman"/>
          <w:sz w:val="28"/>
          <w:szCs w:val="28"/>
          <w:lang w:val="uk-UA"/>
        </w:rPr>
        <w:t>постачальників</w:t>
      </w:r>
    </w:p>
    <w:p w14:paraId="32249361" w14:textId="77777777" w:rsidR="00E15746" w:rsidRDefault="00E15746" w:rsidP="00681125">
      <w:pPr>
        <w:pStyle w:val="ListParagraph"/>
        <w:ind w:left="0"/>
        <w:jc w:val="center"/>
        <w:rPr>
          <w:rFonts w:ascii="Times New Roman" w:hAnsi="Times New Roman"/>
          <w:sz w:val="28"/>
          <w:szCs w:val="28"/>
          <w:lang w:val="uk-UA"/>
        </w:rPr>
      </w:pPr>
    </w:p>
    <w:p w14:paraId="4036C249" w14:textId="77777777" w:rsidR="00E15746" w:rsidRPr="003600D5" w:rsidRDefault="00E15746" w:rsidP="00E15746">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нової партії</w:t>
      </w:r>
      <w:r w:rsidRPr="003600D5">
        <w:rPr>
          <w:rFonts w:ascii="Times New Roman" w:hAnsi="Times New Roman"/>
          <w:sz w:val="28"/>
          <w:szCs w:val="28"/>
          <w:lang w:val="uk-UA"/>
        </w:rPr>
        <w:t>– рисунок 3.</w:t>
      </w:r>
      <w:r>
        <w:rPr>
          <w:rFonts w:ascii="Times New Roman" w:hAnsi="Times New Roman"/>
          <w:sz w:val="28"/>
          <w:szCs w:val="28"/>
          <w:lang w:val="uk-UA"/>
        </w:rPr>
        <w:t>46</w:t>
      </w:r>
    </w:p>
    <w:p w14:paraId="0FC84064" w14:textId="77777777" w:rsidR="00E15746" w:rsidRDefault="00E15746" w:rsidP="00E15746">
      <w:pPr>
        <w:pStyle w:val="ListParagraph"/>
        <w:ind w:left="851"/>
        <w:rPr>
          <w:noProof/>
        </w:rPr>
      </w:pPr>
    </w:p>
    <w:p w14:paraId="105AF5F4" w14:textId="77777777" w:rsidR="00E15746"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1E0C116A" wp14:editId="5004D531">
            <wp:extent cx="1695450" cy="28384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95450" cy="2838450"/>
                    </a:xfrm>
                    <a:prstGeom prst="rect">
                      <a:avLst/>
                    </a:prstGeom>
                  </pic:spPr>
                </pic:pic>
              </a:graphicData>
            </a:graphic>
          </wp:inline>
        </w:drawing>
      </w:r>
    </w:p>
    <w:p w14:paraId="0C9A38E8" w14:textId="77777777" w:rsidR="00E15746" w:rsidRDefault="00E15746" w:rsidP="00E15746">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3.46 – Форма додавання нової партії</w:t>
      </w:r>
    </w:p>
    <w:p w14:paraId="1385D6A7" w14:textId="77777777" w:rsidR="00E15746" w:rsidRPr="00EB25AD" w:rsidRDefault="00E15746" w:rsidP="00E15746">
      <w:pPr>
        <w:pStyle w:val="ListParagraph"/>
        <w:ind w:left="0"/>
        <w:jc w:val="center"/>
        <w:rPr>
          <w:rFonts w:ascii="Times New Roman" w:hAnsi="Times New Roman"/>
          <w:sz w:val="28"/>
          <w:szCs w:val="28"/>
        </w:rPr>
      </w:pPr>
    </w:p>
    <w:p w14:paraId="10888B41" w14:textId="77777777" w:rsidR="00E15746" w:rsidRPr="00EB25AD" w:rsidRDefault="00E15746" w:rsidP="00E15746">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партій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47</w:t>
      </w:r>
      <w:r w:rsidRPr="00EB25AD">
        <w:rPr>
          <w:rFonts w:ascii="Times New Roman" w:hAnsi="Times New Roman"/>
          <w:sz w:val="28"/>
          <w:szCs w:val="28"/>
          <w:lang w:val="uk-UA"/>
        </w:rPr>
        <w:t>.</w:t>
      </w:r>
    </w:p>
    <w:p w14:paraId="6152F422" w14:textId="77777777" w:rsidR="00E15746" w:rsidRDefault="00E15746" w:rsidP="00E15746">
      <w:pPr>
        <w:pStyle w:val="ListParagraph"/>
        <w:ind w:left="851"/>
        <w:rPr>
          <w:rFonts w:ascii="Times New Roman" w:hAnsi="Times New Roman"/>
          <w:sz w:val="28"/>
          <w:szCs w:val="28"/>
        </w:rPr>
      </w:pPr>
    </w:p>
    <w:p w14:paraId="466CAD0B" w14:textId="77777777" w:rsidR="00E15746" w:rsidRPr="00EB25AD"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64738FCA" wp14:editId="4060342A">
            <wp:extent cx="6120765" cy="3213100"/>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0765" cy="3213100"/>
                    </a:xfrm>
                    <a:prstGeom prst="rect">
                      <a:avLst/>
                    </a:prstGeom>
                  </pic:spPr>
                </pic:pic>
              </a:graphicData>
            </a:graphic>
          </wp:inline>
        </w:drawing>
      </w:r>
      <w:r>
        <w:rPr>
          <w:rFonts w:ascii="Times New Roman" w:hAnsi="Times New Roman"/>
          <w:sz w:val="28"/>
          <w:szCs w:val="28"/>
          <w:lang w:val="uk-UA"/>
        </w:rPr>
        <w:t>Рисунок 3.47 – Форма перегляду списку партій</w:t>
      </w:r>
    </w:p>
    <w:p w14:paraId="52376007" w14:textId="77777777" w:rsidR="00E15746" w:rsidRDefault="00E15746" w:rsidP="00E15746">
      <w:pPr>
        <w:pStyle w:val="ListParagraph"/>
        <w:ind w:left="0"/>
        <w:jc w:val="center"/>
        <w:rPr>
          <w:rFonts w:ascii="Times New Roman" w:hAnsi="Times New Roman"/>
          <w:sz w:val="28"/>
          <w:szCs w:val="28"/>
        </w:rPr>
      </w:pPr>
    </w:p>
    <w:p w14:paraId="316BCF00" w14:textId="77777777" w:rsidR="00E15746" w:rsidRDefault="00E15746" w:rsidP="00E15746">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партій – рисунок 3.48.</w:t>
      </w:r>
    </w:p>
    <w:p w14:paraId="0FF10067" w14:textId="77777777" w:rsidR="00E15746" w:rsidRDefault="00E15746" w:rsidP="00E15746">
      <w:pPr>
        <w:pStyle w:val="ListParagraph"/>
        <w:ind w:left="851"/>
        <w:rPr>
          <w:rFonts w:ascii="Times New Roman" w:hAnsi="Times New Roman"/>
          <w:sz w:val="28"/>
          <w:szCs w:val="28"/>
          <w:lang w:val="uk-UA"/>
        </w:rPr>
      </w:pPr>
    </w:p>
    <w:p w14:paraId="2BA93B3F" w14:textId="77777777" w:rsidR="00E15746" w:rsidRPr="00E15746" w:rsidRDefault="00E15746" w:rsidP="00E15746">
      <w:pPr>
        <w:pStyle w:val="ListParagraph"/>
        <w:ind w:left="0"/>
        <w:rPr>
          <w:rFonts w:ascii="Times New Roman" w:hAnsi="Times New Roman"/>
          <w:sz w:val="28"/>
          <w:szCs w:val="28"/>
          <w:lang w:val="uk-UA"/>
        </w:rPr>
      </w:pPr>
      <w:r>
        <w:rPr>
          <w:noProof/>
          <w:lang w:val="en-US"/>
        </w:rPr>
        <w:drawing>
          <wp:inline distT="0" distB="0" distL="0" distR="0" wp14:anchorId="45BE0BCB" wp14:editId="26D7511A">
            <wp:extent cx="6120765" cy="334264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765" cy="3342640"/>
                    </a:xfrm>
                    <a:prstGeom prst="rect">
                      <a:avLst/>
                    </a:prstGeom>
                  </pic:spPr>
                </pic:pic>
              </a:graphicData>
            </a:graphic>
          </wp:inline>
        </w:drawing>
      </w:r>
    </w:p>
    <w:p w14:paraId="1652B2D6" w14:textId="77777777" w:rsidR="00E15746" w:rsidRPr="00E15746" w:rsidRDefault="00E15746" w:rsidP="00E15746">
      <w:pPr>
        <w:pStyle w:val="ListParagraph"/>
        <w:ind w:left="0"/>
        <w:jc w:val="center"/>
        <w:rPr>
          <w:rFonts w:ascii="Times New Roman" w:hAnsi="Times New Roman"/>
          <w:sz w:val="28"/>
          <w:szCs w:val="28"/>
        </w:rPr>
      </w:pPr>
      <w:r>
        <w:rPr>
          <w:rFonts w:ascii="Times New Roman" w:hAnsi="Times New Roman"/>
          <w:sz w:val="28"/>
          <w:szCs w:val="28"/>
          <w:lang w:val="uk-UA"/>
        </w:rPr>
        <w:t>Рисунок 3.48 – Вивід на друк списку партій</w:t>
      </w:r>
    </w:p>
    <w:p w14:paraId="7DA37223" w14:textId="77777777" w:rsidR="00E15746" w:rsidRDefault="00E15746" w:rsidP="00681125">
      <w:pPr>
        <w:pStyle w:val="ListParagraph"/>
        <w:ind w:left="0"/>
        <w:jc w:val="center"/>
        <w:rPr>
          <w:rFonts w:ascii="Times New Roman" w:hAnsi="Times New Roman"/>
          <w:sz w:val="28"/>
          <w:szCs w:val="28"/>
        </w:rPr>
      </w:pPr>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3" w:name="_Toc450815826"/>
      <w:r>
        <w:t>3.</w:t>
      </w:r>
      <w:r w:rsidR="00105AF5">
        <w:t>4</w:t>
      </w:r>
      <w:r w:rsidR="00B64400" w:rsidRPr="00DC316D">
        <w:rPr>
          <w:lang w:val="ru-RU"/>
        </w:rPr>
        <w:t>.</w:t>
      </w:r>
      <w:r>
        <w:t xml:space="preserve"> Інструкція користувача</w:t>
      </w:r>
      <w:bookmarkEnd w:id="23"/>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7777777"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77777777"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77777777"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77777777"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77777777"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146F968D" w14:textId="77777777" w:rsidR="00584D46" w:rsidRDefault="00584D46" w:rsidP="00584D46">
      <w:pPr>
        <w:jc w:val="center"/>
        <w:rPr>
          <w:szCs w:val="28"/>
        </w:rPr>
      </w:pPr>
      <w:r>
        <w:rPr>
          <w:szCs w:val="28"/>
        </w:rPr>
        <w:t>Рисунок 3.</w:t>
      </w:r>
      <w:r w:rsidR="00E15746">
        <w:rPr>
          <w:szCs w:val="28"/>
          <w:lang w:val="ru-RU"/>
        </w:rPr>
        <w:t>51</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77777777"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p>
    <w:p w14:paraId="1D05E91A" w14:textId="77777777"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77777777"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14:paraId="4685F3EA" w14:textId="77777777" w:rsidR="00682DA7" w:rsidRDefault="00682DA7" w:rsidP="00682DA7">
      <w:pPr>
        <w:ind w:firstLine="851"/>
      </w:pPr>
    </w:p>
    <w:p w14:paraId="1BEB300D" w14:textId="77777777" w:rsidR="00682DA7" w:rsidRDefault="00E15746" w:rsidP="00682DA7">
      <w:r>
        <w:rPr>
          <w:noProof/>
          <w:lang w:val="en-US" w:eastAsia="en-US"/>
        </w:rPr>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20765" cy="3342640"/>
                    </a:xfrm>
                    <a:prstGeom prst="rect">
                      <a:avLst/>
                    </a:prstGeom>
                  </pic:spPr>
                </pic:pic>
              </a:graphicData>
            </a:graphic>
          </wp:inline>
        </w:drawing>
      </w:r>
    </w:p>
    <w:p w14:paraId="289F269C" w14:textId="77777777"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77777777"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61632E1" w14:textId="77777777" w:rsidR="00E4678B" w:rsidRDefault="00E4678B" w:rsidP="00E4678B">
      <w:pPr>
        <w:jc w:val="center"/>
        <w:rPr>
          <w:szCs w:val="28"/>
        </w:rPr>
      </w:pPr>
      <w:r>
        <w:rPr>
          <w:szCs w:val="28"/>
        </w:rPr>
        <w:t>Рисунок 3.</w:t>
      </w:r>
      <w:r>
        <w:rPr>
          <w:szCs w:val="28"/>
          <w:lang w:val="ru-RU"/>
        </w:rPr>
        <w:t>5</w:t>
      </w:r>
      <w:r w:rsidR="00E15746">
        <w:rPr>
          <w:szCs w:val="28"/>
          <w:lang w:val="ru-RU"/>
        </w:rPr>
        <w:t>4</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77777777"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4F778FD" w14:textId="77777777"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14:paraId="64E95262" w14:textId="77777777" w:rsidR="00E4678B" w:rsidRDefault="00E4678B" w:rsidP="00E4678B">
      <w:pPr>
        <w:ind w:firstLine="851"/>
        <w:jc w:val="center"/>
      </w:pPr>
    </w:p>
    <w:p w14:paraId="660A5696" w14:textId="77777777"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77777777"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14:paraId="1DBD9BD9" w14:textId="77777777" w:rsidR="005379A5" w:rsidRDefault="005379A5" w:rsidP="004029E7">
      <w:pPr>
        <w:ind w:firstLine="851"/>
      </w:pPr>
    </w:p>
    <w:p w14:paraId="0E109B9E" w14:textId="77777777" w:rsidR="005379A5" w:rsidRDefault="00E953DC" w:rsidP="004029E7">
      <w:pPr>
        <w:ind w:firstLine="851"/>
      </w:pPr>
      <w:r w:rsidRPr="003C45C9">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77777777"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14:paraId="30FA10CA" w14:textId="77777777"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14:paraId="34D9C316" w14:textId="77777777" w:rsidTr="00E953DC">
        <w:trPr>
          <w:jc w:val="center"/>
        </w:trPr>
        <w:tc>
          <w:tcPr>
            <w:tcW w:w="4535" w:type="dxa"/>
            <w:shd w:val="clear" w:color="auto" w:fill="auto"/>
            <w:vAlign w:val="center"/>
          </w:tcPr>
          <w:p w14:paraId="5F24B60C" w14:textId="77777777"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14:paraId="1E68C852" w14:textId="77777777"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14:paraId="16EF23C0" w14:textId="77777777"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14:paraId="006FF946" w14:textId="77777777" w:rsidTr="00E953DC">
        <w:trPr>
          <w:jc w:val="center"/>
        </w:trPr>
        <w:tc>
          <w:tcPr>
            <w:tcW w:w="4535" w:type="dxa"/>
            <w:shd w:val="clear" w:color="auto" w:fill="auto"/>
            <w:vAlign w:val="center"/>
          </w:tcPr>
          <w:p w14:paraId="50116C13" w14:textId="77777777"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14:paraId="476BE9CC" w14:textId="77777777"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14:paraId="11F5093C" w14:textId="77777777" w:rsidR="00E953DC" w:rsidRPr="003C45C9" w:rsidRDefault="00E953DC" w:rsidP="00E953DC">
            <w:pPr>
              <w:rPr>
                <w:rFonts w:eastAsia="Calibri"/>
                <w:szCs w:val="24"/>
              </w:rPr>
            </w:pPr>
            <w:r w:rsidRPr="003C45C9">
              <w:rPr>
                <w:rFonts w:eastAsia="Calibri"/>
                <w:szCs w:val="24"/>
              </w:rPr>
              <w:t>1024х768</w:t>
            </w:r>
          </w:p>
        </w:tc>
      </w:tr>
    </w:tbl>
    <w:p w14:paraId="62BAA7ED" w14:textId="77777777" w:rsidR="00E953DC" w:rsidRDefault="00E953DC" w:rsidP="004029E7">
      <w:pPr>
        <w:ind w:firstLine="851"/>
      </w:pPr>
    </w:p>
    <w:p w14:paraId="2DC92377" w14:textId="77777777"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48"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49"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51">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53"/>
          <w:footerReference w:type="even" r:id="rId154"/>
          <w:footerReference w:type="default" r:id="rId155"/>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89D68" w14:textId="77777777" w:rsidR="003D2A75" w:rsidRDefault="003D2A75">
      <w:r>
        <w:separator/>
      </w:r>
    </w:p>
  </w:endnote>
  <w:endnote w:type="continuationSeparator" w:id="0">
    <w:p w14:paraId="49D583F5" w14:textId="77777777" w:rsidR="003D2A75" w:rsidRDefault="003D2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0C60B4" w:rsidRDefault="000C60B4"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0C60B4" w:rsidRDefault="000C60B4"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0C60B4" w:rsidRPr="008B5046" w:rsidRDefault="000C60B4" w:rsidP="00B86F6F">
    <w:pPr>
      <w:pStyle w:val="Footer"/>
      <w:framePr w:w="534" w:h="245" w:hRule="exact" w:wrap="around" w:vAnchor="text" w:hAnchor="page" w:x="10981" w:y="539"/>
      <w:jc w:val="center"/>
      <w:rPr>
        <w:rStyle w:val="PageNumber"/>
        <w:szCs w:val="28"/>
      </w:rPr>
    </w:pPr>
  </w:p>
  <w:p w14:paraId="41BB3122" w14:textId="77777777" w:rsidR="000C60B4" w:rsidRDefault="000C60B4"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6ED5A" w14:textId="77777777" w:rsidR="003D2A75" w:rsidRDefault="003D2A75">
      <w:r>
        <w:separator/>
      </w:r>
    </w:p>
  </w:footnote>
  <w:footnote w:type="continuationSeparator" w:id="0">
    <w:p w14:paraId="658BB2DA" w14:textId="77777777" w:rsidR="003D2A75" w:rsidRDefault="003D2A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EndPr/>
    <w:sdtContent>
      <w:p w14:paraId="4CF5B63E" w14:textId="77777777" w:rsidR="000C60B4" w:rsidRDefault="000C60B4">
        <w:pPr>
          <w:pStyle w:val="Header"/>
          <w:jc w:val="right"/>
        </w:pPr>
        <w:r>
          <w:fldChar w:fldCharType="begin"/>
        </w:r>
        <w:r>
          <w:instrText>PAGE   \* MERGEFORMAT</w:instrText>
        </w:r>
        <w:r>
          <w:fldChar w:fldCharType="separate"/>
        </w:r>
        <w:r w:rsidR="00471492" w:rsidRPr="00471492">
          <w:rPr>
            <w:noProof/>
            <w:lang w:val="ru-RU"/>
          </w:rPr>
          <w:t>32</w:t>
        </w:r>
        <w:r>
          <w:fldChar w:fldCharType="end"/>
        </w:r>
      </w:p>
    </w:sdtContent>
  </w:sdt>
  <w:p w14:paraId="095D50C1" w14:textId="77777777" w:rsidR="000C60B4" w:rsidRDefault="000C60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3"/>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19"/>
  </w:num>
  <w:num w:numId="12">
    <w:abstractNumId w:val="10"/>
  </w:num>
  <w:num w:numId="13">
    <w:abstractNumId w:val="11"/>
  </w:num>
  <w:num w:numId="14">
    <w:abstractNumId w:val="8"/>
  </w:num>
  <w:num w:numId="15">
    <w:abstractNumId w:val="22"/>
  </w:num>
  <w:num w:numId="16">
    <w:abstractNumId w:val="6"/>
  </w:num>
  <w:num w:numId="17">
    <w:abstractNumId w:val="5"/>
  </w:num>
  <w:num w:numId="18">
    <w:abstractNumId w:val="4"/>
  </w:num>
  <w:num w:numId="19">
    <w:abstractNumId w:val="21"/>
  </w:num>
  <w:num w:numId="20">
    <w:abstractNumId w:val="20"/>
  </w:num>
  <w:num w:numId="21">
    <w:abstractNumId w:val="16"/>
  </w:num>
  <w:num w:numId="22">
    <w:abstractNumId w:val="12"/>
  </w:num>
  <w:num w:numId="2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6A0A"/>
    <w:rsid w:val="003B10DC"/>
    <w:rsid w:val="003B1D14"/>
    <w:rsid w:val="003C3DBD"/>
    <w:rsid w:val="003D2A75"/>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565D2"/>
    <w:rsid w:val="00457A16"/>
    <w:rsid w:val="00463035"/>
    <w:rsid w:val="0046500D"/>
    <w:rsid w:val="00471492"/>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6750"/>
    <w:rsid w:val="006D1B56"/>
    <w:rsid w:val="006D6585"/>
    <w:rsid w:val="006E072F"/>
    <w:rsid w:val="006E3998"/>
    <w:rsid w:val="006F1E43"/>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B3D0D"/>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66F8D"/>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778C"/>
    <w:rsid w:val="00C30C05"/>
    <w:rsid w:val="00C32806"/>
    <w:rsid w:val="00C328C9"/>
    <w:rsid w:val="00C34B82"/>
    <w:rsid w:val="00C42D55"/>
    <w:rsid w:val="00C44DBA"/>
    <w:rsid w:val="00C4540C"/>
    <w:rsid w:val="00C56219"/>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szCs w:val="24"/>
      <w:lang w:val="ru-RU"/>
    </w:rPr>
  </w:style>
  <w:style w:type="paragraph" w:styleId="Heading8">
    <w:name w:val="heading 8"/>
    <w:basedOn w:val="Normal"/>
    <w:next w:val="Normal"/>
    <w:link w:val="Heading8Char"/>
    <w:qFormat/>
    <w:rsid w:val="00687A3D"/>
    <w:pPr>
      <w:spacing w:before="240" w:after="60"/>
      <w:outlineLvl w:val="7"/>
    </w:pPr>
    <w:rPr>
      <w:i/>
      <w:iCs/>
      <w:sz w:val="24"/>
      <w:szCs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szCs w:val="24"/>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szCs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szCs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szCs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54.png"/><Relationship Id="rId143" Type="http://schemas.openxmlformats.org/officeDocument/2006/relationships/image" Target="media/image55.png"/><Relationship Id="rId144" Type="http://schemas.openxmlformats.org/officeDocument/2006/relationships/image" Target="media/image56.png"/><Relationship Id="rId145" Type="http://schemas.openxmlformats.org/officeDocument/2006/relationships/image" Target="media/image57.png"/><Relationship Id="rId146" Type="http://schemas.openxmlformats.org/officeDocument/2006/relationships/image" Target="media/image58.png"/><Relationship Id="rId147" Type="http://schemas.openxmlformats.org/officeDocument/2006/relationships/image" Target="media/image59.png"/><Relationship Id="rId148" Type="http://schemas.openxmlformats.org/officeDocument/2006/relationships/hyperlink" Target="http://uk.wikipedia.org/wiki/Oracle_Database" TargetMode="External"/><Relationship Id="rId149" Type="http://schemas.openxmlformats.org/officeDocument/2006/relationships/hyperlink" Target="https://uk.wikipedia.org/wiki/%D0%A1%D1%82%D1%80%D0%B0%D0%B2%D0%B0" TargetMode="External"/><Relationship Id="rId40" Type="http://schemas.openxmlformats.org/officeDocument/2006/relationships/hyperlink" Target="https://uk.wikipedia.org/wiki/ADO.NET" TargetMode="External"/><Relationship Id="rId41" Type="http://schemas.openxmlformats.org/officeDocument/2006/relationships/hyperlink" Target="https://uk.wikipedia.org/wiki/ASP.NET" TargetMode="External"/><Relationship Id="rId42" Type="http://schemas.openxmlformats.org/officeDocument/2006/relationships/hyperlink" Target="https://uk.wikipedia.org/wiki/GTK%2B" TargetMode="External"/><Relationship Id="rId43" Type="http://schemas.openxmlformats.org/officeDocument/2006/relationships/hyperlink" Target="https://uk.wikipedia.org/wiki/C_Sharp" TargetMode="External"/><Relationship Id="rId44" Type="http://schemas.openxmlformats.org/officeDocument/2006/relationships/hyperlink" Target="https://uk.wikipedia.org/wiki/F_Sharp" TargetMode="External"/><Relationship Id="rId45" Type="http://schemas.openxmlformats.org/officeDocument/2006/relationships/hyperlink" Target="https://uk.wikipedia.org/wiki/Visual_Basic_.NET" TargetMode="External"/><Relationship Id="rId46" Type="http://schemas.openxmlformats.org/officeDocument/2006/relationships/hyperlink" Target="https://uk.wikipedia.org/wiki/Java" TargetMode="External"/><Relationship Id="rId47" Type="http://schemas.openxmlformats.org/officeDocument/2006/relationships/hyperlink" Target="https://uk.wikipedia.org/wiki/Boo" TargetMode="External"/><Relationship Id="rId48" Type="http://schemas.openxmlformats.org/officeDocument/2006/relationships/hyperlink" Target="https://uk.wikipedia.org/wiki/Nemerle" TargetMode="External"/><Relationship Id="rId49" Type="http://schemas.openxmlformats.org/officeDocument/2006/relationships/hyperlink" Target="https://uk.wikipedia.org/wiki/Python" TargetMode="External"/><Relationship Id="rId80" Type="http://schemas.openxmlformats.org/officeDocument/2006/relationships/hyperlink" Target="http://uk.wikipedia.org/wiki/Sybase" TargetMode="External"/><Relationship Id="rId81" Type="http://schemas.openxmlformats.org/officeDocument/2006/relationships/hyperlink" Target="http://uk.wikipedia.org/wiki/ANSI" TargetMode="External"/><Relationship Id="rId82" Type="http://schemas.openxmlformats.org/officeDocument/2006/relationships/hyperlink" Target="http://uk.wikipedia.org/wiki/ISO" TargetMode="External"/><Relationship Id="rId83" Type="http://schemas.openxmlformats.org/officeDocument/2006/relationships/hyperlink" Target="http://uk.wikipedia.org/wiki/SQL" TargetMode="External"/><Relationship Id="rId84" Type="http://schemas.openxmlformats.org/officeDocument/2006/relationships/hyperlink" Target="http://uk.wikipedia.org/wiki/%D0%A1%D0%B8%D1%81%D1%82%D0%B5%D0%BC%D0%B0_%D1%83%D0%BF%D1%80%D0%B0%D0%B2%D0%BB%D1%96%D0%BD%D0%BD%D1%8F_%D0%B1%D0%B0%D0%B7%D0%B0%D0%BC%D0%B8_%D0%B4%D0%B0%D0%BD%D0%B8%D1%85" TargetMode="External"/><Relationship Id="rId85" Type="http://schemas.openxmlformats.org/officeDocument/2006/relationships/hyperlink" Target="http://uk.wikipedia.org/wiki/%D0%9C%D0%B0%D0%B9%D0%BA%D1%80%D0%BE%D1%81%D0%BE%D1%84%D1%82" TargetMode="External"/><Relationship Id="rId86" Type="http://schemas.openxmlformats.org/officeDocument/2006/relationships/hyperlink" Target="http://uk.wikipedia.org/wiki/%D0%9F%D1%80%D0%BE%D0%B3%D1%80%D0%B0%D0%BC%D0%B0" TargetMode="External"/><Relationship Id="rId87" Type="http://schemas.openxmlformats.org/officeDocument/2006/relationships/hyperlink" Target="http://uk.wikipedia.org/wiki/%D0%9E%D1%84%D1%96%D1%81%D0%BD%D0%B8%D0%B9_%D0%BF%D0%B0%D0%BA%D0%B5%D1%82" TargetMode="External"/><Relationship Id="rId88" Type="http://schemas.openxmlformats.org/officeDocument/2006/relationships/hyperlink" Target="http://uk.wikipedia.org/wiki/Microsoft_Office" TargetMode="External"/><Relationship Id="rId89" Type="http://schemas.openxmlformats.org/officeDocument/2006/relationships/hyperlink" Target="javascript:AppendPopup(this,'824217560_1')" TargetMode="External"/><Relationship Id="rId110" Type="http://schemas.openxmlformats.org/officeDocument/2006/relationships/image" Target="media/image22.png"/><Relationship Id="rId111" Type="http://schemas.openxmlformats.org/officeDocument/2006/relationships/image" Target="media/image23.png"/><Relationship Id="rId112" Type="http://schemas.openxmlformats.org/officeDocument/2006/relationships/image" Target="media/image24.png"/><Relationship Id="rId113" Type="http://schemas.openxmlformats.org/officeDocument/2006/relationships/image" Target="media/image25.png"/><Relationship Id="rId114" Type="http://schemas.openxmlformats.org/officeDocument/2006/relationships/image" Target="media/image26.png"/><Relationship Id="rId115" Type="http://schemas.openxmlformats.org/officeDocument/2006/relationships/image" Target="media/image27.png"/><Relationship Id="rId116" Type="http://schemas.openxmlformats.org/officeDocument/2006/relationships/image" Target="media/image28.png"/><Relationship Id="rId117" Type="http://schemas.openxmlformats.org/officeDocument/2006/relationships/image" Target="media/image29.png"/><Relationship Id="rId118" Type="http://schemas.openxmlformats.org/officeDocument/2006/relationships/image" Target="media/image30.png"/><Relationship Id="rId119" Type="http://schemas.openxmlformats.org/officeDocument/2006/relationships/image" Target="media/image31.png"/><Relationship Id="rId150" Type="http://schemas.openxmlformats.org/officeDocument/2006/relationships/image" Target="media/image60.png"/><Relationship Id="rId151" Type="http://schemas.openxmlformats.org/officeDocument/2006/relationships/image" Target="media/image61.png"/><Relationship Id="rId152" Type="http://schemas.openxmlformats.org/officeDocument/2006/relationships/image" Target="media/image62.png"/><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hyperlink" Target="https://uk.wikipedia.org/wiki/%D0%A1%D0%B8%D1%81%D1%82%D0%B5%D0%BC%D0%B0_%D1%83%D0%BF%D1%80%D0%B0%D0%B2%D0%BB%D1%96%D0%BD%D0%BD%D1%8F_%D0%B1%D0%B0%D0%B7%D0%B0%D0%BC%D0%B8_%D0%B4%D0%B0%D0%BD%D0%B8%D1%85" TargetMode="External"/><Relationship Id="rId14" Type="http://schemas.openxmlformats.org/officeDocument/2006/relationships/hyperlink" Target="https://uk.wikipedia.org/wiki/%D0%9F%D1%80%D0%BE%D0%B3%D1%80%D0%B0%D0%BC%D0%B0" TargetMode="External"/><Relationship Id="rId15" Type="http://schemas.openxmlformats.org/officeDocument/2006/relationships/hyperlink" Target="https://uk.wikipedia.org/wiki/%D0%9E%D1%84%D1%96%D1%81%D0%BD%D0%B8%D0%B9_%D0%BF%D0%B0%D0%BA%D0%B5%D1%82" TargetMode="External"/><Relationship Id="rId16" Type="http://schemas.openxmlformats.org/officeDocument/2006/relationships/hyperlink" Target="https://uk.wikipedia.org/wiki/Microsoft_Office" TargetMode="External"/><Relationship Id="rId17" Type="http://schemas.openxmlformats.org/officeDocument/2006/relationships/hyperlink" Target="https://uk.wikipedia.org/wiki/VBA" TargetMode="External"/><Relationship Id="rId18" Type="http://schemas.openxmlformats.org/officeDocument/2006/relationships/hyperlink" Target="https://uk.wikipedia.org/wiki/Microsoft" TargetMode="External"/><Relationship Id="rId19" Type="http://schemas.openxmlformats.org/officeDocument/2006/relationships/hyperlink" Target="https://uk.wikipedia.org/wiki/%D0%92%D0%B5%D0%B1-%D0%B7%D0%B0%D1%81%D1%82%D0%BE%D1%81%D1%83%D0%BD%D0%BE%D0%BA" TargetMode="External"/><Relationship Id="rId153" Type="http://schemas.openxmlformats.org/officeDocument/2006/relationships/header" Target="header1.xml"/><Relationship Id="rId154" Type="http://schemas.openxmlformats.org/officeDocument/2006/relationships/footer" Target="footer1.xml"/><Relationship Id="rId155" Type="http://schemas.openxmlformats.org/officeDocument/2006/relationships/footer" Target="footer2.xm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hyperlink" Target="https://uk.wikipedia.org/wiki/Forth" TargetMode="External"/><Relationship Id="rId51" Type="http://schemas.openxmlformats.org/officeDocument/2006/relationships/hyperlink" Target="https://uk.wikipedia.org/wiki/JavaScript" TargetMode="External"/><Relationship Id="rId52" Type="http://schemas.openxmlformats.org/officeDocument/2006/relationships/hyperlink" Target="https://uk.wikipedia.org/wiki/PHP" TargetMode="External"/><Relationship Id="rId53" Type="http://schemas.openxmlformats.org/officeDocument/2006/relationships/hyperlink" Target="https://uk.wikipedia.org/wiki/Object_Pascal" TargetMode="External"/><Relationship Id="rId54" Type="http://schemas.openxmlformats.org/officeDocument/2006/relationships/hyperlink" Target="https://uk.wikipedia.org/wiki/%D0%A1%D1%96_(%D0%BC%D0%BE%D0%B2%D0%B0_%D0%BF%D1%80%D0%BE%D0%B3%D1%80%D0%B0%D0%BC%D1%83%D0%B2%D0%B0%D0%BD%D0%BD%D1%8F)" TargetMode="External"/><Relationship Id="rId55" Type="http://schemas.openxmlformats.org/officeDocument/2006/relationships/hyperlink" Target="https://uk.wikipedia.org/wiki/%D0%90%D0%B4%D0%B0" TargetMode="External"/><Relationship Id="rId56" Type="http://schemas.openxmlformats.org/officeDocument/2006/relationships/hyperlink" Target="https://uk.wikipedia.org/wiki/%D0%95%D0%B9%D1%84%D0%B5%D0%BB%D1%8C_(%D0%BC%D0%BE%D0%B2%D0%B0_%D0%BF%D1%80%D0%BE%D0%B3%D1%80%D0%B0%D0%BC%D1%83%D0%B2%D0%B0%D0%BD%D0%BD%D1%8F)" TargetMode="External"/><Relationship Id="rId57" Type="http://schemas.openxmlformats.org/officeDocument/2006/relationships/image" Target="media/image1.jpeg"/><Relationship Id="rId58" Type="http://schemas.openxmlformats.org/officeDocument/2006/relationships/image" Target="media/image2.jpeg"/><Relationship Id="rId59" Type="http://schemas.openxmlformats.org/officeDocument/2006/relationships/hyperlink" Target="http://uk.wikipedia.org/wiki/C_Sharp" TargetMode="External"/><Relationship Id="rId90" Type="http://schemas.openxmlformats.org/officeDocument/2006/relationships/image" Target="media/image3.png"/><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image" Target="media/image9.png"/><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image" Target="media/image12.png"/><Relationship Id="rId120" Type="http://schemas.openxmlformats.org/officeDocument/2006/relationships/image" Target="media/image32.png"/><Relationship Id="rId121" Type="http://schemas.openxmlformats.org/officeDocument/2006/relationships/image" Target="media/image33.png"/><Relationship Id="rId122" Type="http://schemas.openxmlformats.org/officeDocument/2006/relationships/image" Target="media/image34.png"/><Relationship Id="rId123" Type="http://schemas.openxmlformats.org/officeDocument/2006/relationships/image" Target="media/image35.png"/><Relationship Id="rId124" Type="http://schemas.openxmlformats.org/officeDocument/2006/relationships/image" Target="media/image36.png"/><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image" Target="media/image41.png"/><Relationship Id="rId20" Type="http://schemas.openxmlformats.org/officeDocument/2006/relationships/hyperlink" Target="https://uk.wikipedia.org/wiki/Java" TargetMode="External"/><Relationship Id="rId21" Type="http://schemas.openxmlformats.org/officeDocument/2006/relationships/hyperlink" Target="https://uk.wikipedia.org/wiki/%D0%9C%D0%BE%D0%B2%D0%B0_%D0%BF%D1%80%D0%BE%D0%B3%D1%80%D0%B0%D0%BC%D1%83%D0%B2%D0%B0%D0%BD%D0%BD%D1%8F" TargetMode="External"/><Relationship Id="rId22" Type="http://schemas.openxmlformats.org/officeDocument/2006/relationships/hyperlink" Target="https://uk.wikipedia.org/wiki/Visual_Studio_.NET" TargetMode="External"/><Relationship Id="rId23" Type="http://schemas.openxmlformats.org/officeDocument/2006/relationships/hyperlink" Target="https://uk.wikipedia.org/w/index.php?title=SharpDevelop&amp;action=edit&amp;redlink=1" TargetMode="External"/><Relationship Id="rId24" Type="http://schemas.openxmlformats.org/officeDocument/2006/relationships/hyperlink" Target="https://uk.wikipedia.org/wiki/Borland" TargetMode="External"/><Relationship Id="rId25" Type="http://schemas.openxmlformats.org/officeDocument/2006/relationships/hyperlink" Target="https://uk.wikipedia.org/wiki/Eclipse" TargetMode="External"/><Relationship Id="rId26" Type="http://schemas.openxmlformats.org/officeDocument/2006/relationships/hyperlink" Target="https://uk.wikipedia.org/wiki/%D0%92%D1%96%D0%BB%D1%8C%D0%BD%D0%B5_%D0%BF%D1%80%D0%BE%D0%B3%D1%80%D0%B0%D0%BC%D0%BD%D0%B5_%D0%B7%D0%B0%D0%B1%D0%B5%D0%B7%D0%BF%D0%B5%D1%87%D0%B5%D0%BD%D0%BD%D1%8F" TargetMode="External"/><Relationship Id="rId27" Type="http://schemas.openxmlformats.org/officeDocument/2006/relationships/hyperlink" Target="https://uk.wikipedia.org/wiki/%D0%92%D1%96%D0%B4%D0%BA%D1%80%D0%B8%D1%82%D0%B5_%D0%BF%D1%80%D0%BE%D0%B3%D1%80%D0%B0%D0%BC%D0%BD%D0%B5_%D0%B7%D0%B0%D0%B1%D0%B5%D0%B7%D0%BF%D0%B5%D1%87%D0%B5%D0%BD%D0%BD%D1%8F" TargetMode="External"/><Relationship Id="rId28" Type="http://schemas.openxmlformats.org/officeDocument/2006/relationships/hyperlink" Target="https://uk.wikipedia.org/wiki/.NET" TargetMode="External"/><Relationship Id="rId29" Type="http://schemas.openxmlformats.org/officeDocument/2006/relationships/hyperlink" Target="https://uk.wikipedia.org/wiki/ECMA" TargetMode="External"/><Relationship Id="rId60" Type="http://schemas.openxmlformats.org/officeDocument/2006/relationships/hyperlink" Target="http://uk.wikipedia.org/wiki/Java" TargetMode="External"/><Relationship Id="rId61" Type="http://schemas.openxmlformats.org/officeDocument/2006/relationships/hyperlink" Target="http://uk.wikipedia.org/wiki/%D0%9E%D0%B1%E2%80%99%D1%94%D0%BA%D1%82%D0%BD%D0%BE-%D0%BE%D1%80%D1%96%D1%94%D0%BD%D1%82%D0%BE%D0%B2%D0%B0%D0%BD%D0%B5_%D0%BF%D1%80%D0%BE%D0%B3%D1%80%D0%B0%D0%BC%D1%83%D0%B2%D0%B0%D0%BD%D0%BD%D1%8F" TargetMode="External"/><Relationship Id="rId62" Type="http://schemas.openxmlformats.org/officeDocument/2006/relationships/hyperlink" Target="http://uk.wikipedia.org/wiki/%D0%9C%D0%BE%D0%B2%D0%B0_%D0%BF%D1%80%D0%BE%D0%B3%D1%80%D0%B0%D0%BC%D1%83%D0%B2%D0%B0%D0%BD%D0%BD%D1%8F" TargetMode="External"/><Relationship Id="rId63" Type="http://schemas.openxmlformats.org/officeDocument/2006/relationships/hyperlink" Target="http://uk.wikipedia.org/wiki/%D0%A1%D0%B8%D1%81%D1%82%D0%B5%D0%BC%D0%B0_%D1%82%D0%B8%D0%BF%D1%96%D0%B7%D0%B0%D1%86%D1%96%D1%97" TargetMode="External"/><Relationship Id="rId64" Type="http://schemas.openxmlformats.org/officeDocument/2006/relationships/hyperlink" Target="http://uk.wikipedia.org/wiki/.NET" TargetMode="External"/><Relationship Id="rId65" Type="http://schemas.openxmlformats.org/officeDocument/2006/relationships/hyperlink" Target="http://uk.wikipedia.org/wiki/%D0%A1%D0%B8%D0%BD%D1%82%D0%B0%D0%BA%D1%81%D0%B8%D1%81" TargetMode="External"/><Relationship Id="rId66" Type="http://schemas.openxmlformats.org/officeDocument/2006/relationships/hyperlink" Target="http://uk.wikipedia.org/wiki/%D0%A1%2B%2B" TargetMode="External"/><Relationship Id="rId67" Type="http://schemas.openxmlformats.org/officeDocument/2006/relationships/hyperlink" Target="http://uk.wikipedia.org/wiki/Java" TargetMode="External"/><Relationship Id="rId68" Type="http://schemas.openxmlformats.org/officeDocument/2006/relationships/hyperlink" Target="http://uk.wikipedia.org/wiki/%D0%9C%D0%BE%D0%B2%D0%B0" TargetMode="External"/><Relationship Id="rId69" Type="http://schemas.openxmlformats.org/officeDocument/2006/relationships/hyperlink" Target="http://uk.wikipedia.org/wiki/%D0%9F%D0%BE%D0%BB%D1%96%D0%BC%D0%BE%D1%80%D1%84%D1%96%D0%B7%D0%BC_(%D0%BF%D1%80%D0%BE%D0%B3%D1%80%D0%B0%D0%BC%D1%83%D0%B2%D0%B0%D0%BD%D0%BD%D1%8F)" TargetMode="External"/><Relationship Id="rId130" Type="http://schemas.openxmlformats.org/officeDocument/2006/relationships/image" Target="media/image42.png"/><Relationship Id="rId131" Type="http://schemas.openxmlformats.org/officeDocument/2006/relationships/image" Target="media/image43.png"/><Relationship Id="rId132" Type="http://schemas.openxmlformats.org/officeDocument/2006/relationships/image" Target="media/image44.png"/><Relationship Id="rId133" Type="http://schemas.openxmlformats.org/officeDocument/2006/relationships/image" Target="media/image45.png"/><Relationship Id="rId134" Type="http://schemas.openxmlformats.org/officeDocument/2006/relationships/image" Target="media/image46.png"/><Relationship Id="rId135" Type="http://schemas.openxmlformats.org/officeDocument/2006/relationships/image" Target="media/image47.png"/><Relationship Id="rId136" Type="http://schemas.openxmlformats.org/officeDocument/2006/relationships/image" Target="media/image48.png"/><Relationship Id="rId137" Type="http://schemas.openxmlformats.org/officeDocument/2006/relationships/image" Target="media/image49.png"/><Relationship Id="rId138" Type="http://schemas.openxmlformats.org/officeDocument/2006/relationships/image" Target="media/image50.png"/><Relationship Id="rId139" Type="http://schemas.openxmlformats.org/officeDocument/2006/relationships/image" Target="media/image51.png"/><Relationship Id="rId30" Type="http://schemas.openxmlformats.org/officeDocument/2006/relationships/hyperlink" Target="https://uk.wikipedia.org/wiki/%D0%9A%D0%BE%D0%BC%D0%BF%D1%96%D0%BB%D1%8F%D1%82%D0%BE%D1%80" TargetMode="External"/><Relationship Id="rId31" Type="http://schemas.openxmlformats.org/officeDocument/2006/relationships/hyperlink" Target="https://uk.wikipedia.org/wiki/C_Sharp" TargetMode="External"/><Relationship Id="rId32" Type="http://schemas.openxmlformats.org/officeDocument/2006/relationships/hyperlink" Target="https://uk.wikipedia.org/wiki/Common_Language_Runtime" TargetMode="External"/><Relationship Id="rId33" Type="http://schemas.openxmlformats.org/officeDocument/2006/relationships/hyperlink" Target="https://uk.wikipedia.org/wiki/%D0%9A%D0%BE%D0%BC%D0%BF%D1%96%D0%BB%D1%8F%D1%82%D0%BE%D1%80" TargetMode="External"/><Relationship Id="rId34" Type="http://schemas.openxmlformats.org/officeDocument/2006/relationships/hyperlink" Target="https://uk.wikipedia.org/wiki/C_Sharp" TargetMode="External"/><Relationship Id="rId35" Type="http://schemas.openxmlformats.org/officeDocument/2006/relationships/hyperlink" Target="https://uk.wikipedia.org/wiki/.NET" TargetMode="External"/><Relationship Id="rId36" Type="http://schemas.openxmlformats.org/officeDocument/2006/relationships/hyperlink" Target="https://uk.wikipedia.org/wiki/JIT" TargetMode="External"/><Relationship Id="rId37" Type="http://schemas.openxmlformats.org/officeDocument/2006/relationships/hyperlink" Target="https://uk.wikipedia.org/wiki/JIT" TargetMode="External"/><Relationship Id="rId38" Type="http://schemas.openxmlformats.org/officeDocument/2006/relationships/hyperlink" Target="https://uk.wikipedia.org/wiki/%D0%97%D0%BD%D0%B5%D0%B2%D0%B0%D0%B4%D0%B6%D1%83%D0%B2%D0%B0%D1%87" TargetMode="External"/><Relationship Id="rId39" Type="http://schemas.openxmlformats.org/officeDocument/2006/relationships/hyperlink" Target="https://uk.wikipedia.org/wiki/%D0%91%D1%96%D0%B1%D0%BB%D1%96%D0%BE%D1%82%D0%B5%D0%BA%D0%B0_(%D0%BF%D1%80%D0%BE%D0%B3%D1%80%D0%B0%D0%BC%D1%83%D0%B2%D0%B0%D0%BD%D0%BD%D1%8F)" TargetMode="External"/><Relationship Id="rId70" Type="http://schemas.openxmlformats.org/officeDocument/2006/relationships/hyperlink" Target="http://uk.wikipedia.org/wiki/%D0%9E%D0%B1%D1%80%D0%BE%D0%B1%D0%BA%D0%B0_%D0%B2%D0%B8%D0%BD%D1%8F%D1%82%D0%BA%D1%96%D0%B2" TargetMode="External"/><Relationship Id="rId71" Type="http://schemas.openxmlformats.org/officeDocument/2006/relationships/hyperlink" Target="http://uk.wikipedia.org/wiki/XML" TargetMode="External"/><Relationship Id="rId72" Type="http://schemas.openxmlformats.org/officeDocument/2006/relationships/hyperlink" Target="http://uk.wikipedia.org/wiki/%D0%A1%2B%2B" TargetMode="External"/><Relationship Id="rId73" Type="http://schemas.openxmlformats.org/officeDocument/2006/relationships/hyperlink" Target="http://uk.wikipedia.org/wiki/Delphi_(%D0%BC%D0%BE%D0%B2%D0%B0_%D0%BF%D1%80%D0%BE%D0%B3%D1%80%D0%B0%D0%BC%D1%83%D0%B2%D0%B0%D0%BD%D0%BD%D1%8F)" TargetMode="External"/><Relationship Id="rId74" Type="http://schemas.openxmlformats.org/officeDocument/2006/relationships/hyperlink" Target="http://uk.wikipedia.org/w/index.php?title=%D0%9C%D0%BE%D0%B4%D1%83%D0%BB%D0%B0&amp;action=edit&amp;redlink=1" TargetMode="External"/><Relationship Id="rId75" Type="http://schemas.openxmlformats.org/officeDocument/2006/relationships/hyperlink" Target="http://uk.wikipedia.org/wiki/Smalltalk" TargetMode="External"/><Relationship Id="rId76" Type="http://schemas.openxmlformats.org/officeDocument/2006/relationships/hyperlink" Target="http://uk.wikipedia.org/wiki/%D0%92%D0%B8%D0%BA%D0%BE%D1%80%D0%B8%D1%81%D1%82%D0%B0%D0%BD%D0%BD%D1%8F" TargetMode="External"/><Relationship Id="rId77" Type="http://schemas.openxmlformats.org/officeDocument/2006/relationships/hyperlink" Target="http://uk.wikipedia.org/wiki/%D0%9C%D0%BD%D0%BE%D0%B6%D0%B8%D0%BD%D0%BD%D0%B5_%D1%81%D0%BF%D0%B0%D0%B4%D0%BA%D1%83%D0%B2%D0%B0%D0%BD%D0%BD%D1%8F" TargetMode="External"/><Relationship Id="rId78" Type="http://schemas.openxmlformats.org/officeDocument/2006/relationships/hyperlink" Target="http://uk.wikipedia.org/wiki/%D0%A1%D0%B8%D1%81%D1%82%D0%B5%D0%BC%D0%B0_%D0%BA%D0%B5%D1%80%D1%83%D0%B2%D0%B0%D0%BD%D0%BD%D1%8F_%D0%B1%D0%B0%D0%B7%D0%B0%D0%BC%D0%B8_%D0%B4%D0%B0%D0%BD%D0%B8%D1%85" TargetMode="External"/><Relationship Id="rId79" Type="http://schemas.openxmlformats.org/officeDocument/2006/relationships/hyperlink" Target="http://uk.wikipedia.org/w/index.php?title=Transact-SQL&amp;action=edit&amp;redlink=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13.png"/><Relationship Id="rId101" Type="http://schemas.openxmlformats.org/officeDocument/2006/relationships/image" Target="media/image14.png"/><Relationship Id="rId102" Type="http://schemas.openxmlformats.org/officeDocument/2006/relationships/image" Target="media/image15.png"/><Relationship Id="rId103" Type="http://schemas.openxmlformats.org/officeDocument/2006/relationships/image" Target="media/image16.png"/><Relationship Id="rId104" Type="http://schemas.openxmlformats.org/officeDocument/2006/relationships/image" Target="media/image17.png"/><Relationship Id="rId105" Type="http://schemas.openxmlformats.org/officeDocument/2006/relationships/image" Target="media/image18.png"/><Relationship Id="rId106" Type="http://schemas.openxmlformats.org/officeDocument/2006/relationships/hyperlink" Target="javascript:AppendPopup(this,'378130234_1')" TargetMode="External"/><Relationship Id="rId107" Type="http://schemas.openxmlformats.org/officeDocument/2006/relationships/image" Target="media/image19.png"/><Relationship Id="rId108" Type="http://schemas.openxmlformats.org/officeDocument/2006/relationships/image" Target="media/image20.png"/><Relationship Id="rId109" Type="http://schemas.openxmlformats.org/officeDocument/2006/relationships/image" Target="media/image21.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140" Type="http://schemas.openxmlformats.org/officeDocument/2006/relationships/image" Target="media/image52.png"/><Relationship Id="rId141"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81CEE-735D-8743-8585-853D961F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31</Pages>
  <Words>31049</Words>
  <Characters>176980</Characters>
  <Application>Microsoft Macintosh Word</Application>
  <DocSecurity>0</DocSecurity>
  <Lines>1474</Lines>
  <Paragraphs>415</Paragraphs>
  <ScaleCrop>false</ScaleCrop>
  <HeadingPairs>
    <vt:vector size="2" baseType="variant">
      <vt:variant>
        <vt:lpstr>Название</vt:lpstr>
      </vt:variant>
      <vt:variant>
        <vt:i4>1</vt:i4>
      </vt:variant>
    </vt:vector>
  </HeadingPairs>
  <TitlesOfParts>
    <vt:vector size="1" baseType="lpstr">
      <vt:lpstr>Шаблон КП</vt:lpstr>
    </vt:vector>
  </TitlesOfParts>
  <Company>Off</Company>
  <LinksUpToDate>false</LinksUpToDate>
  <CharactersWithSpaces>207614</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33</cp:revision>
  <dcterms:created xsi:type="dcterms:W3CDTF">2016-05-09T11:38:00Z</dcterms:created>
  <dcterms:modified xsi:type="dcterms:W3CDTF">2017-03-30T08:32:00Z</dcterms:modified>
</cp:coreProperties>
</file>